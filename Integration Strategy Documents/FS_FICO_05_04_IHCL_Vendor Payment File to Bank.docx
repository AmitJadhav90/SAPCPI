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74730" w14:textId="77777777" w:rsidR="00B91554" w:rsidRPr="006133EE" w:rsidRDefault="00B91554" w:rsidP="00783389">
      <w:pPr>
        <w:pStyle w:val="Title1"/>
        <w:ind w:right="-270"/>
        <w:rPr>
          <w:rFonts w:asciiTheme="minorHAnsi" w:hAnsiTheme="minorHAnsi" w:cstheme="minorHAnsi"/>
          <w:color w:val="002060"/>
          <w:sz w:val="22"/>
          <w:szCs w:val="22"/>
        </w:rPr>
      </w:pPr>
    </w:p>
    <w:p w14:paraId="4CE9EC76" w14:textId="145899F7" w:rsidR="00306702" w:rsidRPr="006133EE" w:rsidRDefault="00306702" w:rsidP="00783389">
      <w:pPr>
        <w:pStyle w:val="Title1"/>
        <w:ind w:right="-270"/>
        <w:rPr>
          <w:rFonts w:asciiTheme="minorHAnsi" w:hAnsiTheme="minorHAnsi" w:cstheme="minorHAnsi"/>
          <w:color w:val="002060"/>
          <w:sz w:val="86"/>
          <w:szCs w:val="86"/>
        </w:rPr>
      </w:pPr>
      <w:r w:rsidRPr="006133EE">
        <w:rPr>
          <w:rFonts w:asciiTheme="minorHAnsi" w:hAnsiTheme="minorHAnsi" w:cstheme="minorHAnsi"/>
          <w:color w:val="002060"/>
          <w:sz w:val="86"/>
          <w:szCs w:val="86"/>
        </w:rPr>
        <w:t>Project UDAAN</w:t>
      </w:r>
    </w:p>
    <w:p w14:paraId="1B6F5D3B" w14:textId="77777777" w:rsidR="00B91554" w:rsidRPr="006133EE" w:rsidRDefault="00B91554" w:rsidP="00B91554">
      <w:pPr>
        <w:pStyle w:val="Title1"/>
        <w:ind w:right="-270"/>
        <w:jc w:val="left"/>
        <w:rPr>
          <w:rFonts w:asciiTheme="minorHAnsi" w:hAnsiTheme="minorHAnsi" w:cstheme="minorHAnsi"/>
          <w:color w:val="002060"/>
          <w:sz w:val="32"/>
          <w:szCs w:val="32"/>
        </w:rPr>
      </w:pPr>
    </w:p>
    <w:p w14:paraId="25E23D7E" w14:textId="2F6FB45B" w:rsidR="008E2C2D" w:rsidRPr="006133EE" w:rsidRDefault="00865122" w:rsidP="00783389">
      <w:pPr>
        <w:pStyle w:val="Title1"/>
        <w:ind w:right="-270"/>
        <w:rPr>
          <w:rFonts w:asciiTheme="minorHAnsi" w:hAnsiTheme="minorHAnsi" w:cstheme="minorHAnsi"/>
          <w:color w:val="002060"/>
          <w:sz w:val="68"/>
          <w:szCs w:val="68"/>
        </w:rPr>
      </w:pPr>
      <w:r w:rsidRPr="006133EE">
        <w:rPr>
          <w:rFonts w:asciiTheme="minorHAnsi" w:hAnsiTheme="minorHAnsi" w:cstheme="minorHAnsi"/>
          <w:color w:val="002060"/>
          <w:sz w:val="68"/>
          <w:szCs w:val="68"/>
        </w:rPr>
        <w:t>Functional Specification</w:t>
      </w:r>
    </w:p>
    <w:p w14:paraId="654F3367" w14:textId="77777777" w:rsidR="00B91554" w:rsidRPr="006133EE" w:rsidRDefault="00B91554" w:rsidP="00783389">
      <w:pPr>
        <w:pStyle w:val="Title1"/>
        <w:ind w:right="-270"/>
        <w:rPr>
          <w:rFonts w:asciiTheme="minorHAnsi" w:hAnsiTheme="minorHAnsi" w:cstheme="minorHAnsi"/>
          <w:color w:val="002060"/>
          <w:sz w:val="18"/>
          <w:szCs w:val="18"/>
        </w:rPr>
      </w:pPr>
    </w:p>
    <w:p w14:paraId="2E5E6A6F" w14:textId="53AE2FC6" w:rsidR="00B91554" w:rsidRPr="006133EE" w:rsidRDefault="00783389" w:rsidP="00B91554">
      <w:pPr>
        <w:pStyle w:val="Title1"/>
        <w:ind w:left="720"/>
        <w:rPr>
          <w:rFonts w:asciiTheme="minorHAnsi" w:hAnsiTheme="minorHAnsi" w:cstheme="minorHAnsi"/>
          <w:color w:val="002060"/>
          <w:sz w:val="52"/>
          <w:szCs w:val="52"/>
          <w:lang w:val="fr-FR"/>
        </w:rPr>
      </w:pPr>
      <w:r w:rsidRPr="006133EE">
        <w:rPr>
          <w:rFonts w:asciiTheme="minorHAnsi" w:hAnsiTheme="minorHAnsi" w:cstheme="minorHAnsi"/>
          <w:color w:val="002060"/>
          <w:sz w:val="52"/>
          <w:szCs w:val="52"/>
          <w:lang w:val="fr-FR"/>
        </w:rPr>
        <w:t xml:space="preserve">SAP S/4HANA </w:t>
      </w:r>
      <w:r w:rsidR="5CCC29B9" w:rsidRPr="006133EE">
        <w:rPr>
          <w:rFonts w:asciiTheme="minorHAnsi" w:hAnsiTheme="minorHAnsi" w:cstheme="minorHAnsi"/>
          <w:color w:val="002060"/>
          <w:sz w:val="52"/>
          <w:szCs w:val="52"/>
          <w:lang w:val="fr-FR"/>
        </w:rPr>
        <w:t>Implémentation</w:t>
      </w:r>
    </w:p>
    <w:p w14:paraId="05A03970" w14:textId="277A27E1" w:rsidR="00B91554" w:rsidRPr="006133EE" w:rsidRDefault="00306702" w:rsidP="00B91554">
      <w:pPr>
        <w:pStyle w:val="Title1"/>
        <w:rPr>
          <w:rFonts w:asciiTheme="minorHAnsi" w:hAnsiTheme="minorHAnsi" w:cstheme="minorHAnsi"/>
          <w:color w:val="auto"/>
        </w:rPr>
      </w:pPr>
      <w:r w:rsidRPr="006133EE">
        <w:rPr>
          <w:rFonts w:asciiTheme="minorHAnsi" w:hAnsiTheme="minorHAnsi" w:cstheme="minorHAnsi"/>
          <w:color w:val="auto"/>
        </w:rPr>
        <w:t>-</w:t>
      </w:r>
    </w:p>
    <w:p w14:paraId="54CAC4A7" w14:textId="077F6B1B" w:rsidR="00306702" w:rsidRPr="006133EE" w:rsidRDefault="00EB0C24" w:rsidP="00783389">
      <w:pPr>
        <w:pStyle w:val="Title1"/>
        <w:ind w:left="720"/>
        <w:rPr>
          <w:rFonts w:asciiTheme="minorHAnsi" w:hAnsiTheme="minorHAnsi" w:cstheme="minorHAnsi"/>
          <w:color w:val="002060"/>
          <w:szCs w:val="44"/>
          <w:lang w:val="en-IN"/>
        </w:rPr>
      </w:pPr>
      <w:r w:rsidRPr="006133EE">
        <w:rPr>
          <w:rFonts w:asciiTheme="minorHAnsi" w:hAnsiTheme="minorHAnsi" w:cstheme="minorHAnsi"/>
          <w:color w:val="002060"/>
          <w:szCs w:val="44"/>
          <w:lang w:val="en-IN"/>
        </w:rPr>
        <w:t>&lt;&lt;</w:t>
      </w:r>
      <w:r w:rsidR="007501A7">
        <w:rPr>
          <w:rFonts w:asciiTheme="minorHAnsi" w:hAnsiTheme="minorHAnsi" w:cstheme="minorHAnsi"/>
          <w:color w:val="002060"/>
          <w:szCs w:val="44"/>
          <w:lang w:val="en-IN"/>
        </w:rPr>
        <w:t>Vendor Payment File to Bank</w:t>
      </w:r>
      <w:r w:rsidRPr="006133EE">
        <w:rPr>
          <w:rFonts w:asciiTheme="minorHAnsi" w:hAnsiTheme="minorHAnsi" w:cstheme="minorHAnsi"/>
          <w:color w:val="002060"/>
          <w:szCs w:val="44"/>
          <w:lang w:val="en-IN"/>
        </w:rPr>
        <w:t>&gt;&gt;</w:t>
      </w:r>
    </w:p>
    <w:p w14:paraId="0D5CACC8" w14:textId="77777777" w:rsidR="00306702" w:rsidRPr="006133EE" w:rsidRDefault="00306702" w:rsidP="00306702">
      <w:pPr>
        <w:pStyle w:val="Title1"/>
        <w:jc w:val="left"/>
        <w:rPr>
          <w:rFonts w:asciiTheme="minorHAnsi" w:hAnsiTheme="minorHAnsi" w:cstheme="minorHAnsi"/>
          <w:color w:val="auto"/>
          <w:sz w:val="36"/>
          <w:szCs w:val="16"/>
          <w:lang w:val="en-IN"/>
        </w:rPr>
      </w:pPr>
    </w:p>
    <w:p w14:paraId="718FD211" w14:textId="77777777" w:rsidR="00306702" w:rsidRPr="006133EE" w:rsidRDefault="00306702" w:rsidP="00306702">
      <w:pPr>
        <w:pStyle w:val="Title1"/>
        <w:jc w:val="left"/>
        <w:rPr>
          <w:rFonts w:asciiTheme="minorHAnsi" w:hAnsiTheme="minorHAnsi" w:cstheme="minorHAnsi"/>
          <w:color w:val="auto"/>
          <w:sz w:val="36"/>
          <w:szCs w:val="16"/>
          <w:lang w:val="en-IN"/>
        </w:rPr>
      </w:pPr>
    </w:p>
    <w:p w14:paraId="797FCCCF" w14:textId="77777777" w:rsidR="00B91554" w:rsidRPr="006133EE" w:rsidRDefault="00B91554" w:rsidP="00306702">
      <w:pPr>
        <w:pStyle w:val="Title1"/>
        <w:jc w:val="left"/>
        <w:rPr>
          <w:rFonts w:asciiTheme="minorHAnsi" w:hAnsiTheme="minorHAnsi" w:cstheme="minorHAnsi"/>
          <w:color w:val="auto"/>
          <w:sz w:val="36"/>
          <w:szCs w:val="16"/>
          <w:lang w:val="en-IN"/>
        </w:rPr>
      </w:pPr>
    </w:p>
    <w:p w14:paraId="198CBB9C" w14:textId="77777777" w:rsidR="00306702" w:rsidRPr="006133EE" w:rsidRDefault="00AC570E" w:rsidP="008E2C2D">
      <w:pPr>
        <w:spacing w:line="360" w:lineRule="auto"/>
        <w:jc w:val="center"/>
        <w:rPr>
          <w:rFonts w:cstheme="minorHAnsi"/>
          <w:b/>
          <w:bCs/>
          <w:sz w:val="24"/>
        </w:rPr>
      </w:pPr>
      <w:r w:rsidRPr="006133EE">
        <w:rPr>
          <w:rFonts w:cstheme="minorHAnsi"/>
          <w:b/>
          <w:bCs/>
          <w:sz w:val="24"/>
        </w:rPr>
        <w:t>I</w:t>
      </w:r>
      <w:r w:rsidR="008E2C2D" w:rsidRPr="006133EE">
        <w:rPr>
          <w:rFonts w:cstheme="minorHAnsi"/>
          <w:b/>
          <w:bCs/>
          <w:sz w:val="24"/>
        </w:rPr>
        <w:t>mplemented by</w:t>
      </w:r>
      <w:r w:rsidR="00306702" w:rsidRPr="006133EE">
        <w:rPr>
          <w:rFonts w:cstheme="minorHAnsi"/>
          <w:b/>
          <w:bCs/>
          <w:sz w:val="24"/>
        </w:rPr>
        <w:t xml:space="preserve"> </w:t>
      </w:r>
    </w:p>
    <w:p w14:paraId="09C61293" w14:textId="788952EE" w:rsidR="00740654" w:rsidRPr="006133EE" w:rsidRDefault="00306702" w:rsidP="00B91554">
      <w:pPr>
        <w:spacing w:line="360" w:lineRule="auto"/>
        <w:jc w:val="center"/>
        <w:rPr>
          <w:rFonts w:cstheme="minorHAnsi"/>
          <w:sz w:val="44"/>
          <w:szCs w:val="44"/>
        </w:rPr>
      </w:pPr>
      <w:r w:rsidRPr="006133EE">
        <w:rPr>
          <w:rFonts w:cstheme="minorHAnsi"/>
          <w:b/>
          <w:bCs/>
          <w:sz w:val="24"/>
        </w:rPr>
        <w:t>TATA CONSULTANCY SERVICES</w:t>
      </w:r>
      <w:r w:rsidR="002A5377" w:rsidRPr="006133EE">
        <w:rPr>
          <w:rFonts w:cstheme="minorHAnsi"/>
          <w:sz w:val="44"/>
          <w:szCs w:val="44"/>
        </w:rPr>
        <w:t xml:space="preserve"> </w:t>
      </w:r>
      <w:r w:rsidR="00F3774B" w:rsidRPr="006133EE">
        <w:rPr>
          <w:rFonts w:cstheme="minorHAnsi"/>
          <w:sz w:val="44"/>
          <w:szCs w:val="44"/>
        </w:rPr>
        <w:br w:type="page"/>
      </w:r>
      <w:bookmarkStart w:id="0" w:name="_Toc404329471"/>
      <w:bookmarkStart w:id="1" w:name="_Toc416940667"/>
      <w:bookmarkStart w:id="2" w:name="_Toc417289516"/>
    </w:p>
    <w:tbl>
      <w:tblPr>
        <w:tblStyle w:val="TableGrid"/>
        <w:tblW w:w="5000" w:type="pct"/>
        <w:tblLook w:val="04A0" w:firstRow="1" w:lastRow="0" w:firstColumn="1" w:lastColumn="0" w:noHBand="0" w:noVBand="1"/>
      </w:tblPr>
      <w:tblGrid>
        <w:gridCol w:w="4724"/>
        <w:gridCol w:w="5184"/>
      </w:tblGrid>
      <w:tr w:rsidR="00AC2367" w:rsidRPr="006133EE" w14:paraId="74D1766C" w14:textId="77777777" w:rsidTr="00F62387">
        <w:trPr>
          <w:tblHeader/>
        </w:trPr>
        <w:tc>
          <w:tcPr>
            <w:tcW w:w="5000" w:type="pct"/>
            <w:gridSpan w:val="2"/>
            <w:shd w:val="clear" w:color="auto" w:fill="BFBFBF" w:themeFill="background1" w:themeFillShade="BF"/>
          </w:tcPr>
          <w:bookmarkEnd w:id="0"/>
          <w:bookmarkEnd w:id="1"/>
          <w:bookmarkEnd w:id="2"/>
          <w:p w14:paraId="0EC348ED" w14:textId="77777777" w:rsidR="00AC2367" w:rsidRPr="006133EE" w:rsidRDefault="00AC2367" w:rsidP="003B3B48">
            <w:pPr>
              <w:spacing w:before="60" w:after="60"/>
              <w:rPr>
                <w:rFonts w:cstheme="minorHAnsi"/>
                <w:sz w:val="20"/>
                <w:szCs w:val="20"/>
              </w:rPr>
            </w:pPr>
            <w:r w:rsidRPr="006133EE">
              <w:rPr>
                <w:rFonts w:cstheme="minorHAnsi"/>
                <w:b/>
                <w:sz w:val="20"/>
                <w:szCs w:val="20"/>
              </w:rPr>
              <w:lastRenderedPageBreak/>
              <w:t>Document Details</w:t>
            </w:r>
          </w:p>
        </w:tc>
      </w:tr>
      <w:tr w:rsidR="00AC2367" w:rsidRPr="006133EE" w14:paraId="49065F2F" w14:textId="77777777" w:rsidTr="00C95BCA">
        <w:tc>
          <w:tcPr>
            <w:tcW w:w="2384" w:type="pct"/>
          </w:tcPr>
          <w:p w14:paraId="22B914A2" w14:textId="7FA060E1" w:rsidR="00AC2367" w:rsidRPr="006133EE" w:rsidRDefault="00AC2367" w:rsidP="003B3B48">
            <w:pPr>
              <w:spacing w:before="60" w:after="60"/>
              <w:rPr>
                <w:rFonts w:cstheme="minorHAnsi"/>
                <w:sz w:val="20"/>
                <w:szCs w:val="20"/>
                <w:lang w:val="fr-FR"/>
              </w:rPr>
            </w:pPr>
            <w:r w:rsidRPr="006133EE">
              <w:rPr>
                <w:rFonts w:cstheme="minorHAnsi"/>
                <w:sz w:val="20"/>
                <w:szCs w:val="20"/>
                <w:lang w:val="fr-FR"/>
              </w:rPr>
              <w:t xml:space="preserve">Date Last </w:t>
            </w:r>
            <w:r w:rsidR="00B07250" w:rsidRPr="006133EE">
              <w:rPr>
                <w:rFonts w:cstheme="minorHAnsi"/>
                <w:sz w:val="20"/>
                <w:szCs w:val="20"/>
                <w:lang w:val="fr-FR"/>
              </w:rPr>
              <w:t>Update</w:t>
            </w:r>
          </w:p>
        </w:tc>
        <w:tc>
          <w:tcPr>
            <w:tcW w:w="2616" w:type="pct"/>
          </w:tcPr>
          <w:p w14:paraId="31594705" w14:textId="2290ED97" w:rsidR="00AC2367" w:rsidRPr="006133EE" w:rsidRDefault="00AC2367" w:rsidP="00E945AC">
            <w:pPr>
              <w:spacing w:before="60" w:after="60"/>
              <w:rPr>
                <w:rFonts w:cstheme="minorHAnsi"/>
                <w:sz w:val="20"/>
                <w:szCs w:val="20"/>
              </w:rPr>
            </w:pPr>
          </w:p>
        </w:tc>
      </w:tr>
      <w:tr w:rsidR="00AC2367" w:rsidRPr="006133EE" w14:paraId="27A59415" w14:textId="77777777" w:rsidTr="00C95BCA">
        <w:tc>
          <w:tcPr>
            <w:tcW w:w="2384" w:type="pct"/>
          </w:tcPr>
          <w:p w14:paraId="147E7C26" w14:textId="77777777" w:rsidR="00AC2367" w:rsidRPr="006133EE" w:rsidRDefault="00AC2367" w:rsidP="003B3B48">
            <w:pPr>
              <w:spacing w:before="60" w:after="60"/>
              <w:rPr>
                <w:rFonts w:cstheme="minorHAnsi"/>
                <w:sz w:val="20"/>
                <w:szCs w:val="20"/>
                <w:lang w:val="fr-FR"/>
              </w:rPr>
            </w:pPr>
            <w:r w:rsidRPr="006133EE">
              <w:rPr>
                <w:rFonts w:cstheme="minorHAnsi"/>
                <w:sz w:val="20"/>
                <w:szCs w:val="20"/>
                <w:lang w:val="fr-FR"/>
              </w:rPr>
              <w:t>Document Version</w:t>
            </w:r>
          </w:p>
        </w:tc>
        <w:tc>
          <w:tcPr>
            <w:tcW w:w="2616" w:type="pct"/>
          </w:tcPr>
          <w:p w14:paraId="536D6AC3" w14:textId="60AFF6A0" w:rsidR="00AC2367" w:rsidRPr="006133EE" w:rsidRDefault="008F40DE" w:rsidP="003B3B48">
            <w:pPr>
              <w:spacing w:before="60" w:after="60"/>
              <w:rPr>
                <w:rFonts w:cstheme="minorHAnsi"/>
                <w:sz w:val="20"/>
                <w:szCs w:val="20"/>
                <w:lang w:val="en-GB"/>
              </w:rPr>
            </w:pPr>
            <w:r w:rsidRPr="006133EE">
              <w:rPr>
                <w:rFonts w:cstheme="minorHAnsi"/>
                <w:sz w:val="20"/>
                <w:szCs w:val="20"/>
                <w:lang w:val="en-GB"/>
              </w:rPr>
              <w:t>V1.0</w:t>
            </w:r>
          </w:p>
        </w:tc>
      </w:tr>
    </w:tbl>
    <w:p w14:paraId="162EA9EC" w14:textId="77777777" w:rsidR="00AC2367" w:rsidRPr="006133EE" w:rsidRDefault="00AC2367" w:rsidP="00AC2367">
      <w:pPr>
        <w:rPr>
          <w:rFonts w:cstheme="minorHAnsi"/>
          <w:sz w:val="20"/>
          <w:szCs w:val="20"/>
        </w:rPr>
      </w:pPr>
    </w:p>
    <w:tbl>
      <w:tblPr>
        <w:tblStyle w:val="TableGrid"/>
        <w:tblW w:w="5000" w:type="pct"/>
        <w:tblLook w:val="01E0" w:firstRow="1" w:lastRow="1" w:firstColumn="1" w:lastColumn="1" w:noHBand="0" w:noVBand="0"/>
      </w:tblPr>
      <w:tblGrid>
        <w:gridCol w:w="1904"/>
        <w:gridCol w:w="8004"/>
      </w:tblGrid>
      <w:tr w:rsidR="00AC2367" w:rsidRPr="006133EE" w14:paraId="11989161" w14:textId="77777777" w:rsidTr="00F62387">
        <w:trPr>
          <w:trHeight w:val="233"/>
          <w:tblHeader/>
        </w:trPr>
        <w:tc>
          <w:tcPr>
            <w:tcW w:w="5000" w:type="pct"/>
            <w:gridSpan w:val="2"/>
            <w:shd w:val="clear" w:color="auto" w:fill="BFBFBF" w:themeFill="background1" w:themeFillShade="BF"/>
          </w:tcPr>
          <w:p w14:paraId="1739705E" w14:textId="77777777" w:rsidR="00AC2367" w:rsidRPr="006133EE" w:rsidRDefault="00AC2367" w:rsidP="003B3B48">
            <w:pPr>
              <w:spacing w:before="60" w:after="60"/>
              <w:rPr>
                <w:rFonts w:cstheme="minorHAnsi"/>
                <w:b/>
                <w:sz w:val="20"/>
                <w:szCs w:val="20"/>
              </w:rPr>
            </w:pPr>
            <w:r w:rsidRPr="006133EE">
              <w:rPr>
                <w:rFonts w:cstheme="minorHAnsi"/>
                <w:b/>
                <w:sz w:val="20"/>
                <w:szCs w:val="20"/>
              </w:rPr>
              <w:t>Document Owner</w:t>
            </w:r>
          </w:p>
        </w:tc>
      </w:tr>
      <w:tr w:rsidR="00AC2367" w:rsidRPr="006133EE" w14:paraId="218BEC01" w14:textId="77777777" w:rsidTr="00C95BCA">
        <w:trPr>
          <w:trHeight w:val="260"/>
        </w:trPr>
        <w:tc>
          <w:tcPr>
            <w:tcW w:w="961" w:type="pct"/>
            <w:shd w:val="clear" w:color="auto" w:fill="F2F2F2" w:themeFill="background1" w:themeFillShade="F2"/>
          </w:tcPr>
          <w:p w14:paraId="250DF7CD" w14:textId="77777777" w:rsidR="00AC2367" w:rsidRPr="006133EE" w:rsidRDefault="00AC2367" w:rsidP="003B3B48">
            <w:pPr>
              <w:spacing w:before="60" w:after="60"/>
              <w:rPr>
                <w:rFonts w:cstheme="minorHAnsi"/>
                <w:b/>
                <w:sz w:val="20"/>
                <w:szCs w:val="20"/>
              </w:rPr>
            </w:pPr>
            <w:r w:rsidRPr="006133EE">
              <w:rPr>
                <w:rFonts w:cstheme="minorHAnsi"/>
                <w:b/>
                <w:sz w:val="20"/>
                <w:szCs w:val="20"/>
              </w:rPr>
              <w:t>Name</w:t>
            </w:r>
          </w:p>
        </w:tc>
        <w:tc>
          <w:tcPr>
            <w:tcW w:w="4039" w:type="pct"/>
            <w:shd w:val="clear" w:color="auto" w:fill="F2F2F2" w:themeFill="background1" w:themeFillShade="F2"/>
          </w:tcPr>
          <w:p w14:paraId="23E84AD7" w14:textId="77777777" w:rsidR="00AC2367" w:rsidRPr="006133EE" w:rsidRDefault="00AC2367" w:rsidP="003B3B48">
            <w:pPr>
              <w:spacing w:before="60" w:after="60"/>
              <w:rPr>
                <w:rFonts w:cstheme="minorHAnsi"/>
                <w:b/>
                <w:sz w:val="20"/>
                <w:szCs w:val="20"/>
              </w:rPr>
            </w:pPr>
            <w:r w:rsidRPr="006133EE">
              <w:rPr>
                <w:rFonts w:cstheme="minorHAnsi"/>
                <w:b/>
                <w:sz w:val="20"/>
                <w:szCs w:val="20"/>
              </w:rPr>
              <w:t>Title</w:t>
            </w:r>
          </w:p>
        </w:tc>
      </w:tr>
      <w:tr w:rsidR="00AC2367" w:rsidRPr="006133EE" w14:paraId="5F5AD9D5" w14:textId="77777777" w:rsidTr="00C95BCA">
        <w:tc>
          <w:tcPr>
            <w:tcW w:w="961" w:type="pct"/>
          </w:tcPr>
          <w:p w14:paraId="0FE9AA4C" w14:textId="2CF77E91" w:rsidR="00AC2367" w:rsidRPr="006133EE" w:rsidRDefault="00AC2367" w:rsidP="003B3B48">
            <w:pPr>
              <w:spacing w:before="60" w:after="60"/>
              <w:rPr>
                <w:rFonts w:cstheme="minorHAnsi"/>
                <w:sz w:val="20"/>
                <w:szCs w:val="20"/>
              </w:rPr>
            </w:pPr>
          </w:p>
        </w:tc>
        <w:tc>
          <w:tcPr>
            <w:tcW w:w="4039" w:type="pct"/>
          </w:tcPr>
          <w:p w14:paraId="1236E779" w14:textId="46C9CEB1" w:rsidR="00AC2367" w:rsidRPr="006133EE" w:rsidRDefault="008F40DE" w:rsidP="003B3B48">
            <w:pPr>
              <w:spacing w:before="60" w:after="60"/>
              <w:rPr>
                <w:rFonts w:cstheme="minorHAnsi"/>
                <w:sz w:val="20"/>
                <w:szCs w:val="20"/>
              </w:rPr>
            </w:pPr>
            <w:r w:rsidRPr="006133EE">
              <w:rPr>
                <w:rFonts w:cstheme="minorHAnsi"/>
                <w:sz w:val="20"/>
                <w:szCs w:val="20"/>
              </w:rPr>
              <w:t xml:space="preserve">SAP </w:t>
            </w:r>
            <w:r w:rsidR="00185D0E" w:rsidRPr="006133EE">
              <w:rPr>
                <w:rFonts w:cstheme="minorHAnsi"/>
                <w:sz w:val="20"/>
                <w:szCs w:val="20"/>
              </w:rPr>
              <w:t xml:space="preserve">FI </w:t>
            </w:r>
            <w:r w:rsidRPr="006133EE">
              <w:rPr>
                <w:rFonts w:cstheme="minorHAnsi"/>
                <w:sz w:val="20"/>
                <w:szCs w:val="20"/>
              </w:rPr>
              <w:t>Consultant</w:t>
            </w:r>
          </w:p>
        </w:tc>
      </w:tr>
    </w:tbl>
    <w:p w14:paraId="3B63A828" w14:textId="77777777" w:rsidR="00AC2367" w:rsidRPr="006133EE" w:rsidRDefault="00AC2367" w:rsidP="00AC2367">
      <w:pPr>
        <w:rPr>
          <w:rFonts w:cstheme="minorHAnsi"/>
          <w:sz w:val="20"/>
          <w:szCs w:val="20"/>
        </w:rPr>
      </w:pPr>
    </w:p>
    <w:tbl>
      <w:tblPr>
        <w:tblStyle w:val="TableGrid"/>
        <w:tblW w:w="5000" w:type="pct"/>
        <w:tblLook w:val="01E0" w:firstRow="1" w:lastRow="1" w:firstColumn="1" w:lastColumn="1" w:noHBand="0" w:noVBand="0"/>
      </w:tblPr>
      <w:tblGrid>
        <w:gridCol w:w="1906"/>
        <w:gridCol w:w="2638"/>
        <w:gridCol w:w="1950"/>
        <w:gridCol w:w="1593"/>
        <w:gridCol w:w="1821"/>
      </w:tblGrid>
      <w:tr w:rsidR="00AC2367" w:rsidRPr="006133EE" w14:paraId="46D4EA81" w14:textId="77777777" w:rsidTr="00F62387">
        <w:trPr>
          <w:tblHeader/>
        </w:trPr>
        <w:tc>
          <w:tcPr>
            <w:tcW w:w="5000" w:type="pct"/>
            <w:gridSpan w:val="5"/>
            <w:shd w:val="clear" w:color="auto" w:fill="BFBFBF" w:themeFill="background1" w:themeFillShade="BF"/>
          </w:tcPr>
          <w:p w14:paraId="7936CFF5" w14:textId="77777777" w:rsidR="00AC2367" w:rsidRPr="006133EE" w:rsidRDefault="00AC2367" w:rsidP="003B3B48">
            <w:pPr>
              <w:spacing w:before="60" w:after="60"/>
              <w:rPr>
                <w:rFonts w:cstheme="minorHAnsi"/>
                <w:b/>
                <w:sz w:val="20"/>
                <w:szCs w:val="20"/>
              </w:rPr>
            </w:pPr>
            <w:r w:rsidRPr="006133EE">
              <w:rPr>
                <w:rFonts w:cstheme="minorHAnsi"/>
                <w:b/>
                <w:sz w:val="20"/>
                <w:szCs w:val="20"/>
              </w:rPr>
              <w:t>Document Approvals</w:t>
            </w:r>
          </w:p>
        </w:tc>
      </w:tr>
      <w:tr w:rsidR="00AC2367" w:rsidRPr="006133EE" w14:paraId="39C3DB5A" w14:textId="77777777" w:rsidTr="00C95BCA">
        <w:tc>
          <w:tcPr>
            <w:tcW w:w="962" w:type="pct"/>
            <w:shd w:val="clear" w:color="auto" w:fill="F2F2F2" w:themeFill="background1" w:themeFillShade="F2"/>
          </w:tcPr>
          <w:p w14:paraId="7135447B" w14:textId="77777777" w:rsidR="00AC2367" w:rsidRPr="006133EE" w:rsidRDefault="00AC2367" w:rsidP="003B3B48">
            <w:pPr>
              <w:spacing w:before="60" w:after="60"/>
              <w:rPr>
                <w:rFonts w:cstheme="minorHAnsi"/>
                <w:b/>
                <w:sz w:val="20"/>
                <w:szCs w:val="20"/>
              </w:rPr>
            </w:pPr>
            <w:r w:rsidRPr="006133EE">
              <w:rPr>
                <w:rFonts w:cstheme="minorHAnsi"/>
                <w:b/>
                <w:sz w:val="20"/>
                <w:szCs w:val="20"/>
              </w:rPr>
              <w:t>Name</w:t>
            </w:r>
          </w:p>
        </w:tc>
        <w:tc>
          <w:tcPr>
            <w:tcW w:w="1331" w:type="pct"/>
            <w:shd w:val="clear" w:color="auto" w:fill="F2F2F2" w:themeFill="background1" w:themeFillShade="F2"/>
          </w:tcPr>
          <w:p w14:paraId="239118EC" w14:textId="77777777" w:rsidR="00AC2367" w:rsidRPr="006133EE" w:rsidRDefault="00AC2367" w:rsidP="003B3B48">
            <w:pPr>
              <w:spacing w:before="60" w:after="60"/>
              <w:rPr>
                <w:rFonts w:cstheme="minorHAnsi"/>
                <w:b/>
                <w:sz w:val="20"/>
                <w:szCs w:val="20"/>
              </w:rPr>
            </w:pPr>
            <w:r w:rsidRPr="006133EE">
              <w:rPr>
                <w:rFonts w:cstheme="minorHAnsi"/>
                <w:b/>
                <w:sz w:val="20"/>
                <w:szCs w:val="20"/>
              </w:rPr>
              <w:t>Title</w:t>
            </w:r>
          </w:p>
        </w:tc>
        <w:tc>
          <w:tcPr>
            <w:tcW w:w="984" w:type="pct"/>
            <w:shd w:val="clear" w:color="auto" w:fill="F2F2F2" w:themeFill="background1" w:themeFillShade="F2"/>
          </w:tcPr>
          <w:p w14:paraId="1075E17D" w14:textId="77777777" w:rsidR="00AC2367" w:rsidRPr="006133EE" w:rsidRDefault="00AC2367" w:rsidP="003B3B48">
            <w:pPr>
              <w:spacing w:before="60" w:after="60"/>
              <w:rPr>
                <w:rFonts w:cstheme="minorHAnsi"/>
                <w:b/>
                <w:sz w:val="20"/>
                <w:szCs w:val="20"/>
              </w:rPr>
            </w:pPr>
            <w:r w:rsidRPr="006133EE">
              <w:rPr>
                <w:rFonts w:cstheme="minorHAnsi"/>
                <w:b/>
                <w:sz w:val="20"/>
                <w:szCs w:val="20"/>
              </w:rPr>
              <w:t>Signature</w:t>
            </w:r>
          </w:p>
        </w:tc>
        <w:tc>
          <w:tcPr>
            <w:tcW w:w="804" w:type="pct"/>
            <w:shd w:val="clear" w:color="auto" w:fill="F2F2F2" w:themeFill="background1" w:themeFillShade="F2"/>
          </w:tcPr>
          <w:p w14:paraId="15584464" w14:textId="77777777" w:rsidR="00AC2367" w:rsidRPr="006133EE" w:rsidRDefault="00AC2367" w:rsidP="003B3B48">
            <w:pPr>
              <w:spacing w:before="60" w:after="60"/>
              <w:rPr>
                <w:rFonts w:cstheme="minorHAnsi"/>
                <w:b/>
                <w:sz w:val="20"/>
                <w:szCs w:val="20"/>
              </w:rPr>
            </w:pPr>
            <w:r w:rsidRPr="006133EE">
              <w:rPr>
                <w:rFonts w:cstheme="minorHAnsi"/>
                <w:b/>
                <w:sz w:val="20"/>
                <w:szCs w:val="20"/>
              </w:rPr>
              <w:t>Date</w:t>
            </w:r>
          </w:p>
        </w:tc>
        <w:tc>
          <w:tcPr>
            <w:tcW w:w="920" w:type="pct"/>
            <w:shd w:val="clear" w:color="auto" w:fill="F2F2F2" w:themeFill="background1" w:themeFillShade="F2"/>
          </w:tcPr>
          <w:p w14:paraId="76446AD8" w14:textId="77777777" w:rsidR="00AC2367" w:rsidRPr="006133EE" w:rsidRDefault="00AC2367" w:rsidP="003B3B48">
            <w:pPr>
              <w:spacing w:before="60" w:after="60"/>
              <w:rPr>
                <w:rFonts w:cstheme="minorHAnsi"/>
                <w:b/>
                <w:sz w:val="20"/>
                <w:szCs w:val="20"/>
              </w:rPr>
            </w:pPr>
            <w:r w:rsidRPr="006133EE">
              <w:rPr>
                <w:rFonts w:cstheme="minorHAnsi"/>
                <w:b/>
                <w:sz w:val="20"/>
                <w:szCs w:val="20"/>
              </w:rPr>
              <w:t>Version</w:t>
            </w:r>
          </w:p>
        </w:tc>
      </w:tr>
      <w:tr w:rsidR="00E945AC" w:rsidRPr="006133EE" w14:paraId="1D1A6E14" w14:textId="77777777" w:rsidTr="00C95BCA">
        <w:trPr>
          <w:trHeight w:val="386"/>
        </w:trPr>
        <w:tc>
          <w:tcPr>
            <w:tcW w:w="962" w:type="pct"/>
          </w:tcPr>
          <w:p w14:paraId="29C2E157" w14:textId="77777777" w:rsidR="00E945AC" w:rsidRPr="006133EE" w:rsidRDefault="00E945AC" w:rsidP="00E945AC">
            <w:pPr>
              <w:pStyle w:val="TableText"/>
              <w:snapToGrid w:val="0"/>
              <w:rPr>
                <w:rFonts w:asciiTheme="minorHAnsi" w:hAnsiTheme="minorHAnsi" w:cstheme="minorHAnsi"/>
                <w:szCs w:val="22"/>
                <w:lang w:val="en-GB"/>
              </w:rPr>
            </w:pPr>
          </w:p>
        </w:tc>
        <w:tc>
          <w:tcPr>
            <w:tcW w:w="1331" w:type="pct"/>
          </w:tcPr>
          <w:p w14:paraId="344B91AF" w14:textId="77777777" w:rsidR="00E945AC" w:rsidRPr="006133EE" w:rsidRDefault="009605DC" w:rsidP="00E945AC">
            <w:pPr>
              <w:pStyle w:val="TableText"/>
              <w:snapToGrid w:val="0"/>
              <w:rPr>
                <w:rFonts w:asciiTheme="minorHAnsi" w:hAnsiTheme="minorHAnsi" w:cstheme="minorHAnsi"/>
                <w:szCs w:val="22"/>
                <w:lang w:val="en-GB"/>
              </w:rPr>
            </w:pPr>
            <w:r w:rsidRPr="006133EE">
              <w:rPr>
                <w:rFonts w:asciiTheme="minorHAnsi" w:hAnsiTheme="minorHAnsi" w:cstheme="minorHAnsi"/>
                <w:szCs w:val="22"/>
                <w:lang w:val="en-GB"/>
              </w:rPr>
              <w:t xml:space="preserve">TCS - Track Lead </w:t>
            </w:r>
          </w:p>
        </w:tc>
        <w:tc>
          <w:tcPr>
            <w:tcW w:w="984" w:type="pct"/>
          </w:tcPr>
          <w:p w14:paraId="5220C090" w14:textId="77777777" w:rsidR="00E945AC" w:rsidRPr="006133EE" w:rsidRDefault="00E945AC" w:rsidP="00E945AC">
            <w:pPr>
              <w:spacing w:before="60" w:after="60"/>
              <w:rPr>
                <w:rFonts w:cstheme="minorHAnsi"/>
                <w:i/>
                <w:iCs/>
                <w:color w:val="0000E1"/>
                <w:sz w:val="20"/>
                <w:szCs w:val="20"/>
              </w:rPr>
            </w:pPr>
          </w:p>
        </w:tc>
        <w:tc>
          <w:tcPr>
            <w:tcW w:w="804" w:type="pct"/>
          </w:tcPr>
          <w:p w14:paraId="4D8833EC" w14:textId="77777777" w:rsidR="00E945AC" w:rsidRPr="006133EE" w:rsidRDefault="00E945AC" w:rsidP="00E945AC">
            <w:pPr>
              <w:spacing w:before="60" w:after="60"/>
              <w:rPr>
                <w:rFonts w:cstheme="minorHAnsi"/>
                <w:i/>
                <w:iCs/>
                <w:color w:val="0000E1"/>
                <w:sz w:val="20"/>
                <w:szCs w:val="20"/>
              </w:rPr>
            </w:pPr>
          </w:p>
        </w:tc>
        <w:tc>
          <w:tcPr>
            <w:tcW w:w="920" w:type="pct"/>
          </w:tcPr>
          <w:p w14:paraId="7D3CB5E1" w14:textId="77777777" w:rsidR="00E945AC" w:rsidRPr="006133EE" w:rsidRDefault="00E945AC" w:rsidP="00E945AC">
            <w:pPr>
              <w:spacing w:before="60" w:after="60"/>
              <w:rPr>
                <w:rFonts w:cstheme="minorHAnsi"/>
                <w:sz w:val="20"/>
                <w:szCs w:val="20"/>
              </w:rPr>
            </w:pPr>
          </w:p>
        </w:tc>
      </w:tr>
      <w:tr w:rsidR="009605DC" w:rsidRPr="006133EE" w14:paraId="40ED5746" w14:textId="77777777" w:rsidTr="00C95BCA">
        <w:trPr>
          <w:trHeight w:val="386"/>
        </w:trPr>
        <w:tc>
          <w:tcPr>
            <w:tcW w:w="962" w:type="pct"/>
          </w:tcPr>
          <w:p w14:paraId="19FDBA21" w14:textId="77777777" w:rsidR="009605DC" w:rsidRPr="006133EE" w:rsidRDefault="009605DC" w:rsidP="00E945AC">
            <w:pPr>
              <w:pStyle w:val="TableText"/>
              <w:snapToGrid w:val="0"/>
              <w:rPr>
                <w:rFonts w:asciiTheme="minorHAnsi" w:hAnsiTheme="minorHAnsi" w:cstheme="minorHAnsi"/>
                <w:szCs w:val="22"/>
                <w:lang w:val="en-GB"/>
              </w:rPr>
            </w:pPr>
          </w:p>
        </w:tc>
        <w:tc>
          <w:tcPr>
            <w:tcW w:w="1331" w:type="pct"/>
          </w:tcPr>
          <w:p w14:paraId="35DA34B1" w14:textId="77777777" w:rsidR="009605DC" w:rsidRPr="006133EE" w:rsidRDefault="009605DC" w:rsidP="00E945AC">
            <w:pPr>
              <w:pStyle w:val="TableText"/>
              <w:snapToGrid w:val="0"/>
              <w:rPr>
                <w:rFonts w:asciiTheme="minorHAnsi" w:hAnsiTheme="minorHAnsi" w:cstheme="minorHAnsi"/>
                <w:szCs w:val="22"/>
                <w:lang w:val="en-GB"/>
              </w:rPr>
            </w:pPr>
            <w:r w:rsidRPr="006133EE">
              <w:rPr>
                <w:rFonts w:asciiTheme="minorHAnsi" w:hAnsiTheme="minorHAnsi" w:cstheme="minorHAnsi"/>
                <w:szCs w:val="22"/>
                <w:lang w:val="en-GB"/>
              </w:rPr>
              <w:t xml:space="preserve">TCS – Solution Architect </w:t>
            </w:r>
          </w:p>
        </w:tc>
        <w:tc>
          <w:tcPr>
            <w:tcW w:w="984" w:type="pct"/>
          </w:tcPr>
          <w:p w14:paraId="0F2446B1" w14:textId="77777777" w:rsidR="009605DC" w:rsidRPr="006133EE" w:rsidRDefault="009605DC" w:rsidP="00E945AC">
            <w:pPr>
              <w:spacing w:before="60" w:after="60"/>
              <w:rPr>
                <w:rFonts w:cstheme="minorHAnsi"/>
                <w:i/>
                <w:iCs/>
                <w:color w:val="0000E1"/>
                <w:sz w:val="20"/>
                <w:szCs w:val="20"/>
              </w:rPr>
            </w:pPr>
          </w:p>
        </w:tc>
        <w:tc>
          <w:tcPr>
            <w:tcW w:w="804" w:type="pct"/>
          </w:tcPr>
          <w:p w14:paraId="7DB8A659" w14:textId="77777777" w:rsidR="009605DC" w:rsidRPr="006133EE" w:rsidRDefault="009605DC" w:rsidP="00E945AC">
            <w:pPr>
              <w:spacing w:before="60" w:after="60"/>
              <w:rPr>
                <w:rFonts w:cstheme="minorHAnsi"/>
                <w:i/>
                <w:iCs/>
                <w:color w:val="0000E1"/>
                <w:sz w:val="20"/>
                <w:szCs w:val="20"/>
              </w:rPr>
            </w:pPr>
          </w:p>
        </w:tc>
        <w:tc>
          <w:tcPr>
            <w:tcW w:w="920" w:type="pct"/>
          </w:tcPr>
          <w:p w14:paraId="2FD2B16C" w14:textId="77777777" w:rsidR="009605DC" w:rsidRPr="006133EE" w:rsidRDefault="009605DC" w:rsidP="00E945AC">
            <w:pPr>
              <w:spacing w:before="60" w:after="60"/>
              <w:rPr>
                <w:rFonts w:cstheme="minorHAnsi"/>
                <w:sz w:val="20"/>
                <w:szCs w:val="20"/>
              </w:rPr>
            </w:pPr>
          </w:p>
        </w:tc>
      </w:tr>
      <w:tr w:rsidR="009605DC" w:rsidRPr="006133EE" w14:paraId="696732C6" w14:textId="77777777" w:rsidTr="00C95BCA">
        <w:trPr>
          <w:trHeight w:val="386"/>
        </w:trPr>
        <w:tc>
          <w:tcPr>
            <w:tcW w:w="962" w:type="pct"/>
          </w:tcPr>
          <w:p w14:paraId="6C39E681" w14:textId="77777777" w:rsidR="009605DC" w:rsidRPr="006133EE" w:rsidRDefault="009605DC" w:rsidP="009605DC">
            <w:pPr>
              <w:pStyle w:val="TableText"/>
              <w:snapToGrid w:val="0"/>
              <w:rPr>
                <w:rFonts w:asciiTheme="minorHAnsi" w:hAnsiTheme="minorHAnsi" w:cstheme="minorHAnsi"/>
                <w:szCs w:val="22"/>
                <w:lang w:val="en-GB"/>
              </w:rPr>
            </w:pPr>
          </w:p>
        </w:tc>
        <w:tc>
          <w:tcPr>
            <w:tcW w:w="1331" w:type="pct"/>
          </w:tcPr>
          <w:p w14:paraId="044CC70C" w14:textId="05F7C638" w:rsidR="009605DC" w:rsidRPr="006133EE" w:rsidRDefault="00100A81" w:rsidP="009605DC">
            <w:pPr>
              <w:pStyle w:val="TableText"/>
              <w:snapToGrid w:val="0"/>
              <w:rPr>
                <w:rFonts w:asciiTheme="minorHAnsi" w:hAnsiTheme="minorHAnsi" w:cstheme="minorHAnsi"/>
                <w:szCs w:val="22"/>
                <w:lang w:val="en-GB"/>
              </w:rPr>
            </w:pPr>
            <w:r w:rsidRPr="006133EE">
              <w:rPr>
                <w:rFonts w:asciiTheme="minorHAnsi" w:hAnsiTheme="minorHAnsi" w:cstheme="minorHAnsi"/>
                <w:szCs w:val="22"/>
                <w:lang w:val="en-GB"/>
              </w:rPr>
              <w:t>IHCL</w:t>
            </w:r>
            <w:r w:rsidR="009605DC" w:rsidRPr="006133EE">
              <w:rPr>
                <w:rFonts w:asciiTheme="minorHAnsi" w:hAnsiTheme="minorHAnsi" w:cstheme="minorHAnsi"/>
                <w:szCs w:val="22"/>
                <w:lang w:val="en-GB"/>
              </w:rPr>
              <w:t xml:space="preserve"> – Process Owner  </w:t>
            </w:r>
          </w:p>
        </w:tc>
        <w:tc>
          <w:tcPr>
            <w:tcW w:w="984" w:type="pct"/>
          </w:tcPr>
          <w:p w14:paraId="107CC54B" w14:textId="77777777" w:rsidR="009605DC" w:rsidRPr="006133EE" w:rsidRDefault="009605DC" w:rsidP="009605DC">
            <w:pPr>
              <w:spacing w:before="60" w:after="60"/>
              <w:rPr>
                <w:rFonts w:cstheme="minorHAnsi"/>
                <w:i/>
                <w:iCs/>
                <w:color w:val="0000E1"/>
                <w:sz w:val="20"/>
                <w:szCs w:val="20"/>
              </w:rPr>
            </w:pPr>
          </w:p>
        </w:tc>
        <w:tc>
          <w:tcPr>
            <w:tcW w:w="804" w:type="pct"/>
          </w:tcPr>
          <w:p w14:paraId="1DA98EFD" w14:textId="77777777" w:rsidR="009605DC" w:rsidRPr="006133EE" w:rsidRDefault="009605DC" w:rsidP="009605DC">
            <w:pPr>
              <w:spacing w:before="60" w:after="60"/>
              <w:rPr>
                <w:rFonts w:cstheme="minorHAnsi"/>
                <w:i/>
                <w:iCs/>
                <w:color w:val="0000E1"/>
                <w:sz w:val="20"/>
                <w:szCs w:val="20"/>
              </w:rPr>
            </w:pPr>
          </w:p>
        </w:tc>
        <w:tc>
          <w:tcPr>
            <w:tcW w:w="920" w:type="pct"/>
          </w:tcPr>
          <w:p w14:paraId="0CDF30FE" w14:textId="77777777" w:rsidR="009605DC" w:rsidRPr="006133EE" w:rsidRDefault="009605DC" w:rsidP="009605DC">
            <w:pPr>
              <w:spacing w:before="60" w:after="60"/>
              <w:rPr>
                <w:rFonts w:cstheme="minorHAnsi"/>
                <w:sz w:val="20"/>
                <w:szCs w:val="20"/>
              </w:rPr>
            </w:pPr>
          </w:p>
        </w:tc>
      </w:tr>
      <w:tr w:rsidR="009605DC" w:rsidRPr="006133EE" w14:paraId="73A56AFD" w14:textId="77777777" w:rsidTr="00C95BCA">
        <w:trPr>
          <w:trHeight w:val="431"/>
        </w:trPr>
        <w:tc>
          <w:tcPr>
            <w:tcW w:w="962" w:type="pct"/>
          </w:tcPr>
          <w:p w14:paraId="3713C01B" w14:textId="77777777" w:rsidR="009605DC" w:rsidRPr="006133EE" w:rsidRDefault="009605DC" w:rsidP="009605DC">
            <w:pPr>
              <w:pStyle w:val="TableText"/>
              <w:snapToGrid w:val="0"/>
              <w:rPr>
                <w:rFonts w:asciiTheme="minorHAnsi" w:hAnsiTheme="minorHAnsi" w:cstheme="minorHAnsi"/>
                <w:szCs w:val="22"/>
                <w:lang w:val="en-GB"/>
              </w:rPr>
            </w:pPr>
          </w:p>
        </w:tc>
        <w:tc>
          <w:tcPr>
            <w:tcW w:w="1331" w:type="pct"/>
          </w:tcPr>
          <w:p w14:paraId="0BBD8E0C" w14:textId="6A3A37FC" w:rsidR="009605DC" w:rsidRPr="006133EE" w:rsidRDefault="00100A81" w:rsidP="009605DC">
            <w:pPr>
              <w:pStyle w:val="TableText"/>
              <w:snapToGrid w:val="0"/>
              <w:rPr>
                <w:rFonts w:asciiTheme="minorHAnsi" w:hAnsiTheme="minorHAnsi" w:cstheme="minorHAnsi"/>
                <w:szCs w:val="22"/>
                <w:lang w:val="en-GB"/>
              </w:rPr>
            </w:pPr>
            <w:r w:rsidRPr="006133EE">
              <w:rPr>
                <w:rFonts w:asciiTheme="minorHAnsi" w:hAnsiTheme="minorHAnsi" w:cstheme="minorHAnsi"/>
                <w:szCs w:val="22"/>
                <w:lang w:val="en-GB"/>
              </w:rPr>
              <w:t>IHCL</w:t>
            </w:r>
            <w:r w:rsidR="009605DC" w:rsidRPr="006133EE">
              <w:rPr>
                <w:rFonts w:asciiTheme="minorHAnsi" w:hAnsiTheme="minorHAnsi" w:cstheme="minorHAnsi"/>
                <w:szCs w:val="22"/>
                <w:lang w:val="en-GB"/>
              </w:rPr>
              <w:t xml:space="preserve">- PMO </w:t>
            </w:r>
          </w:p>
        </w:tc>
        <w:tc>
          <w:tcPr>
            <w:tcW w:w="984" w:type="pct"/>
          </w:tcPr>
          <w:p w14:paraId="01FF2BB8" w14:textId="77777777" w:rsidR="009605DC" w:rsidRPr="006133EE" w:rsidRDefault="009605DC" w:rsidP="009605DC">
            <w:pPr>
              <w:spacing w:before="60" w:after="60"/>
              <w:rPr>
                <w:rFonts w:cstheme="minorHAnsi"/>
                <w:sz w:val="20"/>
                <w:szCs w:val="20"/>
              </w:rPr>
            </w:pPr>
          </w:p>
        </w:tc>
        <w:tc>
          <w:tcPr>
            <w:tcW w:w="804" w:type="pct"/>
          </w:tcPr>
          <w:p w14:paraId="353CDEA7" w14:textId="77777777" w:rsidR="009605DC" w:rsidRPr="006133EE" w:rsidRDefault="009605DC" w:rsidP="009605DC">
            <w:pPr>
              <w:spacing w:before="60" w:after="60"/>
              <w:rPr>
                <w:rFonts w:cstheme="minorHAnsi"/>
                <w:i/>
                <w:iCs/>
                <w:color w:val="0000E1"/>
                <w:sz w:val="20"/>
                <w:szCs w:val="20"/>
              </w:rPr>
            </w:pPr>
          </w:p>
        </w:tc>
        <w:tc>
          <w:tcPr>
            <w:tcW w:w="920" w:type="pct"/>
          </w:tcPr>
          <w:p w14:paraId="7B3677F8" w14:textId="77777777" w:rsidR="009605DC" w:rsidRPr="006133EE" w:rsidRDefault="009605DC" w:rsidP="009605DC">
            <w:pPr>
              <w:spacing w:before="60" w:after="60"/>
              <w:rPr>
                <w:rFonts w:cstheme="minorHAnsi"/>
                <w:sz w:val="20"/>
                <w:szCs w:val="20"/>
              </w:rPr>
            </w:pPr>
          </w:p>
        </w:tc>
      </w:tr>
    </w:tbl>
    <w:p w14:paraId="2C065C87" w14:textId="77777777" w:rsidR="00AC2367" w:rsidRPr="006133EE" w:rsidRDefault="00AC2367" w:rsidP="00AC2367">
      <w:pPr>
        <w:rPr>
          <w:rFonts w:cstheme="minorHAnsi"/>
          <w:sz w:val="20"/>
          <w:szCs w:val="20"/>
        </w:rPr>
      </w:pPr>
    </w:p>
    <w:tbl>
      <w:tblPr>
        <w:tblStyle w:val="TableGrid"/>
        <w:tblW w:w="5000" w:type="pct"/>
        <w:tblLook w:val="01E0" w:firstRow="1" w:lastRow="1" w:firstColumn="1" w:lastColumn="1" w:noHBand="0" w:noVBand="0"/>
      </w:tblPr>
      <w:tblGrid>
        <w:gridCol w:w="1905"/>
        <w:gridCol w:w="4589"/>
        <w:gridCol w:w="1591"/>
        <w:gridCol w:w="1823"/>
      </w:tblGrid>
      <w:tr w:rsidR="00AC2367" w:rsidRPr="006133EE" w14:paraId="4620AF42" w14:textId="77777777" w:rsidTr="00F62387">
        <w:trPr>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B18812F" w14:textId="77777777" w:rsidR="00AC2367" w:rsidRPr="006133EE" w:rsidRDefault="00AC2367" w:rsidP="003B3B48">
            <w:pPr>
              <w:spacing w:before="60" w:after="60"/>
              <w:rPr>
                <w:rFonts w:cstheme="minorHAnsi"/>
                <w:b/>
                <w:sz w:val="20"/>
                <w:szCs w:val="20"/>
              </w:rPr>
            </w:pPr>
            <w:r w:rsidRPr="006133EE">
              <w:rPr>
                <w:rFonts w:cstheme="minorHAnsi"/>
                <w:b/>
                <w:sz w:val="20"/>
                <w:szCs w:val="20"/>
              </w:rPr>
              <w:t>Change History</w:t>
            </w:r>
          </w:p>
        </w:tc>
      </w:tr>
      <w:tr w:rsidR="00AC2367" w:rsidRPr="006133EE" w14:paraId="23AC3EF0" w14:textId="77777777" w:rsidTr="00C95BCA">
        <w:tc>
          <w:tcPr>
            <w:tcW w:w="96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F03FE1" w14:textId="77777777" w:rsidR="00AC2367" w:rsidRPr="006133EE" w:rsidRDefault="00AC2367" w:rsidP="003B3B48">
            <w:pPr>
              <w:spacing w:before="60" w:after="60"/>
              <w:rPr>
                <w:rFonts w:cstheme="minorHAnsi"/>
                <w:b/>
                <w:sz w:val="20"/>
                <w:szCs w:val="20"/>
              </w:rPr>
            </w:pPr>
            <w:r w:rsidRPr="006133EE">
              <w:rPr>
                <w:rFonts w:cstheme="minorHAnsi"/>
                <w:b/>
                <w:sz w:val="20"/>
                <w:szCs w:val="20"/>
              </w:rPr>
              <w:t>Name</w:t>
            </w:r>
          </w:p>
        </w:tc>
        <w:tc>
          <w:tcPr>
            <w:tcW w:w="2316"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CF90D4" w14:textId="77777777" w:rsidR="00AC2367" w:rsidRPr="006133EE" w:rsidRDefault="00AC2367" w:rsidP="003B3B48">
            <w:pPr>
              <w:spacing w:before="60" w:after="60"/>
              <w:rPr>
                <w:rFonts w:cstheme="minorHAnsi"/>
                <w:b/>
                <w:sz w:val="20"/>
                <w:szCs w:val="20"/>
              </w:rPr>
            </w:pPr>
            <w:r w:rsidRPr="006133EE">
              <w:rPr>
                <w:rFonts w:cstheme="minorHAnsi"/>
                <w:b/>
                <w:sz w:val="20"/>
                <w:szCs w:val="20"/>
              </w:rPr>
              <w:t>Change Overview</w:t>
            </w:r>
          </w:p>
        </w:tc>
        <w:tc>
          <w:tcPr>
            <w:tcW w:w="803"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2F3D2AE" w14:textId="77777777" w:rsidR="00AC2367" w:rsidRPr="006133EE" w:rsidRDefault="00AC2367" w:rsidP="003B3B48">
            <w:pPr>
              <w:spacing w:before="60" w:after="60"/>
              <w:rPr>
                <w:rFonts w:cstheme="minorHAnsi"/>
                <w:b/>
                <w:sz w:val="20"/>
                <w:szCs w:val="20"/>
              </w:rPr>
            </w:pPr>
            <w:r w:rsidRPr="006133EE">
              <w:rPr>
                <w:rFonts w:cstheme="minorHAnsi"/>
                <w:b/>
                <w:sz w:val="20"/>
                <w:szCs w:val="20"/>
              </w:rPr>
              <w:t>Date</w:t>
            </w:r>
          </w:p>
        </w:tc>
        <w:tc>
          <w:tcPr>
            <w:tcW w:w="920"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EE649DB" w14:textId="77777777" w:rsidR="00AC2367" w:rsidRPr="006133EE" w:rsidRDefault="00AC2367" w:rsidP="003B3B48">
            <w:pPr>
              <w:spacing w:before="60" w:after="60"/>
              <w:rPr>
                <w:rFonts w:cstheme="minorHAnsi"/>
                <w:b/>
                <w:sz w:val="20"/>
                <w:szCs w:val="20"/>
              </w:rPr>
            </w:pPr>
            <w:r w:rsidRPr="006133EE">
              <w:rPr>
                <w:rFonts w:cstheme="minorHAnsi"/>
                <w:b/>
                <w:sz w:val="20"/>
                <w:szCs w:val="20"/>
              </w:rPr>
              <w:t>Version</w:t>
            </w:r>
          </w:p>
        </w:tc>
      </w:tr>
      <w:tr w:rsidR="00AC2367" w:rsidRPr="006133EE" w14:paraId="00225F4A" w14:textId="77777777" w:rsidTr="00C95BCA">
        <w:trPr>
          <w:trHeight w:val="521"/>
        </w:trPr>
        <w:tc>
          <w:tcPr>
            <w:tcW w:w="961" w:type="pct"/>
            <w:tcBorders>
              <w:top w:val="single" w:sz="4" w:space="0" w:color="auto"/>
              <w:left w:val="single" w:sz="4" w:space="0" w:color="auto"/>
              <w:bottom w:val="single" w:sz="4" w:space="0" w:color="auto"/>
              <w:right w:val="single" w:sz="4" w:space="0" w:color="auto"/>
            </w:tcBorders>
          </w:tcPr>
          <w:p w14:paraId="21F731A4" w14:textId="77777777" w:rsidR="00AC2367" w:rsidRPr="006133EE" w:rsidRDefault="00AC2367" w:rsidP="003B3B48">
            <w:pPr>
              <w:spacing w:before="60" w:after="60"/>
              <w:rPr>
                <w:rFonts w:cstheme="minorHAnsi"/>
                <w:sz w:val="20"/>
                <w:szCs w:val="20"/>
              </w:rPr>
            </w:pPr>
          </w:p>
        </w:tc>
        <w:tc>
          <w:tcPr>
            <w:tcW w:w="2316" w:type="pct"/>
            <w:tcBorders>
              <w:top w:val="single" w:sz="4" w:space="0" w:color="auto"/>
              <w:left w:val="single" w:sz="4" w:space="0" w:color="auto"/>
              <w:bottom w:val="single" w:sz="4" w:space="0" w:color="auto"/>
              <w:right w:val="single" w:sz="4" w:space="0" w:color="auto"/>
            </w:tcBorders>
          </w:tcPr>
          <w:p w14:paraId="233819C0" w14:textId="77777777" w:rsidR="00AC2367" w:rsidRPr="006133EE" w:rsidRDefault="00AC2367" w:rsidP="003B3B48">
            <w:pPr>
              <w:spacing w:before="60" w:after="60"/>
              <w:rPr>
                <w:rFonts w:cstheme="minorHAnsi"/>
                <w:sz w:val="20"/>
                <w:szCs w:val="20"/>
              </w:rPr>
            </w:pPr>
          </w:p>
        </w:tc>
        <w:tc>
          <w:tcPr>
            <w:tcW w:w="803" w:type="pct"/>
            <w:tcBorders>
              <w:top w:val="single" w:sz="4" w:space="0" w:color="auto"/>
              <w:left w:val="single" w:sz="4" w:space="0" w:color="auto"/>
              <w:bottom w:val="single" w:sz="4" w:space="0" w:color="auto"/>
              <w:right w:val="single" w:sz="4" w:space="0" w:color="auto"/>
            </w:tcBorders>
          </w:tcPr>
          <w:p w14:paraId="3A40A4EE" w14:textId="77777777" w:rsidR="00AC2367" w:rsidRPr="006133EE" w:rsidRDefault="00AC2367" w:rsidP="003B3B48">
            <w:pPr>
              <w:spacing w:before="60" w:after="60"/>
              <w:rPr>
                <w:rFonts w:cstheme="minorHAnsi"/>
                <w:i/>
                <w:iCs/>
                <w:color w:val="0000E1"/>
                <w:sz w:val="20"/>
                <w:szCs w:val="20"/>
              </w:rPr>
            </w:pPr>
          </w:p>
        </w:tc>
        <w:tc>
          <w:tcPr>
            <w:tcW w:w="920" w:type="pct"/>
            <w:tcBorders>
              <w:top w:val="single" w:sz="4" w:space="0" w:color="auto"/>
              <w:left w:val="single" w:sz="4" w:space="0" w:color="auto"/>
              <w:bottom w:val="single" w:sz="4" w:space="0" w:color="auto"/>
              <w:right w:val="single" w:sz="4" w:space="0" w:color="auto"/>
            </w:tcBorders>
          </w:tcPr>
          <w:p w14:paraId="5D04118E" w14:textId="3F657C34" w:rsidR="00AC2367" w:rsidRPr="006133EE" w:rsidRDefault="00AC2367" w:rsidP="00E945AC">
            <w:pPr>
              <w:spacing w:before="60" w:after="60"/>
              <w:rPr>
                <w:rFonts w:cstheme="minorHAnsi"/>
                <w:iCs/>
                <w:color w:val="000000" w:themeColor="text1"/>
                <w:sz w:val="20"/>
                <w:szCs w:val="20"/>
              </w:rPr>
            </w:pPr>
          </w:p>
        </w:tc>
      </w:tr>
      <w:tr w:rsidR="00AC2367" w:rsidRPr="006133EE" w14:paraId="007CD4E0" w14:textId="77777777" w:rsidTr="00C95BCA">
        <w:trPr>
          <w:trHeight w:val="449"/>
        </w:trPr>
        <w:tc>
          <w:tcPr>
            <w:tcW w:w="961" w:type="pct"/>
            <w:tcBorders>
              <w:top w:val="single" w:sz="4" w:space="0" w:color="auto"/>
              <w:left w:val="single" w:sz="4" w:space="0" w:color="auto"/>
              <w:bottom w:val="single" w:sz="4" w:space="0" w:color="auto"/>
              <w:right w:val="single" w:sz="4" w:space="0" w:color="auto"/>
            </w:tcBorders>
          </w:tcPr>
          <w:p w14:paraId="41AE402C" w14:textId="77777777" w:rsidR="00AC2367" w:rsidRPr="006133EE" w:rsidRDefault="00AC2367" w:rsidP="003B3B48">
            <w:pPr>
              <w:spacing w:before="60" w:after="60"/>
              <w:rPr>
                <w:rFonts w:cstheme="minorHAnsi"/>
                <w:sz w:val="20"/>
                <w:szCs w:val="20"/>
              </w:rPr>
            </w:pPr>
          </w:p>
        </w:tc>
        <w:tc>
          <w:tcPr>
            <w:tcW w:w="2316" w:type="pct"/>
            <w:tcBorders>
              <w:top w:val="single" w:sz="4" w:space="0" w:color="auto"/>
              <w:left w:val="single" w:sz="4" w:space="0" w:color="auto"/>
              <w:bottom w:val="single" w:sz="4" w:space="0" w:color="auto"/>
              <w:right w:val="single" w:sz="4" w:space="0" w:color="auto"/>
            </w:tcBorders>
          </w:tcPr>
          <w:p w14:paraId="54E0AADB" w14:textId="77777777" w:rsidR="00AC2367" w:rsidRPr="006133EE" w:rsidRDefault="00AC2367" w:rsidP="003B3B48">
            <w:pPr>
              <w:spacing w:before="60" w:after="60"/>
              <w:rPr>
                <w:rFonts w:cstheme="minorHAnsi"/>
                <w:sz w:val="20"/>
                <w:szCs w:val="20"/>
              </w:rPr>
            </w:pPr>
          </w:p>
        </w:tc>
        <w:tc>
          <w:tcPr>
            <w:tcW w:w="803" w:type="pct"/>
            <w:tcBorders>
              <w:top w:val="single" w:sz="4" w:space="0" w:color="auto"/>
              <w:left w:val="single" w:sz="4" w:space="0" w:color="auto"/>
              <w:bottom w:val="single" w:sz="4" w:space="0" w:color="auto"/>
              <w:right w:val="single" w:sz="4" w:space="0" w:color="auto"/>
            </w:tcBorders>
          </w:tcPr>
          <w:p w14:paraId="4A0777BD" w14:textId="77777777" w:rsidR="00AC2367" w:rsidRPr="006133EE" w:rsidRDefault="00AC2367" w:rsidP="003B3B48">
            <w:pPr>
              <w:spacing w:before="60" w:after="60"/>
              <w:rPr>
                <w:rFonts w:cstheme="minorHAnsi"/>
                <w:i/>
                <w:iCs/>
                <w:color w:val="0000E1"/>
                <w:sz w:val="20"/>
                <w:szCs w:val="20"/>
              </w:rPr>
            </w:pPr>
          </w:p>
        </w:tc>
        <w:tc>
          <w:tcPr>
            <w:tcW w:w="920" w:type="pct"/>
            <w:tcBorders>
              <w:top w:val="single" w:sz="4" w:space="0" w:color="auto"/>
              <w:left w:val="single" w:sz="4" w:space="0" w:color="auto"/>
              <w:bottom w:val="single" w:sz="4" w:space="0" w:color="auto"/>
              <w:right w:val="single" w:sz="4" w:space="0" w:color="auto"/>
            </w:tcBorders>
          </w:tcPr>
          <w:p w14:paraId="1B8961E2" w14:textId="77777777" w:rsidR="00AC2367" w:rsidRPr="006133EE" w:rsidRDefault="00AC2367" w:rsidP="003B3B48">
            <w:pPr>
              <w:spacing w:before="60" w:after="60"/>
              <w:rPr>
                <w:rFonts w:cstheme="minorHAnsi"/>
                <w:iCs/>
                <w:color w:val="0000E1"/>
                <w:sz w:val="20"/>
                <w:szCs w:val="20"/>
              </w:rPr>
            </w:pPr>
          </w:p>
        </w:tc>
      </w:tr>
    </w:tbl>
    <w:p w14:paraId="4FFF4A93" w14:textId="77777777" w:rsidR="00AC2367" w:rsidRPr="006133EE" w:rsidRDefault="00AC2367" w:rsidP="00AC2367">
      <w:pPr>
        <w:rPr>
          <w:rFonts w:cstheme="minorHAnsi"/>
          <w:sz w:val="20"/>
          <w:szCs w:val="20"/>
        </w:rPr>
      </w:pPr>
    </w:p>
    <w:tbl>
      <w:tblPr>
        <w:tblStyle w:val="TableGrid"/>
        <w:tblW w:w="5000" w:type="pct"/>
        <w:tblLook w:val="01E0" w:firstRow="1" w:lastRow="1" w:firstColumn="1" w:lastColumn="1" w:noHBand="0" w:noVBand="0"/>
      </w:tblPr>
      <w:tblGrid>
        <w:gridCol w:w="1905"/>
        <w:gridCol w:w="4589"/>
        <w:gridCol w:w="1593"/>
        <w:gridCol w:w="1821"/>
      </w:tblGrid>
      <w:tr w:rsidR="00AC2367" w:rsidRPr="006133EE" w14:paraId="230740FD" w14:textId="77777777" w:rsidTr="00F62387">
        <w:trPr>
          <w:tblHeader/>
        </w:trPr>
        <w:tc>
          <w:tcPr>
            <w:tcW w:w="5000" w:type="pct"/>
            <w:gridSpan w:val="4"/>
            <w:shd w:val="clear" w:color="auto" w:fill="BFBFBF" w:themeFill="background1" w:themeFillShade="BF"/>
          </w:tcPr>
          <w:p w14:paraId="0FDCC1E6" w14:textId="77777777" w:rsidR="00AC2367" w:rsidRPr="006133EE" w:rsidRDefault="00AC2367" w:rsidP="003B3B48">
            <w:pPr>
              <w:spacing w:before="60" w:after="60"/>
              <w:rPr>
                <w:rFonts w:cstheme="minorHAnsi"/>
                <w:b/>
                <w:sz w:val="20"/>
                <w:szCs w:val="20"/>
              </w:rPr>
            </w:pPr>
            <w:r w:rsidRPr="006133EE">
              <w:rPr>
                <w:rFonts w:cstheme="minorHAnsi"/>
                <w:b/>
                <w:sz w:val="20"/>
                <w:szCs w:val="20"/>
              </w:rPr>
              <w:t>Document Distribution</w:t>
            </w:r>
          </w:p>
        </w:tc>
      </w:tr>
      <w:tr w:rsidR="00AC2367" w:rsidRPr="006133EE" w14:paraId="0BE2F335" w14:textId="77777777" w:rsidTr="00C95BCA">
        <w:tc>
          <w:tcPr>
            <w:tcW w:w="961" w:type="pct"/>
            <w:shd w:val="clear" w:color="auto" w:fill="F2F2F2" w:themeFill="background1" w:themeFillShade="F2"/>
          </w:tcPr>
          <w:p w14:paraId="6854F8BC" w14:textId="77777777" w:rsidR="00AC2367" w:rsidRPr="006133EE" w:rsidRDefault="00AC2367" w:rsidP="003B3B48">
            <w:pPr>
              <w:spacing w:before="60" w:after="60"/>
              <w:rPr>
                <w:rFonts w:cstheme="minorHAnsi"/>
                <w:b/>
                <w:sz w:val="20"/>
                <w:szCs w:val="20"/>
              </w:rPr>
            </w:pPr>
            <w:r w:rsidRPr="006133EE">
              <w:rPr>
                <w:rFonts w:cstheme="minorHAnsi"/>
                <w:b/>
                <w:sz w:val="20"/>
                <w:szCs w:val="20"/>
              </w:rPr>
              <w:t>Name</w:t>
            </w:r>
          </w:p>
        </w:tc>
        <w:tc>
          <w:tcPr>
            <w:tcW w:w="2316" w:type="pct"/>
            <w:shd w:val="clear" w:color="auto" w:fill="F2F2F2" w:themeFill="background1" w:themeFillShade="F2"/>
          </w:tcPr>
          <w:p w14:paraId="1ED7216F" w14:textId="77777777" w:rsidR="00AC2367" w:rsidRPr="006133EE" w:rsidRDefault="00AC2367" w:rsidP="003B3B48">
            <w:pPr>
              <w:spacing w:before="60" w:after="60"/>
              <w:rPr>
                <w:rFonts w:cstheme="minorHAnsi"/>
                <w:b/>
                <w:sz w:val="20"/>
                <w:szCs w:val="20"/>
              </w:rPr>
            </w:pPr>
            <w:r w:rsidRPr="006133EE">
              <w:rPr>
                <w:rFonts w:cstheme="minorHAnsi"/>
                <w:b/>
                <w:sz w:val="20"/>
                <w:szCs w:val="20"/>
              </w:rPr>
              <w:t>Title</w:t>
            </w:r>
          </w:p>
        </w:tc>
        <w:tc>
          <w:tcPr>
            <w:tcW w:w="804" w:type="pct"/>
            <w:shd w:val="clear" w:color="auto" w:fill="F2F2F2" w:themeFill="background1" w:themeFillShade="F2"/>
          </w:tcPr>
          <w:p w14:paraId="3E2A70B2" w14:textId="77777777" w:rsidR="00AC2367" w:rsidRPr="006133EE" w:rsidRDefault="00AC2367" w:rsidP="003B3B48">
            <w:pPr>
              <w:spacing w:before="60" w:after="60"/>
              <w:rPr>
                <w:rFonts w:cstheme="minorHAnsi"/>
                <w:b/>
                <w:sz w:val="20"/>
                <w:szCs w:val="20"/>
              </w:rPr>
            </w:pPr>
            <w:r w:rsidRPr="006133EE">
              <w:rPr>
                <w:rFonts w:cstheme="minorHAnsi"/>
                <w:b/>
                <w:sz w:val="20"/>
                <w:szCs w:val="20"/>
              </w:rPr>
              <w:t>Date</w:t>
            </w:r>
          </w:p>
        </w:tc>
        <w:tc>
          <w:tcPr>
            <w:tcW w:w="919" w:type="pct"/>
            <w:shd w:val="clear" w:color="auto" w:fill="F2F2F2" w:themeFill="background1" w:themeFillShade="F2"/>
          </w:tcPr>
          <w:p w14:paraId="7D32408A" w14:textId="77777777" w:rsidR="00AC2367" w:rsidRPr="006133EE" w:rsidRDefault="00AC2367" w:rsidP="003B3B48">
            <w:pPr>
              <w:spacing w:before="60" w:after="60"/>
              <w:rPr>
                <w:rFonts w:cstheme="minorHAnsi"/>
                <w:b/>
                <w:sz w:val="20"/>
                <w:szCs w:val="20"/>
              </w:rPr>
            </w:pPr>
            <w:r w:rsidRPr="006133EE">
              <w:rPr>
                <w:rFonts w:cstheme="minorHAnsi"/>
                <w:b/>
                <w:sz w:val="20"/>
                <w:szCs w:val="20"/>
              </w:rPr>
              <w:t>Version</w:t>
            </w:r>
          </w:p>
        </w:tc>
      </w:tr>
      <w:tr w:rsidR="00AC2367" w:rsidRPr="006133EE" w14:paraId="3BE4BF8B" w14:textId="77777777" w:rsidTr="00C95BCA">
        <w:trPr>
          <w:trHeight w:val="368"/>
        </w:trPr>
        <w:tc>
          <w:tcPr>
            <w:tcW w:w="961" w:type="pct"/>
          </w:tcPr>
          <w:p w14:paraId="1C990283" w14:textId="77777777" w:rsidR="00AC2367" w:rsidRPr="006133EE" w:rsidRDefault="00AC2367" w:rsidP="003B3B48">
            <w:pPr>
              <w:spacing w:before="60" w:after="60"/>
              <w:rPr>
                <w:rFonts w:cstheme="minorHAnsi"/>
                <w:sz w:val="20"/>
                <w:szCs w:val="20"/>
              </w:rPr>
            </w:pPr>
          </w:p>
        </w:tc>
        <w:tc>
          <w:tcPr>
            <w:tcW w:w="2316" w:type="pct"/>
          </w:tcPr>
          <w:p w14:paraId="35020F4B" w14:textId="6E169D5D" w:rsidR="00AC2367" w:rsidRPr="006133EE" w:rsidRDefault="00100A81" w:rsidP="003B3B48">
            <w:pPr>
              <w:spacing w:before="60" w:after="60"/>
              <w:rPr>
                <w:rFonts w:cstheme="minorHAnsi"/>
                <w:sz w:val="20"/>
                <w:szCs w:val="20"/>
              </w:rPr>
            </w:pPr>
            <w:r w:rsidRPr="006133EE">
              <w:rPr>
                <w:rFonts w:cstheme="minorHAnsi"/>
                <w:iCs/>
                <w:sz w:val="20"/>
                <w:szCs w:val="20"/>
              </w:rPr>
              <w:t>IHCL</w:t>
            </w:r>
            <w:r w:rsidR="00AC2367" w:rsidRPr="006133EE">
              <w:rPr>
                <w:rFonts w:cstheme="minorHAnsi"/>
                <w:iCs/>
                <w:sz w:val="20"/>
                <w:szCs w:val="20"/>
              </w:rPr>
              <w:t xml:space="preserve"> </w:t>
            </w:r>
            <w:r w:rsidR="00264A8E" w:rsidRPr="006133EE">
              <w:rPr>
                <w:rFonts w:cstheme="minorHAnsi"/>
                <w:iCs/>
                <w:sz w:val="20"/>
                <w:szCs w:val="20"/>
              </w:rPr>
              <w:t>Process Lead</w:t>
            </w:r>
          </w:p>
        </w:tc>
        <w:tc>
          <w:tcPr>
            <w:tcW w:w="804" w:type="pct"/>
          </w:tcPr>
          <w:p w14:paraId="2B117076" w14:textId="77777777" w:rsidR="00AC2367" w:rsidRPr="006133EE" w:rsidRDefault="00AC2367" w:rsidP="003B3B48">
            <w:pPr>
              <w:spacing w:before="60" w:after="60"/>
              <w:rPr>
                <w:rFonts w:cstheme="minorHAnsi"/>
                <w:i/>
                <w:iCs/>
                <w:color w:val="0000E1"/>
                <w:sz w:val="20"/>
                <w:szCs w:val="20"/>
              </w:rPr>
            </w:pPr>
          </w:p>
        </w:tc>
        <w:tc>
          <w:tcPr>
            <w:tcW w:w="919" w:type="pct"/>
          </w:tcPr>
          <w:p w14:paraId="57142BE4" w14:textId="77777777" w:rsidR="00AC2367" w:rsidRPr="006133EE" w:rsidRDefault="00AC2367" w:rsidP="003B3B48">
            <w:pPr>
              <w:spacing w:before="60" w:after="60"/>
              <w:rPr>
                <w:rFonts w:cstheme="minorHAnsi"/>
                <w:i/>
                <w:iCs/>
                <w:color w:val="0000E1"/>
                <w:sz w:val="20"/>
                <w:szCs w:val="20"/>
              </w:rPr>
            </w:pPr>
          </w:p>
        </w:tc>
      </w:tr>
      <w:tr w:rsidR="00AC2367" w:rsidRPr="006133EE" w14:paraId="160C4783" w14:textId="77777777" w:rsidTr="00C95BCA">
        <w:trPr>
          <w:trHeight w:val="422"/>
        </w:trPr>
        <w:tc>
          <w:tcPr>
            <w:tcW w:w="961" w:type="pct"/>
          </w:tcPr>
          <w:p w14:paraId="5194F8AF" w14:textId="77777777" w:rsidR="00AC2367" w:rsidRPr="006133EE" w:rsidRDefault="00AC2367" w:rsidP="003B3B48">
            <w:pPr>
              <w:spacing w:before="60" w:after="60"/>
              <w:rPr>
                <w:rFonts w:cstheme="minorHAnsi"/>
                <w:sz w:val="20"/>
                <w:szCs w:val="20"/>
              </w:rPr>
            </w:pPr>
            <w:r w:rsidRPr="006133EE">
              <w:rPr>
                <w:rFonts w:cstheme="minorHAnsi"/>
                <w:sz w:val="20"/>
                <w:szCs w:val="20"/>
              </w:rPr>
              <w:t>TCS Team</w:t>
            </w:r>
          </w:p>
        </w:tc>
        <w:tc>
          <w:tcPr>
            <w:tcW w:w="2316" w:type="pct"/>
          </w:tcPr>
          <w:p w14:paraId="5B152C76" w14:textId="77777777" w:rsidR="00AC2367" w:rsidRPr="006133EE" w:rsidRDefault="00AC2367" w:rsidP="003B3B48">
            <w:pPr>
              <w:spacing w:before="60" w:after="60"/>
              <w:rPr>
                <w:rFonts w:cstheme="minorHAnsi"/>
                <w:iCs/>
                <w:sz w:val="20"/>
                <w:szCs w:val="20"/>
              </w:rPr>
            </w:pPr>
            <w:r w:rsidRPr="006133EE">
              <w:rPr>
                <w:rFonts w:cstheme="minorHAnsi"/>
                <w:iCs/>
                <w:sz w:val="20"/>
                <w:szCs w:val="20"/>
              </w:rPr>
              <w:t>All Team Members</w:t>
            </w:r>
          </w:p>
        </w:tc>
        <w:tc>
          <w:tcPr>
            <w:tcW w:w="804" w:type="pct"/>
          </w:tcPr>
          <w:p w14:paraId="5657915E" w14:textId="77777777" w:rsidR="00AC2367" w:rsidRPr="006133EE" w:rsidRDefault="00AC2367" w:rsidP="003B3B48">
            <w:pPr>
              <w:spacing w:before="60" w:after="60"/>
              <w:rPr>
                <w:rFonts w:cstheme="minorHAnsi"/>
                <w:i/>
                <w:iCs/>
                <w:color w:val="0000E1"/>
                <w:sz w:val="20"/>
                <w:szCs w:val="20"/>
              </w:rPr>
            </w:pPr>
          </w:p>
        </w:tc>
        <w:tc>
          <w:tcPr>
            <w:tcW w:w="919" w:type="pct"/>
          </w:tcPr>
          <w:p w14:paraId="7870AF91" w14:textId="77777777" w:rsidR="00AC2367" w:rsidRPr="006133EE" w:rsidRDefault="00AC2367" w:rsidP="003B3B48">
            <w:pPr>
              <w:spacing w:before="60" w:after="60"/>
              <w:rPr>
                <w:rFonts w:cstheme="minorHAnsi"/>
                <w:i/>
                <w:iCs/>
                <w:color w:val="0000E1"/>
                <w:sz w:val="20"/>
                <w:szCs w:val="20"/>
              </w:rPr>
            </w:pPr>
          </w:p>
        </w:tc>
      </w:tr>
    </w:tbl>
    <w:p w14:paraId="70202D8D" w14:textId="77777777" w:rsidR="009605DC" w:rsidRPr="006133EE" w:rsidRDefault="009605DC" w:rsidP="00AC2367">
      <w:pPr>
        <w:rPr>
          <w:rFonts w:cstheme="minorHAnsi"/>
          <w:sz w:val="20"/>
          <w:szCs w:val="20"/>
        </w:rPr>
      </w:pPr>
    </w:p>
    <w:tbl>
      <w:tblPr>
        <w:tblStyle w:val="TableGrid"/>
        <w:tblW w:w="5000" w:type="pct"/>
        <w:tblLook w:val="04A0" w:firstRow="1" w:lastRow="0" w:firstColumn="1" w:lastColumn="0" w:noHBand="0" w:noVBand="1"/>
      </w:tblPr>
      <w:tblGrid>
        <w:gridCol w:w="9908"/>
      </w:tblGrid>
      <w:tr w:rsidR="00740654" w:rsidRPr="006133EE" w14:paraId="61EBBBB0" w14:textId="77777777" w:rsidTr="00C95BCA">
        <w:tc>
          <w:tcPr>
            <w:tcW w:w="5000" w:type="pct"/>
            <w:shd w:val="clear" w:color="auto" w:fill="BFBFBF" w:themeFill="background1" w:themeFillShade="BF"/>
          </w:tcPr>
          <w:p w14:paraId="1D806692" w14:textId="77777777" w:rsidR="00740654" w:rsidRPr="006133EE" w:rsidRDefault="00740654" w:rsidP="002A5377">
            <w:pPr>
              <w:spacing w:before="60" w:after="60"/>
              <w:rPr>
                <w:rFonts w:cstheme="minorHAnsi"/>
                <w:sz w:val="20"/>
                <w:szCs w:val="20"/>
              </w:rPr>
            </w:pPr>
            <w:r w:rsidRPr="006133EE">
              <w:rPr>
                <w:rFonts w:cstheme="minorHAnsi"/>
                <w:b/>
                <w:sz w:val="20"/>
                <w:szCs w:val="20"/>
              </w:rPr>
              <w:t>Audience and Ownership</w:t>
            </w:r>
          </w:p>
        </w:tc>
      </w:tr>
      <w:tr w:rsidR="00740654" w:rsidRPr="006133EE" w14:paraId="3FB995C7" w14:textId="77777777" w:rsidTr="00C95BCA">
        <w:tc>
          <w:tcPr>
            <w:tcW w:w="5000" w:type="pct"/>
          </w:tcPr>
          <w:p w14:paraId="2B8C482C" w14:textId="355F936B" w:rsidR="00740654" w:rsidRPr="006133EE" w:rsidRDefault="00740654" w:rsidP="00FF1D18">
            <w:pPr>
              <w:spacing w:before="60" w:after="60"/>
              <w:rPr>
                <w:rFonts w:cstheme="minorHAnsi"/>
                <w:sz w:val="20"/>
                <w:szCs w:val="20"/>
              </w:rPr>
            </w:pPr>
            <w:r w:rsidRPr="006133EE">
              <w:rPr>
                <w:rFonts w:cstheme="minorHAnsi"/>
                <w:sz w:val="20"/>
                <w:szCs w:val="20"/>
                <w:lang w:val="en-GB"/>
              </w:rPr>
              <w:t xml:space="preserve">The intended audience of this document are </w:t>
            </w:r>
            <w:r w:rsidRPr="006133EE">
              <w:rPr>
                <w:rFonts w:cstheme="minorHAnsi"/>
                <w:color w:val="000000"/>
                <w:w w:val="108"/>
                <w:sz w:val="20"/>
                <w:szCs w:val="20"/>
                <w:lang w:val="en-GB"/>
              </w:rPr>
              <w:t xml:space="preserve">Process Team Leads and any other interested </w:t>
            </w:r>
            <w:r w:rsidR="00100A81" w:rsidRPr="006133EE">
              <w:rPr>
                <w:rFonts w:cstheme="minorHAnsi"/>
                <w:color w:val="000000"/>
                <w:w w:val="108"/>
                <w:sz w:val="20"/>
                <w:szCs w:val="20"/>
                <w:lang w:val="en-GB"/>
              </w:rPr>
              <w:t>IHCL</w:t>
            </w:r>
            <w:r w:rsidRPr="006133EE">
              <w:rPr>
                <w:rFonts w:cstheme="minorHAnsi"/>
                <w:color w:val="000000"/>
                <w:w w:val="108"/>
                <w:sz w:val="20"/>
                <w:szCs w:val="20"/>
                <w:lang w:val="en-GB"/>
              </w:rPr>
              <w:t xml:space="preserve"> project team </w:t>
            </w:r>
            <w:r w:rsidRPr="006133EE">
              <w:rPr>
                <w:rFonts w:cstheme="minorHAnsi"/>
                <w:color w:val="000000"/>
                <w:spacing w:val="-2"/>
                <w:sz w:val="20"/>
                <w:szCs w:val="20"/>
                <w:lang w:val="en-GB"/>
              </w:rPr>
              <w:t>member.</w:t>
            </w:r>
            <w:r w:rsidR="00FF1D18" w:rsidRPr="006133EE">
              <w:rPr>
                <w:rFonts w:cstheme="minorHAnsi"/>
                <w:color w:val="000000"/>
                <w:spacing w:val="-2"/>
                <w:sz w:val="20"/>
                <w:szCs w:val="20"/>
                <w:lang w:val="en-GB"/>
              </w:rPr>
              <w:t xml:space="preserve"> </w:t>
            </w:r>
            <w:r w:rsidRPr="006133EE">
              <w:rPr>
                <w:rFonts w:cstheme="minorHAnsi"/>
                <w:sz w:val="20"/>
                <w:szCs w:val="20"/>
                <w:lang w:val="en-GB"/>
              </w:rPr>
              <w:t>The TCS Team</w:t>
            </w:r>
            <w:r w:rsidRPr="006133EE">
              <w:rPr>
                <w:rFonts w:cstheme="minorHAnsi"/>
                <w:color w:val="0000E1"/>
                <w:sz w:val="20"/>
                <w:szCs w:val="20"/>
                <w:lang w:val="en-GB"/>
              </w:rPr>
              <w:t xml:space="preserve"> </w:t>
            </w:r>
            <w:r w:rsidRPr="006133EE">
              <w:rPr>
                <w:rFonts w:cstheme="minorHAnsi"/>
                <w:sz w:val="20"/>
                <w:szCs w:val="20"/>
                <w:lang w:val="en-GB"/>
              </w:rPr>
              <w:t>owns the updates and changes to this document in case there are approved changes to the strategy proposed in the document.</w:t>
            </w:r>
          </w:p>
        </w:tc>
      </w:tr>
    </w:tbl>
    <w:p w14:paraId="4DB3CC4F" w14:textId="77777777" w:rsidR="009605DC" w:rsidRPr="006133EE" w:rsidRDefault="009605DC" w:rsidP="00865122">
      <w:pPr>
        <w:pStyle w:val="TDMPageTitle"/>
        <w:rPr>
          <w:rFonts w:asciiTheme="minorHAnsi" w:hAnsiTheme="minorHAnsi" w:cstheme="minorHAnsi"/>
        </w:rPr>
      </w:pPr>
    </w:p>
    <w:p w14:paraId="05B1C473" w14:textId="77777777" w:rsidR="009605DC" w:rsidRPr="006133EE" w:rsidRDefault="009605DC" w:rsidP="00865122">
      <w:pPr>
        <w:pStyle w:val="TDMPageTitle"/>
        <w:rPr>
          <w:rFonts w:asciiTheme="minorHAnsi" w:hAnsiTheme="minorHAnsi" w:cstheme="minorHAnsi"/>
        </w:rPr>
      </w:pPr>
    </w:p>
    <w:p w14:paraId="0FCA29C6" w14:textId="77777777" w:rsidR="00865122" w:rsidRPr="006133EE" w:rsidRDefault="00865122" w:rsidP="00865122">
      <w:pPr>
        <w:pStyle w:val="TDMPageTitle"/>
        <w:rPr>
          <w:rFonts w:asciiTheme="minorHAnsi" w:hAnsiTheme="minorHAnsi" w:cstheme="minorHAnsi"/>
        </w:rPr>
      </w:pPr>
      <w:r w:rsidRPr="006133EE">
        <w:rPr>
          <w:rFonts w:asciiTheme="minorHAnsi" w:hAnsiTheme="minorHAnsi" w:cstheme="minorHAnsi"/>
        </w:rPr>
        <w:t>Table of Contents</w:t>
      </w:r>
    </w:p>
    <w:p w14:paraId="59B15B08" w14:textId="77777777" w:rsidR="00865122" w:rsidRPr="006133EE" w:rsidRDefault="00865122" w:rsidP="00865122">
      <w:pPr>
        <w:rPr>
          <w:rFonts w:cstheme="minorHAnsi"/>
        </w:rPr>
      </w:pPr>
    </w:p>
    <w:p w14:paraId="2F8F2014" w14:textId="7A88D585" w:rsidR="002761CB" w:rsidRPr="006133EE" w:rsidRDefault="1F536F28">
      <w:pPr>
        <w:pStyle w:val="TOC1"/>
        <w:rPr>
          <w:rFonts w:asciiTheme="minorHAnsi" w:eastAsiaTheme="minorEastAsia" w:hAnsiTheme="minorHAnsi" w:cstheme="minorHAnsi"/>
          <w:noProof/>
          <w:kern w:val="2"/>
          <w:sz w:val="24"/>
          <w:szCs w:val="24"/>
          <w:lang w:val="en-IN" w:eastAsia="en-IN"/>
          <w14:ligatures w14:val="standardContextual"/>
        </w:rPr>
      </w:pPr>
      <w:r w:rsidRPr="006133EE">
        <w:rPr>
          <w:rFonts w:asciiTheme="minorHAnsi" w:hAnsiTheme="minorHAnsi" w:cstheme="minorHAnsi"/>
          <w:sz w:val="18"/>
        </w:rPr>
        <w:fldChar w:fldCharType="begin"/>
      </w:r>
      <w:r w:rsidR="00865122" w:rsidRPr="006133EE">
        <w:rPr>
          <w:rFonts w:asciiTheme="minorHAnsi" w:hAnsiTheme="minorHAnsi" w:cstheme="minorHAnsi"/>
        </w:rPr>
        <w:instrText xml:space="preserve"> TOC \o "1-3" \h \z \u </w:instrText>
      </w:r>
      <w:r w:rsidRPr="006133EE">
        <w:rPr>
          <w:rFonts w:asciiTheme="minorHAnsi" w:hAnsiTheme="minorHAnsi" w:cstheme="minorHAnsi"/>
          <w:sz w:val="18"/>
        </w:rPr>
        <w:fldChar w:fldCharType="separate"/>
      </w:r>
      <w:hyperlink w:anchor="_Toc178028300" w:history="1">
        <w:r w:rsidR="002761CB" w:rsidRPr="006133EE">
          <w:rPr>
            <w:rStyle w:val="Hyperlink"/>
            <w:rFonts w:asciiTheme="minorHAnsi" w:hAnsiTheme="minorHAnsi" w:cstheme="minorHAnsi"/>
            <w:noProof/>
          </w:rPr>
          <w:t>1. Information</w:t>
        </w:r>
        <w:r w:rsidR="002761CB" w:rsidRPr="006133EE">
          <w:rPr>
            <w:rFonts w:asciiTheme="minorHAnsi" w:hAnsiTheme="minorHAnsi" w:cstheme="minorHAnsi"/>
            <w:noProof/>
            <w:webHidden/>
          </w:rPr>
          <w:tab/>
        </w:r>
        <w:r w:rsidR="002761CB" w:rsidRPr="006133EE">
          <w:rPr>
            <w:rFonts w:asciiTheme="minorHAnsi" w:hAnsiTheme="minorHAnsi" w:cstheme="minorHAnsi"/>
            <w:noProof/>
            <w:webHidden/>
          </w:rPr>
          <w:fldChar w:fldCharType="begin"/>
        </w:r>
        <w:r w:rsidR="002761CB" w:rsidRPr="006133EE">
          <w:rPr>
            <w:rFonts w:asciiTheme="minorHAnsi" w:hAnsiTheme="minorHAnsi" w:cstheme="minorHAnsi"/>
            <w:noProof/>
            <w:webHidden/>
          </w:rPr>
          <w:instrText xml:space="preserve"> PAGEREF _Toc178028300 \h </w:instrText>
        </w:r>
        <w:r w:rsidR="002761CB" w:rsidRPr="006133EE">
          <w:rPr>
            <w:rFonts w:asciiTheme="minorHAnsi" w:hAnsiTheme="minorHAnsi" w:cstheme="minorHAnsi"/>
            <w:noProof/>
            <w:webHidden/>
          </w:rPr>
        </w:r>
        <w:r w:rsidR="002761CB" w:rsidRPr="006133EE">
          <w:rPr>
            <w:rFonts w:asciiTheme="minorHAnsi" w:hAnsiTheme="minorHAnsi" w:cstheme="minorHAnsi"/>
            <w:noProof/>
            <w:webHidden/>
          </w:rPr>
          <w:fldChar w:fldCharType="separate"/>
        </w:r>
        <w:r w:rsidR="002761CB" w:rsidRPr="006133EE">
          <w:rPr>
            <w:rFonts w:asciiTheme="minorHAnsi" w:hAnsiTheme="minorHAnsi" w:cstheme="minorHAnsi"/>
            <w:noProof/>
            <w:webHidden/>
          </w:rPr>
          <w:t>5</w:t>
        </w:r>
        <w:r w:rsidR="002761CB" w:rsidRPr="006133EE">
          <w:rPr>
            <w:rFonts w:asciiTheme="minorHAnsi" w:hAnsiTheme="minorHAnsi" w:cstheme="minorHAnsi"/>
            <w:noProof/>
            <w:webHidden/>
          </w:rPr>
          <w:fldChar w:fldCharType="end"/>
        </w:r>
      </w:hyperlink>
    </w:p>
    <w:p w14:paraId="20CE5E35" w14:textId="2688DC74"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01" w:history="1">
        <w:r w:rsidRPr="006133EE">
          <w:rPr>
            <w:rStyle w:val="Hyperlink"/>
            <w:rFonts w:asciiTheme="minorHAnsi" w:hAnsiTheme="minorHAnsi" w:cstheme="minorHAnsi"/>
            <w:noProof/>
          </w:rPr>
          <w:t>1.1. Overview</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5</w:t>
        </w:r>
        <w:r w:rsidRPr="006133EE">
          <w:rPr>
            <w:rFonts w:asciiTheme="minorHAnsi" w:hAnsiTheme="minorHAnsi" w:cstheme="minorHAnsi"/>
            <w:noProof/>
            <w:webHidden/>
          </w:rPr>
          <w:fldChar w:fldCharType="end"/>
        </w:r>
      </w:hyperlink>
    </w:p>
    <w:p w14:paraId="2800E0E9" w14:textId="4268A8B9"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02" w:history="1">
        <w:r w:rsidRPr="006133EE">
          <w:rPr>
            <w:rStyle w:val="Hyperlink"/>
            <w:rFonts w:asciiTheme="minorHAnsi" w:hAnsiTheme="minorHAnsi" w:cstheme="minorHAnsi"/>
            <w:noProof/>
          </w:rPr>
          <w:t>1.2. Scope Summary</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5</w:t>
        </w:r>
        <w:r w:rsidRPr="006133EE">
          <w:rPr>
            <w:rFonts w:asciiTheme="minorHAnsi" w:hAnsiTheme="minorHAnsi" w:cstheme="minorHAnsi"/>
            <w:noProof/>
            <w:webHidden/>
          </w:rPr>
          <w:fldChar w:fldCharType="end"/>
        </w:r>
      </w:hyperlink>
    </w:p>
    <w:p w14:paraId="44C11353" w14:textId="3237A427" w:rsidR="002761CB" w:rsidRPr="006133EE" w:rsidRDefault="002761CB">
      <w:pPr>
        <w:pStyle w:val="TOC1"/>
        <w:rPr>
          <w:rFonts w:asciiTheme="minorHAnsi" w:eastAsiaTheme="minorEastAsia" w:hAnsiTheme="minorHAnsi" w:cstheme="minorHAnsi"/>
          <w:noProof/>
          <w:kern w:val="2"/>
          <w:sz w:val="24"/>
          <w:szCs w:val="24"/>
          <w:lang w:val="en-IN" w:eastAsia="en-IN"/>
          <w14:ligatures w14:val="standardContextual"/>
        </w:rPr>
      </w:pPr>
      <w:hyperlink w:anchor="_Toc178028303" w:history="1">
        <w:r w:rsidRPr="006133EE">
          <w:rPr>
            <w:rStyle w:val="Hyperlink"/>
            <w:rFonts w:asciiTheme="minorHAnsi" w:hAnsiTheme="minorHAnsi" w:cstheme="minorHAnsi"/>
            <w:noProof/>
          </w:rPr>
          <w:t>2. Functional Specification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6</w:t>
        </w:r>
        <w:r w:rsidRPr="006133EE">
          <w:rPr>
            <w:rFonts w:asciiTheme="minorHAnsi" w:hAnsiTheme="minorHAnsi" w:cstheme="minorHAnsi"/>
            <w:noProof/>
            <w:webHidden/>
          </w:rPr>
          <w:fldChar w:fldCharType="end"/>
        </w:r>
      </w:hyperlink>
    </w:p>
    <w:p w14:paraId="3E0F3856" w14:textId="306E23B2" w:rsidR="002761CB" w:rsidRPr="006133EE" w:rsidRDefault="002761CB">
      <w:pPr>
        <w:pStyle w:val="TOC1"/>
        <w:rPr>
          <w:rFonts w:asciiTheme="minorHAnsi" w:eastAsiaTheme="minorEastAsia" w:hAnsiTheme="minorHAnsi" w:cstheme="minorHAnsi"/>
          <w:noProof/>
          <w:kern w:val="2"/>
          <w:sz w:val="24"/>
          <w:szCs w:val="24"/>
          <w:lang w:val="en-IN" w:eastAsia="en-IN"/>
          <w14:ligatures w14:val="standardContextual"/>
        </w:rPr>
      </w:pPr>
      <w:hyperlink w:anchor="_Toc178028304" w:history="1">
        <w:r w:rsidRPr="006133EE">
          <w:rPr>
            <w:rStyle w:val="Hyperlink"/>
            <w:rFonts w:asciiTheme="minorHAnsi" w:hAnsiTheme="minorHAnsi" w:cstheme="minorHAnsi"/>
            <w:noProof/>
          </w:rPr>
          <w:t>3. Process Area</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6</w:t>
        </w:r>
        <w:r w:rsidRPr="006133EE">
          <w:rPr>
            <w:rFonts w:asciiTheme="minorHAnsi" w:hAnsiTheme="minorHAnsi" w:cstheme="minorHAnsi"/>
            <w:noProof/>
            <w:webHidden/>
          </w:rPr>
          <w:fldChar w:fldCharType="end"/>
        </w:r>
      </w:hyperlink>
    </w:p>
    <w:p w14:paraId="68F10545" w14:textId="6542B158" w:rsidR="002761CB" w:rsidRPr="006133EE" w:rsidRDefault="002761CB">
      <w:pPr>
        <w:pStyle w:val="TOC1"/>
        <w:rPr>
          <w:rFonts w:asciiTheme="minorHAnsi" w:eastAsiaTheme="minorEastAsia" w:hAnsiTheme="minorHAnsi" w:cstheme="minorHAnsi"/>
          <w:noProof/>
          <w:kern w:val="2"/>
          <w:sz w:val="24"/>
          <w:szCs w:val="24"/>
          <w:lang w:val="en-IN" w:eastAsia="en-IN"/>
          <w14:ligatures w14:val="standardContextual"/>
        </w:rPr>
      </w:pPr>
      <w:hyperlink w:anchor="_Toc178028305" w:history="1">
        <w:r w:rsidRPr="006133EE">
          <w:rPr>
            <w:rStyle w:val="Hyperlink"/>
            <w:rFonts w:asciiTheme="minorHAnsi" w:hAnsiTheme="minorHAnsi" w:cstheme="minorHAnsi"/>
            <w:noProof/>
          </w:rPr>
          <w:t>4. Business Requirement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_Toc178028305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7</w:t>
        </w:r>
        <w:r w:rsidRPr="006133EE">
          <w:rPr>
            <w:rFonts w:asciiTheme="minorHAnsi" w:hAnsiTheme="minorHAnsi" w:cstheme="minorHAnsi"/>
            <w:noProof/>
            <w:webHidden/>
          </w:rPr>
          <w:fldChar w:fldCharType="end"/>
        </w:r>
      </w:hyperlink>
    </w:p>
    <w:p w14:paraId="01641398" w14:textId="64D06562" w:rsidR="002761CB" w:rsidRPr="006133EE" w:rsidRDefault="002761CB">
      <w:pPr>
        <w:pStyle w:val="TOC1"/>
        <w:rPr>
          <w:rFonts w:asciiTheme="minorHAnsi" w:eastAsiaTheme="minorEastAsia" w:hAnsiTheme="minorHAnsi" w:cstheme="minorHAnsi"/>
          <w:noProof/>
          <w:kern w:val="2"/>
          <w:sz w:val="24"/>
          <w:szCs w:val="24"/>
          <w:lang w:val="en-IN" w:eastAsia="en-IN"/>
          <w14:ligatures w14:val="standardContextual"/>
        </w:rPr>
      </w:pPr>
      <w:hyperlink w:anchor="_Toc178028306" w:history="1">
        <w:r w:rsidRPr="006133EE">
          <w:rPr>
            <w:rStyle w:val="Hyperlink"/>
            <w:rFonts w:asciiTheme="minorHAnsi" w:hAnsiTheme="minorHAnsi" w:cstheme="minorHAnsi"/>
            <w:noProof/>
          </w:rPr>
          <w:t>5. To-Be Process / Solution Description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_Toc178028306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8</w:t>
        </w:r>
        <w:r w:rsidRPr="006133EE">
          <w:rPr>
            <w:rFonts w:asciiTheme="minorHAnsi" w:hAnsiTheme="minorHAnsi" w:cstheme="minorHAnsi"/>
            <w:noProof/>
            <w:webHidden/>
          </w:rPr>
          <w:fldChar w:fldCharType="end"/>
        </w:r>
      </w:hyperlink>
    </w:p>
    <w:p w14:paraId="7750546E" w14:textId="7174B868"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07" w:history="1">
        <w:r w:rsidRPr="006133EE">
          <w:rPr>
            <w:rStyle w:val="Hyperlink"/>
            <w:rFonts w:asciiTheme="minorHAnsi" w:hAnsiTheme="minorHAnsi" w:cstheme="minorHAnsi"/>
            <w:noProof/>
          </w:rPr>
          <w:t>5.1. Process flow</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_Toc178028307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8</w:t>
        </w:r>
        <w:r w:rsidRPr="006133EE">
          <w:rPr>
            <w:rFonts w:asciiTheme="minorHAnsi" w:hAnsiTheme="minorHAnsi" w:cstheme="minorHAnsi"/>
            <w:noProof/>
            <w:webHidden/>
          </w:rPr>
          <w:fldChar w:fldCharType="end"/>
        </w:r>
      </w:hyperlink>
    </w:p>
    <w:p w14:paraId="5FC3F23A" w14:textId="3D5DE18C"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08" w:history="1">
        <w:r w:rsidRPr="006133EE">
          <w:rPr>
            <w:rStyle w:val="Hyperlink"/>
            <w:rFonts w:asciiTheme="minorHAnsi" w:hAnsiTheme="minorHAnsi" w:cstheme="minorHAnsi"/>
            <w:noProof/>
          </w:rPr>
          <w:t>5.1.1. Flowchart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_Toc178028308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8</w:t>
        </w:r>
        <w:r w:rsidRPr="006133EE">
          <w:rPr>
            <w:rFonts w:asciiTheme="minorHAnsi" w:hAnsiTheme="minorHAnsi" w:cstheme="minorHAnsi"/>
            <w:noProof/>
            <w:webHidden/>
          </w:rPr>
          <w:fldChar w:fldCharType="end"/>
        </w:r>
      </w:hyperlink>
    </w:p>
    <w:p w14:paraId="7B308098" w14:textId="6F86BA0F"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09" w:history="1">
        <w:r w:rsidRPr="006133EE">
          <w:rPr>
            <w:rStyle w:val="Hyperlink"/>
            <w:rFonts w:asciiTheme="minorHAnsi" w:hAnsiTheme="minorHAnsi" w:cstheme="minorHAnsi"/>
            <w:noProof/>
          </w:rPr>
          <w:t>5.1.2. Material Creation/Extension and Goods Receipt: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_Toc178028309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8</w:t>
        </w:r>
        <w:r w:rsidRPr="006133EE">
          <w:rPr>
            <w:rFonts w:asciiTheme="minorHAnsi" w:hAnsiTheme="minorHAnsi" w:cstheme="minorHAnsi"/>
            <w:noProof/>
            <w:webHidden/>
          </w:rPr>
          <w:fldChar w:fldCharType="end"/>
        </w:r>
      </w:hyperlink>
    </w:p>
    <w:p w14:paraId="0EC24C25" w14:textId="69E391F9"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0" w:history="1">
        <w:r w:rsidRPr="006133EE">
          <w:rPr>
            <w:rStyle w:val="Hyperlink"/>
            <w:rFonts w:asciiTheme="minorHAnsi" w:hAnsiTheme="minorHAnsi" w:cstheme="minorHAnsi"/>
            <w:noProof/>
            <w:lang w:val="en-IN"/>
          </w:rPr>
          <w:t>5.1.3. Custom Transaction Code:</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_Toc178028310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9</w:t>
        </w:r>
        <w:r w:rsidRPr="006133EE">
          <w:rPr>
            <w:rFonts w:asciiTheme="minorHAnsi" w:hAnsiTheme="minorHAnsi" w:cstheme="minorHAnsi"/>
            <w:noProof/>
            <w:webHidden/>
          </w:rPr>
          <w:fldChar w:fldCharType="end"/>
        </w:r>
      </w:hyperlink>
    </w:p>
    <w:p w14:paraId="4EEFE3E8" w14:textId="6A136600"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1" w:history="1">
        <w:r w:rsidRPr="006133EE">
          <w:rPr>
            <w:rStyle w:val="Hyperlink"/>
            <w:rFonts w:asciiTheme="minorHAnsi" w:hAnsiTheme="minorHAnsi" w:cstheme="minorHAnsi"/>
            <w:noProof/>
            <w:lang w:val="en-IN"/>
          </w:rPr>
          <w:t>5.1.4. Program Switch:</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9</w:t>
        </w:r>
        <w:r w:rsidRPr="006133EE">
          <w:rPr>
            <w:rFonts w:asciiTheme="minorHAnsi" w:hAnsiTheme="minorHAnsi" w:cstheme="minorHAnsi"/>
            <w:noProof/>
            <w:webHidden/>
          </w:rPr>
          <w:fldChar w:fldCharType="end"/>
        </w:r>
      </w:hyperlink>
    </w:p>
    <w:p w14:paraId="64072B86" w14:textId="6663E239"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2" w:history="1">
        <w:r w:rsidRPr="006133EE">
          <w:rPr>
            <w:rStyle w:val="Hyperlink"/>
            <w:rFonts w:asciiTheme="minorHAnsi" w:hAnsiTheme="minorHAnsi" w:cstheme="minorHAnsi"/>
            <w:noProof/>
            <w:lang w:val="en-IN"/>
          </w:rPr>
          <w:t>5.1.5. Physical Inventory:</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9</w:t>
        </w:r>
        <w:r w:rsidRPr="006133EE">
          <w:rPr>
            <w:rFonts w:asciiTheme="minorHAnsi" w:hAnsiTheme="minorHAnsi" w:cstheme="minorHAnsi"/>
            <w:noProof/>
            <w:webHidden/>
          </w:rPr>
          <w:fldChar w:fldCharType="end"/>
        </w:r>
      </w:hyperlink>
    </w:p>
    <w:p w14:paraId="021D9145" w14:textId="265E746C"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13" w:history="1">
        <w:r w:rsidRPr="006133EE">
          <w:rPr>
            <w:rStyle w:val="Hyperlink"/>
            <w:rFonts w:asciiTheme="minorHAnsi" w:hAnsiTheme="minorHAnsi" w:cstheme="minorHAnsi"/>
            <w:noProof/>
          </w:rPr>
          <w:t>5.2. Reporting</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435AB286" w14:textId="5EBFA8C6"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4" w:history="1">
        <w:r w:rsidRPr="006133EE">
          <w:rPr>
            <w:rStyle w:val="Hyperlink"/>
            <w:rFonts w:asciiTheme="minorHAnsi" w:hAnsiTheme="minorHAnsi" w:cstheme="minorHAnsi"/>
            <w:noProof/>
          </w:rPr>
          <w:t>5.2.1. Functional Design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097F89D7" w14:textId="56558D95"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5" w:history="1">
        <w:r w:rsidRPr="006133EE">
          <w:rPr>
            <w:rStyle w:val="Hyperlink"/>
            <w:rFonts w:asciiTheme="minorHAnsi" w:hAnsiTheme="minorHAnsi" w:cstheme="minorHAnsi"/>
            <w:noProof/>
          </w:rPr>
          <w:t>5.2.2. Report Output Specification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_Toc178028315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7CD7A856" w14:textId="1D495027"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6" w:history="1">
        <w:r w:rsidRPr="006133EE">
          <w:rPr>
            <w:rStyle w:val="Hyperlink"/>
            <w:rFonts w:asciiTheme="minorHAnsi" w:hAnsiTheme="minorHAnsi" w:cstheme="minorHAnsi"/>
            <w:noProof/>
          </w:rPr>
          <w:t>5.2.3. Miscellaneous Report Information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_Toc178028316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7861E406" w14:textId="376E021E"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7" w:history="1">
        <w:r w:rsidRPr="006133EE">
          <w:rPr>
            <w:rStyle w:val="Hyperlink"/>
            <w:rFonts w:asciiTheme="minorHAnsi" w:hAnsiTheme="minorHAnsi" w:cstheme="minorHAnsi"/>
            <w:noProof/>
          </w:rPr>
          <w:t>5.2.4. Technical Specification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_Toc178028317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5E75B2E3" w14:textId="5876E1DC"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18" w:history="1">
        <w:r w:rsidRPr="006133EE">
          <w:rPr>
            <w:rStyle w:val="Hyperlink"/>
            <w:rFonts w:asciiTheme="minorHAnsi" w:hAnsiTheme="minorHAnsi" w:cstheme="minorHAnsi"/>
            <w:noProof/>
          </w:rPr>
          <w:t>5.3. Interfaces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_Toc178028318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10</w:t>
        </w:r>
        <w:r w:rsidRPr="006133EE">
          <w:rPr>
            <w:rFonts w:asciiTheme="minorHAnsi" w:hAnsiTheme="minorHAnsi" w:cstheme="minorHAnsi"/>
            <w:noProof/>
            <w:webHidden/>
          </w:rPr>
          <w:fldChar w:fldCharType="end"/>
        </w:r>
      </w:hyperlink>
    </w:p>
    <w:p w14:paraId="645CA047" w14:textId="17E5CF4A"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19" w:history="1">
        <w:r w:rsidRPr="006133EE">
          <w:rPr>
            <w:rStyle w:val="Hyperlink"/>
            <w:rFonts w:asciiTheme="minorHAnsi" w:hAnsiTheme="minorHAnsi" w:cstheme="minorHAnsi"/>
            <w:noProof/>
          </w:rPr>
          <w:t>5.3.1. Source System Required Fields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_Toc178028319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11</w:t>
        </w:r>
        <w:r w:rsidRPr="006133EE">
          <w:rPr>
            <w:rFonts w:asciiTheme="minorHAnsi" w:hAnsiTheme="minorHAnsi" w:cstheme="minorHAnsi"/>
            <w:noProof/>
            <w:webHidden/>
          </w:rPr>
          <w:fldChar w:fldCharType="end"/>
        </w:r>
      </w:hyperlink>
    </w:p>
    <w:p w14:paraId="507DC09F" w14:textId="57A7BE8B"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0" w:history="1">
        <w:r w:rsidRPr="006133EE">
          <w:rPr>
            <w:rStyle w:val="Hyperlink"/>
            <w:rFonts w:asciiTheme="minorHAnsi" w:hAnsiTheme="minorHAnsi" w:cstheme="minorHAnsi"/>
            <w:noProof/>
          </w:rPr>
          <w:t>5.3.2. Target System Required Fields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_Toc178028320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11</w:t>
        </w:r>
        <w:r w:rsidRPr="006133EE">
          <w:rPr>
            <w:rFonts w:asciiTheme="minorHAnsi" w:hAnsiTheme="minorHAnsi" w:cstheme="minorHAnsi"/>
            <w:noProof/>
            <w:webHidden/>
          </w:rPr>
          <w:fldChar w:fldCharType="end"/>
        </w:r>
      </w:hyperlink>
    </w:p>
    <w:p w14:paraId="03538522" w14:textId="488E078D"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1" w:history="1">
        <w:r w:rsidRPr="006133EE">
          <w:rPr>
            <w:rStyle w:val="Hyperlink"/>
            <w:rFonts w:asciiTheme="minorHAnsi" w:hAnsiTheme="minorHAnsi" w:cstheme="minorHAnsi"/>
            <w:noProof/>
          </w:rPr>
          <w:t>5.3.3. Data Mapping</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12</w:t>
        </w:r>
        <w:r w:rsidRPr="006133EE">
          <w:rPr>
            <w:rFonts w:asciiTheme="minorHAnsi" w:hAnsiTheme="minorHAnsi" w:cstheme="minorHAnsi"/>
            <w:noProof/>
            <w:webHidden/>
          </w:rPr>
          <w:fldChar w:fldCharType="end"/>
        </w:r>
      </w:hyperlink>
    </w:p>
    <w:p w14:paraId="36271602" w14:textId="6A652417"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2" w:history="1">
        <w:r w:rsidRPr="006133EE">
          <w:rPr>
            <w:rStyle w:val="Hyperlink"/>
            <w:rFonts w:asciiTheme="minorHAnsi" w:hAnsiTheme="minorHAnsi" w:cstheme="minorHAnsi"/>
            <w:noProof/>
          </w:rPr>
          <w:t>5.3.4. Interface Process Flow Diagram</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14842E76" w14:textId="113A4062"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3" w:history="1">
        <w:r w:rsidRPr="006133EE">
          <w:rPr>
            <w:rStyle w:val="Hyperlink"/>
            <w:rFonts w:asciiTheme="minorHAnsi" w:hAnsiTheme="minorHAnsi" w:cstheme="minorHAnsi"/>
            <w:noProof/>
          </w:rPr>
          <w:t>5.3.5. Technical Specifications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2DF72648" w14:textId="1F2331B4"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24" w:history="1">
        <w:r w:rsidRPr="006133EE">
          <w:rPr>
            <w:rStyle w:val="Hyperlink"/>
            <w:rFonts w:asciiTheme="minorHAnsi" w:hAnsiTheme="minorHAnsi" w:cstheme="minorHAnsi"/>
            <w:noProof/>
          </w:rPr>
          <w:t>5.4. Conversion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7D846195" w14:textId="28D3F832"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5" w:history="1">
        <w:r w:rsidRPr="006133EE">
          <w:rPr>
            <w:rStyle w:val="Hyperlink"/>
            <w:rFonts w:asciiTheme="minorHAnsi" w:hAnsiTheme="minorHAnsi" w:cstheme="minorHAnsi"/>
            <w:noProof/>
          </w:rPr>
          <w:t>5.4.1. Target Tables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_Toc178028325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5AA091A1" w14:textId="31922B9A"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6" w:history="1">
        <w:r w:rsidRPr="006133EE">
          <w:rPr>
            <w:rStyle w:val="Hyperlink"/>
            <w:rFonts w:asciiTheme="minorHAnsi" w:hAnsiTheme="minorHAnsi" w:cstheme="minorHAnsi"/>
            <w:noProof/>
          </w:rPr>
          <w:t>5.4.2. Data Selection Criteria</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_Toc178028326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5CFFBB1B" w14:textId="76A76B68"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7" w:history="1">
        <w:r w:rsidRPr="006133EE">
          <w:rPr>
            <w:rStyle w:val="Hyperlink"/>
            <w:rFonts w:asciiTheme="minorHAnsi" w:hAnsiTheme="minorHAnsi" w:cstheme="minorHAnsi"/>
            <w:noProof/>
          </w:rPr>
          <w:t>5.4.3. Data Cleanup Criteria</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_Toc178028327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59B9F10B" w14:textId="5B83C402"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8" w:history="1">
        <w:r w:rsidRPr="006133EE">
          <w:rPr>
            <w:rStyle w:val="Hyperlink"/>
            <w:rFonts w:asciiTheme="minorHAnsi" w:hAnsiTheme="minorHAnsi" w:cstheme="minorHAnsi"/>
            <w:noProof/>
          </w:rPr>
          <w:t>5.4.4. Source System Required Fields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_Toc178028328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4D6124F6" w14:textId="39F81072"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29" w:history="1">
        <w:r w:rsidRPr="006133EE">
          <w:rPr>
            <w:rStyle w:val="Hyperlink"/>
            <w:rFonts w:asciiTheme="minorHAnsi" w:hAnsiTheme="minorHAnsi" w:cstheme="minorHAnsi"/>
            <w:noProof/>
          </w:rPr>
          <w:t>5.4.5. Target System Required Fields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_Toc178028329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22D3D5C6" w14:textId="1AA4948A"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0" w:history="1">
        <w:r w:rsidRPr="006133EE">
          <w:rPr>
            <w:rStyle w:val="Hyperlink"/>
            <w:rFonts w:asciiTheme="minorHAnsi" w:hAnsiTheme="minorHAnsi" w:cstheme="minorHAnsi"/>
            <w:noProof/>
          </w:rPr>
          <w:t>5.4.6. Data Mapping</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_Toc178028330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33BCCFB1" w14:textId="53E29FC4"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1" w:history="1">
        <w:r w:rsidRPr="006133EE">
          <w:rPr>
            <w:rStyle w:val="Hyperlink"/>
            <w:rFonts w:asciiTheme="minorHAnsi" w:hAnsiTheme="minorHAnsi" w:cstheme="minorHAnsi"/>
            <w:noProof/>
          </w:rPr>
          <w:t>5.4.7. Technical Specifications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6D788D11" w14:textId="0A135080"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32" w:history="1">
        <w:r w:rsidRPr="006133EE">
          <w:rPr>
            <w:rStyle w:val="Hyperlink"/>
            <w:rFonts w:asciiTheme="minorHAnsi" w:hAnsiTheme="minorHAnsi" w:cstheme="minorHAnsi"/>
            <w:noProof/>
          </w:rPr>
          <w:t>5.5. Enhancements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44C8C83A" w14:textId="111ABF0C"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3" w:history="1">
        <w:r w:rsidRPr="006133EE">
          <w:rPr>
            <w:rStyle w:val="Hyperlink"/>
            <w:rFonts w:asciiTheme="minorHAnsi" w:hAnsiTheme="minorHAnsi" w:cstheme="minorHAnsi"/>
            <w:noProof/>
          </w:rPr>
          <w:t>5.5.1. System Input Screen (Data Mapping)</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65B62712" w14:textId="2291EE3A"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4" w:history="1">
        <w:r w:rsidRPr="006133EE">
          <w:rPr>
            <w:rStyle w:val="Hyperlink"/>
            <w:rFonts w:asciiTheme="minorHAnsi" w:hAnsiTheme="minorHAnsi" w:cstheme="minorHAnsi"/>
            <w:noProof/>
          </w:rPr>
          <w:t>5.5.2. Online Tables involved</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1805BAC1" w14:textId="78269A63"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5" w:history="1">
        <w:r w:rsidRPr="006133EE">
          <w:rPr>
            <w:rStyle w:val="Hyperlink"/>
            <w:rFonts w:asciiTheme="minorHAnsi" w:hAnsiTheme="minorHAnsi" w:cstheme="minorHAnsi"/>
            <w:noProof/>
          </w:rPr>
          <w:t>5.5.3. Functional Design/Flow, Validation and Variants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_Toc178028335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2EDA3018" w14:textId="5998985F"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6" w:history="1">
        <w:r w:rsidRPr="006133EE">
          <w:rPr>
            <w:rStyle w:val="Hyperlink"/>
            <w:rFonts w:asciiTheme="minorHAnsi" w:hAnsiTheme="minorHAnsi" w:cstheme="minorHAnsi"/>
            <w:noProof/>
          </w:rPr>
          <w:t>5.5.4. Technical Specifications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_Toc178028336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373C21E" w14:textId="551C14F7"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37" w:history="1">
        <w:r w:rsidRPr="006133EE">
          <w:rPr>
            <w:rStyle w:val="Hyperlink"/>
            <w:rFonts w:asciiTheme="minorHAnsi" w:hAnsiTheme="minorHAnsi" w:cstheme="minorHAnsi"/>
            <w:noProof/>
          </w:rPr>
          <w:t>5.6. Forms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_Toc178028337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AEAB19F" w14:textId="1E5CA491"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8" w:history="1">
        <w:r w:rsidRPr="006133EE">
          <w:rPr>
            <w:rStyle w:val="Hyperlink"/>
            <w:rFonts w:asciiTheme="minorHAnsi" w:hAnsiTheme="minorHAnsi" w:cstheme="minorHAnsi"/>
            <w:noProof/>
          </w:rPr>
          <w:t>5.6.1. Form Type</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_Toc178028338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68ACE77E" w14:textId="53B735C6"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39" w:history="1">
        <w:r w:rsidRPr="006133EE">
          <w:rPr>
            <w:rStyle w:val="Hyperlink"/>
            <w:rFonts w:asciiTheme="minorHAnsi" w:hAnsiTheme="minorHAnsi" w:cstheme="minorHAnsi"/>
            <w:noProof/>
          </w:rPr>
          <w:t>5.6.2. Tables Involved</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_Toc178028339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4C39B898" w14:textId="264F7BD9"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0" w:history="1">
        <w:r w:rsidRPr="006133EE">
          <w:rPr>
            <w:rStyle w:val="Hyperlink"/>
            <w:rFonts w:asciiTheme="minorHAnsi" w:hAnsiTheme="minorHAnsi" w:cstheme="minorHAnsi"/>
            <w:noProof/>
          </w:rPr>
          <w:t>5.6.3. Design of Desired Form – Layout Set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_Toc178028340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5D6B87AB" w14:textId="5D392A43"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1" w:history="1">
        <w:r w:rsidRPr="006133EE">
          <w:rPr>
            <w:rStyle w:val="Hyperlink"/>
            <w:rFonts w:asciiTheme="minorHAnsi" w:hAnsiTheme="minorHAnsi" w:cstheme="minorHAnsi"/>
            <w:noProof/>
          </w:rPr>
          <w:t>5.6.4. Standard Form Model</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1408CE8" w14:textId="2086C2E7"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2" w:history="1">
        <w:r w:rsidRPr="006133EE">
          <w:rPr>
            <w:rStyle w:val="Hyperlink"/>
            <w:rFonts w:asciiTheme="minorHAnsi" w:hAnsiTheme="minorHAnsi" w:cstheme="minorHAnsi"/>
            <w:noProof/>
          </w:rPr>
          <w:t>5.6.5. Desired output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246A5555" w14:textId="4B8F6F9E"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3" w:history="1">
        <w:r w:rsidRPr="006133EE">
          <w:rPr>
            <w:rStyle w:val="Hyperlink"/>
            <w:rFonts w:asciiTheme="minorHAnsi" w:hAnsiTheme="minorHAnsi" w:cstheme="minorHAnsi"/>
            <w:noProof/>
          </w:rPr>
          <w:t>5.6.6. Form Regulations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1E586870" w14:textId="425BD758"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4" w:history="1">
        <w:r w:rsidRPr="006133EE">
          <w:rPr>
            <w:rStyle w:val="Hyperlink"/>
            <w:rFonts w:asciiTheme="minorHAnsi" w:hAnsiTheme="minorHAnsi" w:cstheme="minorHAnsi"/>
            <w:noProof/>
          </w:rPr>
          <w:t>5.6.7. Printer Requirements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40AB4566" w14:textId="40534B08"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5" w:history="1">
        <w:r w:rsidRPr="006133EE">
          <w:rPr>
            <w:rStyle w:val="Hyperlink"/>
            <w:rFonts w:asciiTheme="minorHAnsi" w:hAnsiTheme="minorHAnsi" w:cstheme="minorHAnsi"/>
            <w:noProof/>
          </w:rPr>
          <w:t>5.6.8. Technical Specifications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_Toc178028345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5923ECD" w14:textId="03903AEA" w:rsidR="002761CB" w:rsidRPr="006133EE" w:rsidRDefault="002761CB">
      <w:pPr>
        <w:pStyle w:val="TOC2"/>
        <w:rPr>
          <w:rFonts w:asciiTheme="minorHAnsi" w:eastAsiaTheme="minorEastAsia" w:hAnsiTheme="minorHAnsi" w:cstheme="minorHAnsi"/>
          <w:noProof/>
          <w:kern w:val="2"/>
          <w:sz w:val="24"/>
          <w:szCs w:val="24"/>
          <w:lang w:val="en-IN" w:eastAsia="en-IN"/>
          <w14:ligatures w14:val="standardContextual"/>
        </w:rPr>
      </w:pPr>
      <w:hyperlink w:anchor="_Toc178028346" w:history="1">
        <w:r w:rsidRPr="006133EE">
          <w:rPr>
            <w:rStyle w:val="Hyperlink"/>
            <w:rFonts w:asciiTheme="minorHAnsi" w:hAnsiTheme="minorHAnsi" w:cstheme="minorHAnsi"/>
            <w:noProof/>
          </w:rPr>
          <w:t>5.7. Workflow</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_Toc178028346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567FE715" w14:textId="1972C15E"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7" w:history="1">
        <w:r w:rsidRPr="006133EE">
          <w:rPr>
            <w:rStyle w:val="Hyperlink"/>
            <w:rFonts w:asciiTheme="minorHAnsi" w:hAnsiTheme="minorHAnsi" w:cstheme="minorHAnsi"/>
            <w:noProof/>
          </w:rPr>
          <w:t>5.7.1. General Information</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_Toc178028347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3D0FBB5" w14:textId="45B12114"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8" w:history="1">
        <w:r w:rsidRPr="006133EE">
          <w:rPr>
            <w:rStyle w:val="Hyperlink"/>
            <w:rFonts w:asciiTheme="minorHAnsi" w:hAnsiTheme="minorHAnsi" w:cstheme="minorHAnsi"/>
            <w:noProof/>
          </w:rPr>
          <w:t>5.7.2. Flow Diagram</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_Toc178028348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354F186" w14:textId="77305CE9" w:rsidR="002761CB" w:rsidRPr="006133EE" w:rsidRDefault="002761CB">
      <w:pPr>
        <w:pStyle w:val="TOC3"/>
        <w:rPr>
          <w:rFonts w:asciiTheme="minorHAnsi" w:eastAsiaTheme="minorEastAsia" w:hAnsiTheme="minorHAnsi" w:cstheme="minorHAnsi"/>
          <w:noProof/>
          <w:kern w:val="2"/>
          <w:sz w:val="24"/>
          <w:szCs w:val="24"/>
          <w:lang w:val="en-IN" w:eastAsia="en-IN"/>
          <w14:ligatures w14:val="standardContextual"/>
        </w:rPr>
      </w:pPr>
      <w:hyperlink w:anchor="_Toc178028349" w:history="1">
        <w:r w:rsidRPr="006133EE">
          <w:rPr>
            <w:rStyle w:val="Hyperlink"/>
            <w:rFonts w:asciiTheme="minorHAnsi" w:hAnsiTheme="minorHAnsi" w:cstheme="minorHAnsi"/>
            <w:noProof/>
          </w:rPr>
          <w:t>5.7.3. Technical Specifications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_Toc178028349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6CC25FF1" w14:textId="64003A29" w:rsidR="002761CB" w:rsidRPr="006133EE" w:rsidRDefault="002761CB">
      <w:pPr>
        <w:pStyle w:val="TOC1"/>
        <w:rPr>
          <w:rFonts w:asciiTheme="minorHAnsi" w:eastAsiaTheme="minorEastAsia" w:hAnsiTheme="minorHAnsi" w:cstheme="minorHAnsi"/>
          <w:noProof/>
          <w:kern w:val="2"/>
          <w:sz w:val="24"/>
          <w:szCs w:val="24"/>
          <w:lang w:val="en-IN" w:eastAsia="en-IN"/>
          <w14:ligatures w14:val="standardContextual"/>
        </w:rPr>
      </w:pPr>
      <w:hyperlink w:anchor="_Toc178028350" w:history="1">
        <w:r w:rsidRPr="006133EE">
          <w:rPr>
            <w:rStyle w:val="Hyperlink"/>
            <w:rFonts w:asciiTheme="minorHAnsi" w:hAnsiTheme="minorHAnsi" w:cstheme="minorHAnsi"/>
            <w:noProof/>
          </w:rPr>
          <w:t>6 Roles &amp; Authorization Impact</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_Toc178028350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77E79E94" w14:textId="6C421856" w:rsidR="002761CB" w:rsidRPr="006133EE" w:rsidRDefault="002761CB">
      <w:pPr>
        <w:pStyle w:val="TOC1"/>
        <w:tabs>
          <w:tab w:val="left" w:pos="400"/>
        </w:tabs>
        <w:rPr>
          <w:rFonts w:asciiTheme="minorHAnsi" w:eastAsiaTheme="minorEastAsia" w:hAnsiTheme="minorHAnsi" w:cstheme="minorHAnsi"/>
          <w:noProof/>
          <w:kern w:val="2"/>
          <w:sz w:val="24"/>
          <w:szCs w:val="24"/>
          <w:lang w:val="en-IN" w:eastAsia="en-IN"/>
          <w14:ligatures w14:val="standardContextual"/>
        </w:rPr>
      </w:pPr>
      <w:hyperlink w:anchor="_Toc178028351" w:history="1">
        <w:r w:rsidRPr="006133EE">
          <w:rPr>
            <w:rStyle w:val="Hyperlink"/>
            <w:rFonts w:asciiTheme="minorHAnsi" w:hAnsiTheme="minorHAnsi" w:cstheme="minorHAnsi"/>
            <w:noProof/>
          </w:rPr>
          <w:t>7</w:t>
        </w:r>
        <w:r w:rsidRPr="006133EE">
          <w:rPr>
            <w:rFonts w:asciiTheme="minorHAnsi" w:eastAsiaTheme="minorEastAsia" w:hAnsiTheme="minorHAnsi" w:cstheme="minorHAnsi"/>
            <w:noProof/>
            <w:kern w:val="2"/>
            <w:sz w:val="24"/>
            <w:szCs w:val="24"/>
            <w:lang w:val="en-IN" w:eastAsia="en-IN"/>
            <w14:ligatures w14:val="standardContextual"/>
          </w:rPr>
          <w:tab/>
        </w:r>
        <w:r w:rsidRPr="006133EE">
          <w:rPr>
            <w:rStyle w:val="Hyperlink"/>
            <w:rFonts w:asciiTheme="minorHAnsi" w:hAnsiTheme="minorHAnsi" w:cstheme="minorHAnsi"/>
            <w:noProof/>
          </w:rPr>
          <w:t>Impacted Objects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_Toc178028351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0BBB989E" w14:textId="7B681948" w:rsidR="002761CB" w:rsidRPr="006133EE" w:rsidRDefault="002761CB">
      <w:pPr>
        <w:pStyle w:val="TOC1"/>
        <w:tabs>
          <w:tab w:val="left" w:pos="400"/>
        </w:tabs>
        <w:rPr>
          <w:rFonts w:asciiTheme="minorHAnsi" w:eastAsiaTheme="minorEastAsia" w:hAnsiTheme="minorHAnsi" w:cstheme="minorHAnsi"/>
          <w:noProof/>
          <w:kern w:val="2"/>
          <w:sz w:val="24"/>
          <w:szCs w:val="24"/>
          <w:lang w:val="en-IN" w:eastAsia="en-IN"/>
          <w14:ligatures w14:val="standardContextual"/>
        </w:rPr>
      </w:pPr>
      <w:hyperlink w:anchor="_Toc178028352" w:history="1">
        <w:r w:rsidRPr="006133EE">
          <w:rPr>
            <w:rStyle w:val="Hyperlink"/>
            <w:rFonts w:asciiTheme="minorHAnsi" w:hAnsiTheme="minorHAnsi" w:cstheme="minorHAnsi"/>
            <w:noProof/>
          </w:rPr>
          <w:t>8</w:t>
        </w:r>
        <w:r w:rsidRPr="006133EE">
          <w:rPr>
            <w:rFonts w:asciiTheme="minorHAnsi" w:eastAsiaTheme="minorEastAsia" w:hAnsiTheme="minorHAnsi" w:cstheme="minorHAnsi"/>
            <w:noProof/>
            <w:kern w:val="2"/>
            <w:sz w:val="24"/>
            <w:szCs w:val="24"/>
            <w:lang w:val="en-IN" w:eastAsia="en-IN"/>
            <w14:ligatures w14:val="standardContextual"/>
          </w:rPr>
          <w:tab/>
        </w:r>
        <w:r w:rsidRPr="006133EE">
          <w:rPr>
            <w:rStyle w:val="Hyperlink"/>
            <w:rFonts w:asciiTheme="minorHAnsi" w:hAnsiTheme="minorHAnsi" w:cstheme="minorHAnsi"/>
            <w:noProof/>
          </w:rPr>
          <w:t>Assumptions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_Toc178028352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13</w:t>
        </w:r>
        <w:r w:rsidRPr="006133EE">
          <w:rPr>
            <w:rFonts w:asciiTheme="minorHAnsi" w:hAnsiTheme="minorHAnsi" w:cstheme="minorHAnsi"/>
            <w:noProof/>
            <w:webHidden/>
          </w:rPr>
          <w:fldChar w:fldCharType="end"/>
        </w:r>
      </w:hyperlink>
    </w:p>
    <w:p w14:paraId="36DA9AD3" w14:textId="2855359D" w:rsidR="002761CB" w:rsidRPr="006133EE" w:rsidRDefault="002761CB">
      <w:pPr>
        <w:pStyle w:val="TOC1"/>
        <w:tabs>
          <w:tab w:val="left" w:pos="400"/>
        </w:tabs>
        <w:rPr>
          <w:rFonts w:asciiTheme="minorHAnsi" w:eastAsiaTheme="minorEastAsia" w:hAnsiTheme="minorHAnsi" w:cstheme="minorHAnsi"/>
          <w:noProof/>
          <w:kern w:val="2"/>
          <w:sz w:val="24"/>
          <w:szCs w:val="24"/>
          <w:lang w:val="en-IN" w:eastAsia="en-IN"/>
          <w14:ligatures w14:val="standardContextual"/>
        </w:rPr>
      </w:pPr>
      <w:hyperlink w:anchor="_Toc178028353" w:history="1">
        <w:r w:rsidRPr="006133EE">
          <w:rPr>
            <w:rStyle w:val="Hyperlink"/>
            <w:rFonts w:asciiTheme="minorHAnsi" w:hAnsiTheme="minorHAnsi" w:cstheme="minorHAnsi"/>
            <w:noProof/>
          </w:rPr>
          <w:t>9</w:t>
        </w:r>
        <w:r w:rsidRPr="006133EE">
          <w:rPr>
            <w:rFonts w:asciiTheme="minorHAnsi" w:eastAsiaTheme="minorEastAsia" w:hAnsiTheme="minorHAnsi" w:cstheme="minorHAnsi"/>
            <w:noProof/>
            <w:kern w:val="2"/>
            <w:sz w:val="24"/>
            <w:szCs w:val="24"/>
            <w:lang w:val="en-IN" w:eastAsia="en-IN"/>
            <w14:ligatures w14:val="standardContextual"/>
          </w:rPr>
          <w:tab/>
        </w:r>
        <w:r w:rsidRPr="006133EE">
          <w:rPr>
            <w:rStyle w:val="Hyperlink"/>
            <w:rFonts w:asciiTheme="minorHAnsi" w:hAnsiTheme="minorHAnsi" w:cstheme="minorHAnsi"/>
            <w:noProof/>
          </w:rPr>
          <w:t>Test Cases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_Toc178028353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14</w:t>
        </w:r>
        <w:r w:rsidRPr="006133EE">
          <w:rPr>
            <w:rFonts w:asciiTheme="minorHAnsi" w:hAnsiTheme="minorHAnsi" w:cstheme="minorHAnsi"/>
            <w:noProof/>
            <w:webHidden/>
          </w:rPr>
          <w:fldChar w:fldCharType="end"/>
        </w:r>
      </w:hyperlink>
    </w:p>
    <w:p w14:paraId="7B7257AE" w14:textId="79BD0CD3" w:rsidR="002761CB" w:rsidRPr="006133EE" w:rsidRDefault="002761CB">
      <w:pPr>
        <w:pStyle w:val="TOC1"/>
        <w:tabs>
          <w:tab w:val="left" w:pos="660"/>
        </w:tabs>
        <w:rPr>
          <w:rFonts w:asciiTheme="minorHAnsi" w:eastAsiaTheme="minorEastAsia" w:hAnsiTheme="minorHAnsi" w:cstheme="minorHAnsi"/>
          <w:noProof/>
          <w:kern w:val="2"/>
          <w:sz w:val="24"/>
          <w:szCs w:val="24"/>
          <w:lang w:val="en-IN" w:eastAsia="en-IN"/>
          <w14:ligatures w14:val="standardContextual"/>
        </w:rPr>
      </w:pPr>
      <w:hyperlink w:anchor="_Toc178028354" w:history="1">
        <w:r w:rsidRPr="006133EE">
          <w:rPr>
            <w:rStyle w:val="Hyperlink"/>
            <w:rFonts w:asciiTheme="minorHAnsi" w:hAnsiTheme="minorHAnsi" w:cstheme="minorHAnsi"/>
            <w:noProof/>
          </w:rPr>
          <w:t>10</w:t>
        </w:r>
        <w:r w:rsidRPr="006133EE">
          <w:rPr>
            <w:rFonts w:asciiTheme="minorHAnsi" w:eastAsiaTheme="minorEastAsia" w:hAnsiTheme="minorHAnsi" w:cstheme="minorHAnsi"/>
            <w:noProof/>
            <w:kern w:val="2"/>
            <w:sz w:val="24"/>
            <w:szCs w:val="24"/>
            <w:lang w:val="en-IN" w:eastAsia="en-IN"/>
            <w14:ligatures w14:val="standardContextual"/>
          </w:rPr>
          <w:tab/>
        </w:r>
        <w:r w:rsidRPr="006133EE">
          <w:rPr>
            <w:rStyle w:val="Hyperlink"/>
            <w:rFonts w:asciiTheme="minorHAnsi" w:hAnsiTheme="minorHAnsi" w:cstheme="minorHAnsi"/>
            <w:noProof/>
          </w:rPr>
          <w:t>Open Points</w:t>
        </w:r>
        <w:r w:rsidRPr="006133EE">
          <w:rPr>
            <w:rFonts w:asciiTheme="minorHAnsi" w:hAnsiTheme="minorHAnsi" w:cstheme="minorHAnsi"/>
            <w:noProof/>
            <w:webHidden/>
          </w:rPr>
          <w:tab/>
        </w:r>
        <w:r w:rsidRPr="006133EE">
          <w:rPr>
            <w:rFonts w:asciiTheme="minorHAnsi" w:hAnsiTheme="minorHAnsi" w:cstheme="minorHAnsi"/>
            <w:noProof/>
            <w:webHidden/>
          </w:rPr>
          <w:fldChar w:fldCharType="begin"/>
        </w:r>
        <w:r w:rsidRPr="006133EE">
          <w:rPr>
            <w:rFonts w:asciiTheme="minorHAnsi" w:hAnsiTheme="minorHAnsi" w:cstheme="minorHAnsi"/>
            <w:noProof/>
            <w:webHidden/>
          </w:rPr>
          <w:instrText xml:space="preserve"> PAGEREF _Toc178028354 \h </w:instrText>
        </w:r>
        <w:r w:rsidRPr="006133EE">
          <w:rPr>
            <w:rFonts w:asciiTheme="minorHAnsi" w:hAnsiTheme="minorHAnsi" w:cstheme="minorHAnsi"/>
            <w:noProof/>
            <w:webHidden/>
          </w:rPr>
        </w:r>
        <w:r w:rsidRPr="006133EE">
          <w:rPr>
            <w:rFonts w:asciiTheme="minorHAnsi" w:hAnsiTheme="minorHAnsi" w:cstheme="minorHAnsi"/>
            <w:noProof/>
            <w:webHidden/>
          </w:rPr>
          <w:fldChar w:fldCharType="separate"/>
        </w:r>
        <w:r w:rsidRPr="006133EE">
          <w:rPr>
            <w:rFonts w:asciiTheme="minorHAnsi" w:hAnsiTheme="minorHAnsi" w:cstheme="minorHAnsi"/>
            <w:noProof/>
            <w:webHidden/>
          </w:rPr>
          <w:t>14</w:t>
        </w:r>
        <w:r w:rsidRPr="006133EE">
          <w:rPr>
            <w:rFonts w:asciiTheme="minorHAnsi" w:hAnsiTheme="minorHAnsi" w:cstheme="minorHAnsi"/>
            <w:noProof/>
            <w:webHidden/>
          </w:rPr>
          <w:fldChar w:fldCharType="end"/>
        </w:r>
      </w:hyperlink>
    </w:p>
    <w:p w14:paraId="29137C14" w14:textId="6C9AB5E7" w:rsidR="00865122" w:rsidRPr="006133EE" w:rsidRDefault="00865122" w:rsidP="00865122">
      <w:pPr>
        <w:pStyle w:val="TDMPageTitle"/>
        <w:rPr>
          <w:rFonts w:asciiTheme="minorHAnsi" w:hAnsiTheme="minorHAnsi" w:cstheme="minorHAnsi"/>
        </w:rPr>
      </w:pPr>
    </w:p>
    <w:p w14:paraId="28CF5265" w14:textId="55C57BB2" w:rsidR="1F536F28" w:rsidRPr="006133EE" w:rsidRDefault="1F536F28" w:rsidP="1F536F28">
      <w:pPr>
        <w:pStyle w:val="TDMPageTitle"/>
        <w:rPr>
          <w:rFonts w:asciiTheme="minorHAnsi" w:hAnsiTheme="minorHAnsi" w:cstheme="minorHAnsi"/>
        </w:rPr>
      </w:pPr>
    </w:p>
    <w:p w14:paraId="33445A49" w14:textId="37D754E7" w:rsidR="1F536F28" w:rsidRPr="006133EE" w:rsidRDefault="1F536F28" w:rsidP="1F536F28">
      <w:pPr>
        <w:pStyle w:val="TDMPageTitle"/>
        <w:rPr>
          <w:rFonts w:asciiTheme="minorHAnsi" w:hAnsiTheme="minorHAnsi" w:cstheme="minorHAnsi"/>
        </w:rPr>
      </w:pPr>
    </w:p>
    <w:p w14:paraId="68BAD82E" w14:textId="7B0CCE39" w:rsidR="1F536F28" w:rsidRPr="006133EE" w:rsidRDefault="1F536F28" w:rsidP="1F536F28">
      <w:pPr>
        <w:pStyle w:val="TDMPageTitle"/>
        <w:rPr>
          <w:rFonts w:asciiTheme="minorHAnsi" w:hAnsiTheme="minorHAnsi" w:cstheme="minorHAnsi"/>
        </w:rPr>
      </w:pPr>
    </w:p>
    <w:p w14:paraId="63E0EAD2" w14:textId="407A99F9" w:rsidR="1F536F28" w:rsidRPr="006133EE" w:rsidRDefault="1F536F28" w:rsidP="1F536F28">
      <w:pPr>
        <w:pStyle w:val="TDMPageTitle"/>
        <w:rPr>
          <w:rFonts w:asciiTheme="minorHAnsi" w:hAnsiTheme="minorHAnsi" w:cstheme="minorHAnsi"/>
        </w:rPr>
      </w:pPr>
    </w:p>
    <w:p w14:paraId="6D1AF353" w14:textId="0EDDC3F2" w:rsidR="1F536F28" w:rsidRPr="006133EE" w:rsidRDefault="1F536F28" w:rsidP="1F536F28">
      <w:pPr>
        <w:pStyle w:val="TDMPageTitle"/>
        <w:rPr>
          <w:rFonts w:asciiTheme="minorHAnsi" w:hAnsiTheme="minorHAnsi" w:cstheme="minorHAnsi"/>
        </w:rPr>
      </w:pPr>
    </w:p>
    <w:p w14:paraId="4BED67A1" w14:textId="292E82CC" w:rsidR="1F536F28" w:rsidRPr="006133EE" w:rsidRDefault="1F536F28" w:rsidP="1F536F28">
      <w:pPr>
        <w:pStyle w:val="TDMPageTitle"/>
        <w:rPr>
          <w:rFonts w:asciiTheme="minorHAnsi" w:hAnsiTheme="minorHAnsi" w:cstheme="minorHAnsi"/>
        </w:rPr>
      </w:pPr>
    </w:p>
    <w:p w14:paraId="0095CAD9" w14:textId="24E80C3F" w:rsidR="1F536F28" w:rsidRPr="006133EE" w:rsidRDefault="1F536F28" w:rsidP="1F536F28">
      <w:pPr>
        <w:pStyle w:val="TDMPageTitle"/>
        <w:rPr>
          <w:rFonts w:asciiTheme="minorHAnsi" w:hAnsiTheme="minorHAnsi" w:cstheme="minorHAnsi"/>
        </w:rPr>
      </w:pPr>
    </w:p>
    <w:p w14:paraId="36B63AEC" w14:textId="3430389F" w:rsidR="1F536F28" w:rsidRPr="006133EE" w:rsidRDefault="1F536F28" w:rsidP="1F536F28">
      <w:pPr>
        <w:pStyle w:val="TDMPageTitle"/>
        <w:rPr>
          <w:rFonts w:asciiTheme="minorHAnsi" w:hAnsiTheme="minorHAnsi" w:cstheme="minorHAnsi"/>
        </w:rPr>
      </w:pPr>
    </w:p>
    <w:p w14:paraId="7138A16B" w14:textId="00049E6F" w:rsidR="1F536F28" w:rsidRPr="006133EE" w:rsidRDefault="1F536F28" w:rsidP="1F536F28">
      <w:pPr>
        <w:pStyle w:val="TDMPageTitle"/>
        <w:rPr>
          <w:rFonts w:asciiTheme="minorHAnsi" w:hAnsiTheme="minorHAnsi" w:cstheme="minorHAnsi"/>
        </w:rPr>
      </w:pPr>
      <w:r w:rsidRPr="006133EE">
        <w:rPr>
          <w:rFonts w:asciiTheme="minorHAnsi" w:hAnsiTheme="minorHAnsi" w:cstheme="minorHAnsi"/>
        </w:rPr>
        <w:fldChar w:fldCharType="end"/>
      </w:r>
    </w:p>
    <w:p w14:paraId="242B8966" w14:textId="77777777" w:rsidR="004F77F2" w:rsidRPr="006133EE" w:rsidRDefault="004F77F2">
      <w:pPr>
        <w:spacing w:after="160" w:line="259" w:lineRule="auto"/>
        <w:rPr>
          <w:rFonts w:eastAsiaTheme="majorEastAsia" w:cstheme="minorHAnsi"/>
          <w:b/>
          <w:sz w:val="32"/>
          <w:szCs w:val="32"/>
        </w:rPr>
      </w:pPr>
      <w:bookmarkStart w:id="3" w:name="_Toc178028300"/>
      <w:r w:rsidRPr="006133EE">
        <w:rPr>
          <w:rFonts w:cstheme="minorHAnsi"/>
          <w:sz w:val="32"/>
        </w:rPr>
        <w:br w:type="page"/>
      </w:r>
    </w:p>
    <w:p w14:paraId="0900E292" w14:textId="53815876" w:rsidR="00A51C1D" w:rsidRPr="006133EE" w:rsidRDefault="00865122" w:rsidP="1F536F28">
      <w:pPr>
        <w:pStyle w:val="Heading1"/>
        <w:pBdr>
          <w:bottom w:val="none" w:sz="0" w:space="0" w:color="auto"/>
        </w:pBdr>
        <w:ind w:left="360"/>
        <w:rPr>
          <w:rFonts w:asciiTheme="minorHAnsi" w:hAnsiTheme="minorHAnsi" w:cstheme="minorHAnsi"/>
          <w:sz w:val="32"/>
        </w:rPr>
      </w:pPr>
      <w:r w:rsidRPr="006133EE">
        <w:rPr>
          <w:rFonts w:asciiTheme="minorHAnsi" w:hAnsiTheme="minorHAnsi" w:cstheme="minorHAnsi"/>
          <w:sz w:val="32"/>
        </w:rPr>
        <w:lastRenderedPageBreak/>
        <w:t>Informatio</w:t>
      </w:r>
      <w:r w:rsidR="00A51C1D" w:rsidRPr="006133EE">
        <w:rPr>
          <w:rFonts w:asciiTheme="minorHAnsi" w:hAnsiTheme="minorHAnsi" w:cstheme="minorHAnsi"/>
          <w:sz w:val="32"/>
        </w:rPr>
        <w:t>n</w:t>
      </w:r>
      <w:bookmarkEnd w:id="3"/>
    </w:p>
    <w:p w14:paraId="6CADFED9" w14:textId="77777777" w:rsidR="00865122" w:rsidRPr="006133EE" w:rsidRDefault="00865122" w:rsidP="00865122">
      <w:pPr>
        <w:rPr>
          <w:rFonts w:cstheme="minorHAnsi"/>
        </w:rPr>
      </w:pPr>
    </w:p>
    <w:p w14:paraId="689F9791" w14:textId="4D868A7D" w:rsidR="002F4EC1" w:rsidRPr="006133EE" w:rsidRDefault="00865122" w:rsidP="00865122">
      <w:pPr>
        <w:pStyle w:val="Heading2"/>
        <w:ind w:left="360"/>
        <w:rPr>
          <w:rFonts w:asciiTheme="minorHAnsi" w:hAnsiTheme="minorHAnsi" w:cstheme="minorHAnsi"/>
        </w:rPr>
      </w:pPr>
      <w:bookmarkStart w:id="4" w:name="_Toc178028301"/>
      <w:bookmarkStart w:id="5" w:name="_Toc404329474"/>
      <w:bookmarkStart w:id="6" w:name="_Toc416940670"/>
      <w:bookmarkStart w:id="7" w:name="_Toc417289519"/>
      <w:r w:rsidRPr="006133EE">
        <w:rPr>
          <w:rFonts w:asciiTheme="minorHAnsi" w:hAnsiTheme="minorHAnsi" w:cstheme="minorHAnsi"/>
        </w:rPr>
        <w:t>Overvie</w:t>
      </w:r>
      <w:r w:rsidR="002F4EC1" w:rsidRPr="006133EE">
        <w:rPr>
          <w:rFonts w:asciiTheme="minorHAnsi" w:hAnsiTheme="minorHAnsi" w:cstheme="minorHAnsi"/>
        </w:rPr>
        <w:t>w</w:t>
      </w:r>
      <w:bookmarkEnd w:id="4"/>
    </w:p>
    <w:bookmarkEnd w:id="5"/>
    <w:bookmarkEnd w:id="6"/>
    <w:bookmarkEnd w:id="7"/>
    <w:p w14:paraId="59465A25" w14:textId="77777777" w:rsidR="00CC6F4C" w:rsidRPr="006133EE" w:rsidRDefault="00CC6F4C" w:rsidP="00CC6F4C">
      <w:pPr>
        <w:rPr>
          <w:rFonts w:cstheme="minorHAnsi"/>
        </w:rPr>
      </w:pPr>
    </w:p>
    <w:p w14:paraId="399EBCF7" w14:textId="60E0B284" w:rsidR="008F40DE" w:rsidRPr="006133EE" w:rsidRDefault="00100A81" w:rsidP="00F62387">
      <w:pPr>
        <w:jc w:val="both"/>
        <w:rPr>
          <w:rFonts w:cstheme="minorHAnsi"/>
          <w:iCs/>
        </w:rPr>
      </w:pPr>
      <w:bookmarkStart w:id="8" w:name="_Toc460052509"/>
      <w:bookmarkEnd w:id="8"/>
      <w:r w:rsidRPr="006133EE">
        <w:rPr>
          <w:rFonts w:cstheme="minorHAnsi"/>
          <w:iCs/>
        </w:rPr>
        <w:t>Indian Hotel Company Ltd</w:t>
      </w:r>
      <w:r w:rsidR="008F40DE" w:rsidRPr="006133EE">
        <w:rPr>
          <w:rFonts w:cstheme="minorHAnsi"/>
          <w:iCs/>
        </w:rPr>
        <w:t xml:space="preserve"> is implementing S/4 HANA 2022 Green Field project as a part of </w:t>
      </w:r>
      <w:r w:rsidR="00E20B3A" w:rsidRPr="006133EE">
        <w:rPr>
          <w:rFonts w:cstheme="minorHAnsi"/>
          <w:iCs/>
        </w:rPr>
        <w:t>Project, Finance</w:t>
      </w:r>
      <w:r w:rsidR="008F40DE" w:rsidRPr="006133EE">
        <w:rPr>
          <w:rFonts w:cstheme="minorHAnsi"/>
          <w:iCs/>
        </w:rPr>
        <w:t xml:space="preserve"> &amp; Supply Chain Transformation.</w:t>
      </w:r>
    </w:p>
    <w:p w14:paraId="6A0D6AED" w14:textId="0D5D06CD" w:rsidR="00A51C1D" w:rsidRPr="006133EE" w:rsidRDefault="00185D0E" w:rsidP="00AD4AE4">
      <w:pPr>
        <w:jc w:val="both"/>
        <w:rPr>
          <w:rFonts w:cstheme="minorHAnsi"/>
          <w:iCs/>
          <w:lang w:val="en-IN"/>
        </w:rPr>
      </w:pPr>
      <w:bookmarkStart w:id="9" w:name="_Toc353186816"/>
      <w:bookmarkStart w:id="10" w:name="_Toc400036371"/>
      <w:bookmarkStart w:id="11" w:name="_Toc404329475"/>
      <w:bookmarkStart w:id="12" w:name="_Toc416940671"/>
      <w:bookmarkStart w:id="13" w:name="_Toc417289520"/>
      <w:r w:rsidRPr="006133EE">
        <w:rPr>
          <w:rFonts w:cstheme="minorHAnsi"/>
          <w:iCs/>
          <w:lang w:val="en-IN"/>
        </w:rPr>
        <w:t>IHCL requirement i</w:t>
      </w:r>
      <w:r w:rsidR="007501A7">
        <w:rPr>
          <w:rFonts w:cstheme="minorHAnsi"/>
          <w:iCs/>
          <w:lang w:val="en-IN"/>
        </w:rPr>
        <w:t xml:space="preserve">s to </w:t>
      </w:r>
      <w:r w:rsidR="00175FD2">
        <w:rPr>
          <w:rFonts w:cstheme="minorHAnsi"/>
          <w:iCs/>
          <w:lang w:val="en-IN"/>
        </w:rPr>
        <w:t>send the vendor payment file to bank and process</w:t>
      </w:r>
      <w:r w:rsidR="005924F4">
        <w:rPr>
          <w:rFonts w:cstheme="minorHAnsi"/>
          <w:iCs/>
          <w:lang w:val="en-IN"/>
        </w:rPr>
        <w:t>ing</w:t>
      </w:r>
      <w:r w:rsidR="00175FD2">
        <w:rPr>
          <w:rFonts w:cstheme="minorHAnsi"/>
          <w:iCs/>
          <w:lang w:val="en-IN"/>
        </w:rPr>
        <w:t xml:space="preserve"> in SAP based on the acknowledgement file and </w:t>
      </w:r>
      <w:r w:rsidR="005924F4">
        <w:rPr>
          <w:rFonts w:cstheme="minorHAnsi"/>
          <w:iCs/>
          <w:lang w:val="en-IN"/>
        </w:rPr>
        <w:t>reverse file received from Bank</w:t>
      </w:r>
    </w:p>
    <w:p w14:paraId="012972EF" w14:textId="6C84E98B" w:rsidR="00A51C1D" w:rsidRPr="006133EE" w:rsidRDefault="002F4EC1" w:rsidP="00A51C1D">
      <w:pPr>
        <w:pStyle w:val="Heading2"/>
        <w:ind w:left="360"/>
        <w:rPr>
          <w:rFonts w:asciiTheme="minorHAnsi" w:hAnsiTheme="minorHAnsi" w:cstheme="minorHAnsi"/>
        </w:rPr>
      </w:pPr>
      <w:bookmarkStart w:id="14" w:name="_Toc178028302"/>
      <w:bookmarkEnd w:id="9"/>
      <w:bookmarkEnd w:id="10"/>
      <w:bookmarkEnd w:id="11"/>
      <w:bookmarkEnd w:id="12"/>
      <w:bookmarkEnd w:id="13"/>
      <w:r w:rsidRPr="006133EE">
        <w:rPr>
          <w:rFonts w:asciiTheme="minorHAnsi" w:hAnsiTheme="minorHAnsi" w:cstheme="minorHAnsi"/>
        </w:rPr>
        <w:t>Scope Summary</w:t>
      </w:r>
      <w:bookmarkEnd w:id="14"/>
    </w:p>
    <w:p w14:paraId="6C0A2CD4" w14:textId="77777777" w:rsidR="00CD550F" w:rsidRPr="006133EE" w:rsidRDefault="00CD550F" w:rsidP="00CD550F">
      <w:pPr>
        <w:rPr>
          <w:rFonts w:cstheme="minorHAnsi"/>
        </w:rPr>
      </w:pPr>
    </w:p>
    <w:p w14:paraId="263B65EF" w14:textId="5EC7F2EE" w:rsidR="00A51C1D" w:rsidRDefault="005924F4" w:rsidP="00A51C1D">
      <w:pPr>
        <w:spacing w:line="240" w:lineRule="auto"/>
        <w:rPr>
          <w:rFonts w:cstheme="minorHAnsi"/>
          <w:lang w:val="en-IN"/>
        </w:rPr>
      </w:pPr>
      <w:r>
        <w:rPr>
          <w:rFonts w:cstheme="minorHAnsi"/>
          <w:lang w:val="en-IN"/>
        </w:rPr>
        <w:t>This FS covers following processes</w:t>
      </w:r>
    </w:p>
    <w:p w14:paraId="5F6651CF" w14:textId="161C4092" w:rsidR="00D30235" w:rsidRPr="00D30235" w:rsidRDefault="00D30235" w:rsidP="00D30235">
      <w:pPr>
        <w:pStyle w:val="ListParagraph"/>
        <w:numPr>
          <w:ilvl w:val="0"/>
          <w:numId w:val="18"/>
        </w:numPr>
        <w:spacing w:line="240" w:lineRule="auto"/>
        <w:rPr>
          <w:rFonts w:asciiTheme="minorHAnsi" w:hAnsiTheme="minorHAnsi" w:cstheme="minorHAnsi"/>
          <w:sz w:val="22"/>
          <w:szCs w:val="24"/>
          <w:lang w:val="en-IN"/>
        </w:rPr>
      </w:pPr>
      <w:r w:rsidRPr="00D30235">
        <w:rPr>
          <w:rFonts w:asciiTheme="minorHAnsi" w:hAnsiTheme="minorHAnsi" w:cstheme="minorHAnsi"/>
          <w:sz w:val="22"/>
          <w:szCs w:val="24"/>
          <w:lang w:val="en-IN"/>
        </w:rPr>
        <w:t>Creation of Payment file in bank format</w:t>
      </w:r>
    </w:p>
    <w:p w14:paraId="252E6651" w14:textId="4588768C" w:rsidR="000B5E13" w:rsidRPr="002F53F0" w:rsidRDefault="00AA74A0" w:rsidP="000B5E13">
      <w:pPr>
        <w:pStyle w:val="ListParagraph"/>
        <w:numPr>
          <w:ilvl w:val="0"/>
          <w:numId w:val="18"/>
        </w:numPr>
        <w:spacing w:after="0" w:line="240" w:lineRule="auto"/>
        <w:rPr>
          <w:rFonts w:asciiTheme="minorHAnsi" w:hAnsiTheme="minorHAnsi" w:cstheme="minorHAnsi"/>
          <w:sz w:val="22"/>
          <w:szCs w:val="24"/>
          <w:lang w:val="en-IN"/>
        </w:rPr>
      </w:pPr>
      <w:r w:rsidRPr="002F53F0">
        <w:rPr>
          <w:rFonts w:asciiTheme="minorHAnsi" w:hAnsiTheme="minorHAnsi" w:cstheme="minorHAnsi"/>
          <w:sz w:val="22"/>
          <w:szCs w:val="24"/>
          <w:lang w:val="en-IN"/>
        </w:rPr>
        <w:t>Payment</w:t>
      </w:r>
      <w:r w:rsidR="0014272E" w:rsidRPr="002F53F0">
        <w:rPr>
          <w:rFonts w:asciiTheme="minorHAnsi" w:hAnsiTheme="minorHAnsi" w:cstheme="minorHAnsi"/>
          <w:sz w:val="22"/>
          <w:szCs w:val="24"/>
          <w:lang w:val="en-IN"/>
        </w:rPr>
        <w:t xml:space="preserve"> file</w:t>
      </w:r>
      <w:r w:rsidR="00A93760" w:rsidRPr="002F53F0">
        <w:rPr>
          <w:rFonts w:asciiTheme="minorHAnsi" w:hAnsiTheme="minorHAnsi" w:cstheme="minorHAnsi"/>
          <w:sz w:val="22"/>
          <w:szCs w:val="24"/>
          <w:lang w:val="en-IN"/>
        </w:rPr>
        <w:t xml:space="preserve"> Integration with HDFC and HSBC</w:t>
      </w:r>
      <w:r w:rsidR="002F53F0">
        <w:rPr>
          <w:rFonts w:asciiTheme="minorHAnsi" w:hAnsiTheme="minorHAnsi" w:cstheme="minorHAnsi"/>
          <w:sz w:val="22"/>
          <w:szCs w:val="24"/>
          <w:lang w:val="en-IN"/>
        </w:rPr>
        <w:t xml:space="preserve"> (To be sent from SAP to IHCL shared folder)</w:t>
      </w:r>
    </w:p>
    <w:p w14:paraId="3B46D50C" w14:textId="7FB09EA9" w:rsidR="00F06983" w:rsidRDefault="009C485C" w:rsidP="000B5E13">
      <w:pPr>
        <w:pStyle w:val="ListParagraph"/>
        <w:numPr>
          <w:ilvl w:val="0"/>
          <w:numId w:val="18"/>
        </w:numPr>
        <w:spacing w:after="0" w:line="240" w:lineRule="auto"/>
        <w:rPr>
          <w:rFonts w:asciiTheme="minorHAnsi" w:hAnsiTheme="minorHAnsi" w:cstheme="minorHAnsi"/>
          <w:sz w:val="22"/>
          <w:szCs w:val="24"/>
          <w:lang w:val="en-IN"/>
        </w:rPr>
      </w:pPr>
      <w:r>
        <w:rPr>
          <w:rFonts w:asciiTheme="minorHAnsi" w:hAnsiTheme="minorHAnsi" w:cstheme="minorHAnsi"/>
          <w:sz w:val="22"/>
          <w:szCs w:val="24"/>
          <w:lang w:val="en-IN"/>
        </w:rPr>
        <w:t xml:space="preserve">Acknowledgement </w:t>
      </w:r>
      <w:r w:rsidR="002E7181">
        <w:rPr>
          <w:rFonts w:asciiTheme="minorHAnsi" w:hAnsiTheme="minorHAnsi" w:cstheme="minorHAnsi"/>
          <w:sz w:val="22"/>
          <w:szCs w:val="24"/>
          <w:lang w:val="en-IN"/>
        </w:rPr>
        <w:t xml:space="preserve">file received from Bank </w:t>
      </w:r>
      <w:r w:rsidR="00F06983">
        <w:rPr>
          <w:rFonts w:asciiTheme="minorHAnsi" w:hAnsiTheme="minorHAnsi" w:cstheme="minorHAnsi"/>
          <w:sz w:val="22"/>
          <w:szCs w:val="24"/>
          <w:lang w:val="en-IN"/>
        </w:rPr>
        <w:t>and processing in SAP</w:t>
      </w:r>
    </w:p>
    <w:p w14:paraId="45591573" w14:textId="77777777" w:rsidR="00D30235" w:rsidRDefault="00F06983" w:rsidP="000B5E13">
      <w:pPr>
        <w:pStyle w:val="ListParagraph"/>
        <w:numPr>
          <w:ilvl w:val="0"/>
          <w:numId w:val="18"/>
        </w:numPr>
        <w:spacing w:after="0" w:line="240" w:lineRule="auto"/>
        <w:rPr>
          <w:rFonts w:asciiTheme="minorHAnsi" w:hAnsiTheme="minorHAnsi" w:cstheme="minorHAnsi"/>
          <w:sz w:val="22"/>
          <w:szCs w:val="24"/>
          <w:lang w:val="en-IN"/>
        </w:rPr>
      </w:pPr>
      <w:r>
        <w:rPr>
          <w:rFonts w:asciiTheme="minorHAnsi" w:hAnsiTheme="minorHAnsi" w:cstheme="minorHAnsi"/>
          <w:sz w:val="22"/>
          <w:szCs w:val="24"/>
          <w:lang w:val="en-IN"/>
        </w:rPr>
        <w:t xml:space="preserve">Reverse file received from Bank and </w:t>
      </w:r>
      <w:r w:rsidR="003E6DC7">
        <w:rPr>
          <w:rFonts w:asciiTheme="minorHAnsi" w:hAnsiTheme="minorHAnsi" w:cstheme="minorHAnsi"/>
          <w:sz w:val="22"/>
          <w:szCs w:val="24"/>
          <w:lang w:val="en-IN"/>
        </w:rPr>
        <w:t xml:space="preserve">processing </w:t>
      </w:r>
      <w:r w:rsidR="00D30235">
        <w:rPr>
          <w:rFonts w:asciiTheme="minorHAnsi" w:hAnsiTheme="minorHAnsi" w:cstheme="minorHAnsi"/>
          <w:sz w:val="22"/>
          <w:szCs w:val="24"/>
          <w:lang w:val="en-IN"/>
        </w:rPr>
        <w:t xml:space="preserve">in SAP </w:t>
      </w:r>
    </w:p>
    <w:p w14:paraId="4DF32A79" w14:textId="2ED347C0" w:rsidR="00A93760" w:rsidRPr="002F53F0" w:rsidRDefault="00A93760" w:rsidP="00D30235">
      <w:pPr>
        <w:pStyle w:val="ListParagraph"/>
        <w:spacing w:after="0" w:line="240" w:lineRule="auto"/>
        <w:rPr>
          <w:rFonts w:asciiTheme="minorHAnsi" w:hAnsiTheme="minorHAnsi" w:cstheme="minorHAnsi"/>
          <w:sz w:val="22"/>
          <w:szCs w:val="24"/>
          <w:lang w:val="en-IN"/>
        </w:rPr>
      </w:pPr>
    </w:p>
    <w:p w14:paraId="46B2293D" w14:textId="77777777" w:rsidR="005924F4" w:rsidRPr="006133EE" w:rsidRDefault="005924F4" w:rsidP="00A51C1D">
      <w:pPr>
        <w:spacing w:line="240" w:lineRule="auto"/>
        <w:rPr>
          <w:rFonts w:cstheme="minorHAnsi"/>
          <w:lang w:val="en-IN"/>
        </w:rPr>
      </w:pPr>
    </w:p>
    <w:p w14:paraId="1172CED2" w14:textId="62A2A799" w:rsidR="00865122" w:rsidRPr="006133EE" w:rsidRDefault="00865122" w:rsidP="00A51C1D">
      <w:pPr>
        <w:pStyle w:val="Heading1"/>
        <w:pBdr>
          <w:bottom w:val="none" w:sz="0" w:space="0" w:color="auto"/>
        </w:pBdr>
        <w:ind w:left="360"/>
        <w:rPr>
          <w:rFonts w:asciiTheme="minorHAnsi" w:hAnsiTheme="minorHAnsi" w:cstheme="minorHAnsi"/>
          <w:sz w:val="32"/>
        </w:rPr>
      </w:pPr>
      <w:bookmarkStart w:id="15" w:name="_Toc178028303"/>
      <w:r w:rsidRPr="006133EE">
        <w:rPr>
          <w:rFonts w:asciiTheme="minorHAnsi" w:hAnsiTheme="minorHAnsi" w:cstheme="minorHAnsi"/>
          <w:sz w:val="32"/>
        </w:rPr>
        <w:t>Functional Specification</w:t>
      </w:r>
      <w:bookmarkEnd w:id="15"/>
    </w:p>
    <w:p w14:paraId="7C7516BE" w14:textId="77777777" w:rsidR="00865122" w:rsidRPr="006133EE" w:rsidRDefault="00865122" w:rsidP="00865122">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2</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w:t>
      </w:r>
      <w:r w:rsidRPr="006133EE">
        <w:rPr>
          <w:rFonts w:asciiTheme="minorHAnsi" w:hAnsiTheme="minorHAnsi" w:cstheme="minorHAnsi"/>
        </w:rPr>
        <w:fldChar w:fldCharType="end"/>
      </w:r>
      <w:r w:rsidRPr="006133EE">
        <w:rPr>
          <w:rFonts w:asciiTheme="minorHAnsi" w:hAnsiTheme="minorHAnsi" w:cstheme="minorHAnsi"/>
        </w:rPr>
        <w:t>: Functional Specification</w:t>
      </w:r>
    </w:p>
    <w:tbl>
      <w:tblPr>
        <w:tblStyle w:val="GridTable1Light"/>
        <w:tblW w:w="5000" w:type="pct"/>
        <w:tblLook w:val="04A0" w:firstRow="1" w:lastRow="0" w:firstColumn="1" w:lastColumn="0" w:noHBand="0" w:noVBand="1"/>
      </w:tblPr>
      <w:tblGrid>
        <w:gridCol w:w="1981"/>
        <w:gridCol w:w="1982"/>
        <w:gridCol w:w="1982"/>
        <w:gridCol w:w="3963"/>
      </w:tblGrid>
      <w:tr w:rsidR="00865122" w:rsidRPr="006133EE" w14:paraId="3240754D"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32F669AA" w14:textId="77777777" w:rsidR="00865122" w:rsidRPr="006133EE" w:rsidRDefault="00865122" w:rsidP="006666B0">
            <w:pPr>
              <w:rPr>
                <w:rFonts w:asciiTheme="minorHAnsi" w:hAnsiTheme="minorHAnsi" w:cstheme="minorHAnsi"/>
                <w:color w:val="000000" w:themeColor="text1"/>
              </w:rPr>
            </w:pPr>
            <w:r w:rsidRPr="006133EE">
              <w:rPr>
                <w:rFonts w:asciiTheme="minorHAnsi" w:hAnsiTheme="minorHAnsi" w:cstheme="minorHAnsi"/>
                <w:color w:val="000000" w:themeColor="text1"/>
              </w:rPr>
              <w:t>Functional Specification</w:t>
            </w:r>
          </w:p>
        </w:tc>
      </w:tr>
      <w:tr w:rsidR="00F53D30" w:rsidRPr="006133EE" w14:paraId="65536897" w14:textId="77777777" w:rsidTr="00C95BCA">
        <w:trPr>
          <w:trHeight w:val="710"/>
        </w:trPr>
        <w:tc>
          <w:tcPr>
            <w:cnfStyle w:val="001000000000" w:firstRow="0" w:lastRow="0" w:firstColumn="1" w:lastColumn="0" w:oddVBand="0" w:evenVBand="0" w:oddHBand="0" w:evenHBand="0" w:firstRowFirstColumn="0" w:firstRowLastColumn="0" w:lastRowFirstColumn="0" w:lastRowLastColumn="0"/>
            <w:tcW w:w="3000" w:type="pct"/>
            <w:gridSpan w:val="3"/>
            <w:shd w:val="clear" w:color="auto" w:fill="F2F2F2" w:themeFill="background1" w:themeFillShade="F2"/>
          </w:tcPr>
          <w:p w14:paraId="4229CA6C" w14:textId="77777777" w:rsidR="00BC0AEB" w:rsidRPr="006133EE" w:rsidRDefault="00F53D30" w:rsidP="006666B0">
            <w:pPr>
              <w:rPr>
                <w:rFonts w:asciiTheme="minorHAnsi" w:hAnsiTheme="minorHAnsi" w:cstheme="minorHAnsi"/>
                <w:bCs w:val="0"/>
                <w:color w:val="000000" w:themeColor="text1"/>
              </w:rPr>
            </w:pPr>
            <w:r w:rsidRPr="006133EE">
              <w:rPr>
                <w:rFonts w:asciiTheme="minorHAnsi" w:hAnsiTheme="minorHAnsi" w:cstheme="minorHAnsi"/>
                <w:b w:val="0"/>
                <w:color w:val="000000" w:themeColor="text1"/>
              </w:rPr>
              <w:t xml:space="preserve">FS </w:t>
            </w:r>
            <w:r w:rsidR="004B5356" w:rsidRPr="006133EE">
              <w:rPr>
                <w:rFonts w:asciiTheme="minorHAnsi" w:hAnsiTheme="minorHAnsi" w:cstheme="minorHAnsi"/>
                <w:b w:val="0"/>
                <w:color w:val="000000" w:themeColor="text1"/>
              </w:rPr>
              <w:t>Name:</w:t>
            </w:r>
            <w:r w:rsidRPr="006133EE">
              <w:rPr>
                <w:rFonts w:asciiTheme="minorHAnsi" w:hAnsiTheme="minorHAnsi" w:cstheme="minorHAnsi"/>
                <w:b w:val="0"/>
                <w:color w:val="000000" w:themeColor="text1"/>
              </w:rPr>
              <w:t xml:space="preserve"> </w:t>
            </w:r>
          </w:p>
          <w:p w14:paraId="6688FED0" w14:textId="268E0860" w:rsidR="007F5E94" w:rsidRPr="006133EE" w:rsidRDefault="00870FB6" w:rsidP="00AA4C4C">
            <w:pPr>
              <w:rPr>
                <w:rFonts w:asciiTheme="minorHAnsi" w:hAnsiTheme="minorHAnsi" w:cstheme="minorHAnsi"/>
                <w:b w:val="0"/>
                <w:iCs/>
                <w:color w:val="0000FF"/>
              </w:rPr>
            </w:pPr>
            <w:r w:rsidRPr="006133EE">
              <w:rPr>
                <w:rFonts w:asciiTheme="minorHAnsi" w:hAnsiTheme="minorHAnsi" w:cstheme="minorHAnsi"/>
              </w:rPr>
              <w:t>FS_FICO_0</w:t>
            </w:r>
            <w:r w:rsidR="00E64DB8">
              <w:rPr>
                <w:rFonts w:asciiTheme="minorHAnsi" w:hAnsiTheme="minorHAnsi" w:cstheme="minorHAnsi"/>
              </w:rPr>
              <w:t>5</w:t>
            </w:r>
            <w:r w:rsidRPr="006133EE">
              <w:rPr>
                <w:rFonts w:asciiTheme="minorHAnsi" w:hAnsiTheme="minorHAnsi" w:cstheme="minorHAnsi"/>
              </w:rPr>
              <w:t>_0</w:t>
            </w:r>
            <w:r w:rsidR="00E64DB8">
              <w:rPr>
                <w:rFonts w:asciiTheme="minorHAnsi" w:hAnsiTheme="minorHAnsi" w:cstheme="minorHAnsi"/>
              </w:rPr>
              <w:t>4_Vendor Payment file to bank</w:t>
            </w:r>
          </w:p>
        </w:tc>
        <w:tc>
          <w:tcPr>
            <w:tcW w:w="2000" w:type="pct"/>
            <w:shd w:val="clear" w:color="auto" w:fill="F2F2F2" w:themeFill="background1" w:themeFillShade="F2"/>
          </w:tcPr>
          <w:p w14:paraId="094CE0A9" w14:textId="7B2E2F12" w:rsidR="00F53D30" w:rsidRPr="006133EE" w:rsidRDefault="004B5356" w:rsidP="006666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Date:</w:t>
            </w:r>
            <w:r w:rsidR="00F53D30" w:rsidRPr="006133EE">
              <w:rPr>
                <w:rFonts w:asciiTheme="minorHAnsi" w:hAnsiTheme="minorHAnsi" w:cstheme="minorHAnsi"/>
              </w:rPr>
              <w:t xml:space="preserve"> </w:t>
            </w:r>
            <w:r w:rsidR="00F951D6" w:rsidRPr="006133EE">
              <w:rPr>
                <w:rFonts w:asciiTheme="minorHAnsi" w:hAnsiTheme="minorHAnsi" w:cstheme="minorHAnsi"/>
              </w:rPr>
              <w:t>1</w:t>
            </w:r>
            <w:r w:rsidR="00E64DB8">
              <w:rPr>
                <w:rFonts w:asciiTheme="minorHAnsi" w:hAnsiTheme="minorHAnsi" w:cstheme="minorHAnsi"/>
              </w:rPr>
              <w:t>4</w:t>
            </w:r>
            <w:r w:rsidR="00870FB6" w:rsidRPr="006133EE">
              <w:rPr>
                <w:rFonts w:asciiTheme="minorHAnsi" w:hAnsiTheme="minorHAnsi" w:cstheme="minorHAnsi"/>
              </w:rPr>
              <w:t>/10/2024</w:t>
            </w:r>
          </w:p>
        </w:tc>
      </w:tr>
      <w:tr w:rsidR="00865122" w:rsidRPr="006133EE" w14:paraId="7AF77872" w14:textId="77777777" w:rsidTr="00C95BCA">
        <w:tc>
          <w:tcPr>
            <w:cnfStyle w:val="001000000000" w:firstRow="0" w:lastRow="0" w:firstColumn="1" w:lastColumn="0" w:oddVBand="0" w:evenVBand="0" w:oddHBand="0" w:evenHBand="0" w:firstRowFirstColumn="0" w:firstRowLastColumn="0" w:lastRowFirstColumn="0" w:lastRowLastColumn="0"/>
            <w:tcW w:w="5000" w:type="pct"/>
            <w:gridSpan w:val="4"/>
          </w:tcPr>
          <w:p w14:paraId="4BE067B5" w14:textId="77777777" w:rsidR="00865122" w:rsidRPr="006133EE" w:rsidRDefault="00865122" w:rsidP="006666B0">
            <w:pPr>
              <w:rPr>
                <w:rFonts w:asciiTheme="minorHAnsi" w:hAnsiTheme="minorHAnsi" w:cstheme="minorHAnsi"/>
              </w:rPr>
            </w:pPr>
            <w:r w:rsidRPr="006133EE">
              <w:rPr>
                <w:rFonts w:asciiTheme="minorHAnsi" w:hAnsiTheme="minorHAnsi" w:cstheme="minorHAnsi"/>
              </w:rPr>
              <w:t>Revision History</w:t>
            </w:r>
          </w:p>
        </w:tc>
      </w:tr>
      <w:tr w:rsidR="00865122" w:rsidRPr="006133EE" w14:paraId="778C0877" w14:textId="77777777" w:rsidTr="00C95BCA">
        <w:tc>
          <w:tcPr>
            <w:cnfStyle w:val="001000000000" w:firstRow="0" w:lastRow="0" w:firstColumn="1" w:lastColumn="0" w:oddVBand="0" w:evenVBand="0" w:oddHBand="0" w:evenHBand="0" w:firstRowFirstColumn="0" w:firstRowLastColumn="0" w:lastRowFirstColumn="0" w:lastRowLastColumn="0"/>
            <w:tcW w:w="1000" w:type="pct"/>
            <w:shd w:val="clear" w:color="auto" w:fill="F2F2F2" w:themeFill="background1" w:themeFillShade="F2"/>
          </w:tcPr>
          <w:p w14:paraId="02D4AAA0" w14:textId="77777777" w:rsidR="00865122" w:rsidRPr="006133EE" w:rsidRDefault="00865122" w:rsidP="006666B0">
            <w:pPr>
              <w:rPr>
                <w:rFonts w:asciiTheme="minorHAnsi" w:hAnsiTheme="minorHAnsi" w:cstheme="minorHAnsi"/>
              </w:rPr>
            </w:pPr>
            <w:r w:rsidRPr="006133EE">
              <w:rPr>
                <w:rFonts w:asciiTheme="minorHAnsi" w:hAnsiTheme="minorHAnsi" w:cstheme="minorHAnsi"/>
              </w:rPr>
              <w:t>Version</w:t>
            </w:r>
          </w:p>
        </w:tc>
        <w:tc>
          <w:tcPr>
            <w:tcW w:w="1000" w:type="pct"/>
            <w:shd w:val="clear" w:color="auto" w:fill="F2F2F2" w:themeFill="background1" w:themeFillShade="F2"/>
          </w:tcPr>
          <w:p w14:paraId="33A25D52" w14:textId="77777777" w:rsidR="00865122" w:rsidRPr="006133EE" w:rsidRDefault="00865122" w:rsidP="006666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6133EE">
              <w:rPr>
                <w:rFonts w:asciiTheme="minorHAnsi" w:hAnsiTheme="minorHAnsi" w:cstheme="minorHAnsi"/>
                <w:b/>
              </w:rPr>
              <w:t>Date</w:t>
            </w:r>
          </w:p>
        </w:tc>
        <w:tc>
          <w:tcPr>
            <w:tcW w:w="3000" w:type="pct"/>
            <w:gridSpan w:val="2"/>
            <w:shd w:val="clear" w:color="auto" w:fill="F2F2F2" w:themeFill="background1" w:themeFillShade="F2"/>
          </w:tcPr>
          <w:p w14:paraId="76E2D82C" w14:textId="77777777" w:rsidR="00865122" w:rsidRPr="006133EE" w:rsidRDefault="00865122" w:rsidP="006666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6133EE">
              <w:rPr>
                <w:rFonts w:asciiTheme="minorHAnsi" w:hAnsiTheme="minorHAnsi" w:cstheme="minorHAnsi"/>
                <w:b/>
              </w:rPr>
              <w:t>Description</w:t>
            </w:r>
          </w:p>
        </w:tc>
      </w:tr>
      <w:tr w:rsidR="00865122" w:rsidRPr="006133EE" w14:paraId="75C098C4" w14:textId="77777777" w:rsidTr="00C95BCA">
        <w:trPr>
          <w:trHeight w:val="1187"/>
        </w:trPr>
        <w:tc>
          <w:tcPr>
            <w:cnfStyle w:val="001000000000" w:firstRow="0" w:lastRow="0" w:firstColumn="1" w:lastColumn="0" w:oddVBand="0" w:evenVBand="0" w:oddHBand="0" w:evenHBand="0" w:firstRowFirstColumn="0" w:firstRowLastColumn="0" w:lastRowFirstColumn="0" w:lastRowLastColumn="0"/>
            <w:tcW w:w="1000" w:type="pct"/>
          </w:tcPr>
          <w:p w14:paraId="522DC06E" w14:textId="6EEE8339" w:rsidR="00865122" w:rsidRPr="006133EE" w:rsidRDefault="0010535A" w:rsidP="006666B0">
            <w:pPr>
              <w:rPr>
                <w:rFonts w:asciiTheme="minorHAnsi" w:hAnsiTheme="minorHAnsi" w:cstheme="minorHAnsi"/>
              </w:rPr>
            </w:pPr>
            <w:r w:rsidRPr="006133EE">
              <w:rPr>
                <w:rFonts w:asciiTheme="minorHAnsi" w:hAnsiTheme="minorHAnsi" w:cstheme="minorHAnsi"/>
              </w:rPr>
              <w:t>V.1</w:t>
            </w:r>
          </w:p>
        </w:tc>
        <w:tc>
          <w:tcPr>
            <w:tcW w:w="1000" w:type="pct"/>
          </w:tcPr>
          <w:p w14:paraId="403C17E6" w14:textId="328AB189" w:rsidR="00865122" w:rsidRPr="006133EE" w:rsidRDefault="00865122" w:rsidP="006666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000" w:type="pct"/>
            <w:gridSpan w:val="2"/>
          </w:tcPr>
          <w:p w14:paraId="62514ACC" w14:textId="77777777" w:rsidR="00E64DB8" w:rsidRPr="00E64DB8" w:rsidRDefault="00E64DB8" w:rsidP="00E64DB8">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4"/>
                <w:lang w:val="en-IN"/>
              </w:rPr>
            </w:pPr>
            <w:r w:rsidRPr="00E64DB8">
              <w:rPr>
                <w:rFonts w:asciiTheme="minorHAnsi" w:hAnsiTheme="minorHAnsi" w:cstheme="minorHAnsi"/>
                <w:sz w:val="22"/>
                <w:szCs w:val="24"/>
                <w:lang w:val="en-IN"/>
              </w:rPr>
              <w:t>Creation of Payment file in bank format</w:t>
            </w:r>
          </w:p>
          <w:p w14:paraId="63AF4D7F" w14:textId="77777777" w:rsidR="00E64DB8" w:rsidRPr="00E64DB8" w:rsidRDefault="00E64DB8" w:rsidP="00E64D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4"/>
                <w:lang w:val="en-IN"/>
              </w:rPr>
            </w:pPr>
            <w:r w:rsidRPr="00E64DB8">
              <w:rPr>
                <w:rFonts w:asciiTheme="minorHAnsi" w:hAnsiTheme="minorHAnsi" w:cstheme="minorHAnsi"/>
                <w:sz w:val="22"/>
                <w:szCs w:val="24"/>
                <w:lang w:val="en-IN"/>
              </w:rPr>
              <w:t>Payment file Integration with HDFC and HSBC (To be sent from SAP to IHCL shared folder)</w:t>
            </w:r>
          </w:p>
          <w:p w14:paraId="573CF5B9" w14:textId="77777777" w:rsidR="00E64DB8" w:rsidRPr="00E64DB8" w:rsidRDefault="00E64DB8" w:rsidP="00E64D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4"/>
                <w:lang w:val="en-IN"/>
              </w:rPr>
            </w:pPr>
            <w:r w:rsidRPr="00E64DB8">
              <w:rPr>
                <w:rFonts w:asciiTheme="minorHAnsi" w:hAnsiTheme="minorHAnsi" w:cstheme="minorHAnsi"/>
                <w:sz w:val="22"/>
                <w:szCs w:val="24"/>
                <w:lang w:val="en-IN"/>
              </w:rPr>
              <w:t>Acknowledgement file received from Bank and processing in SAP</w:t>
            </w:r>
          </w:p>
          <w:p w14:paraId="58ABAC52" w14:textId="77777777" w:rsidR="00E64DB8" w:rsidRPr="00E64DB8" w:rsidRDefault="00E64DB8" w:rsidP="00E64D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4"/>
                <w:lang w:val="en-IN"/>
              </w:rPr>
            </w:pPr>
            <w:r w:rsidRPr="00E64DB8">
              <w:rPr>
                <w:rFonts w:asciiTheme="minorHAnsi" w:hAnsiTheme="minorHAnsi" w:cstheme="minorHAnsi"/>
                <w:sz w:val="22"/>
                <w:szCs w:val="24"/>
                <w:lang w:val="en-IN"/>
              </w:rPr>
              <w:t xml:space="preserve">Reverse file received from Bank and processing in SAP </w:t>
            </w:r>
          </w:p>
          <w:p w14:paraId="5C6DA786" w14:textId="31E4246A" w:rsidR="00865122" w:rsidRPr="006133EE" w:rsidRDefault="00865122" w:rsidP="00F951D6">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6460604" w14:textId="77777777" w:rsidR="00865122" w:rsidRPr="006133EE" w:rsidRDefault="00865122" w:rsidP="005750C8">
      <w:pPr>
        <w:pStyle w:val="Heading1"/>
        <w:pBdr>
          <w:bottom w:val="none" w:sz="0" w:space="0" w:color="auto"/>
        </w:pBdr>
        <w:ind w:left="360" w:hanging="502"/>
        <w:rPr>
          <w:rFonts w:asciiTheme="minorHAnsi" w:hAnsiTheme="minorHAnsi" w:cstheme="minorHAnsi"/>
          <w:sz w:val="32"/>
        </w:rPr>
      </w:pPr>
      <w:bookmarkStart w:id="16" w:name="_Toc178028304"/>
      <w:r w:rsidRPr="006133EE">
        <w:rPr>
          <w:rFonts w:asciiTheme="minorHAnsi" w:hAnsiTheme="minorHAnsi" w:cstheme="minorHAnsi"/>
          <w:sz w:val="32"/>
        </w:rPr>
        <w:lastRenderedPageBreak/>
        <w:t>Process Area</w:t>
      </w:r>
      <w:bookmarkEnd w:id="16"/>
    </w:p>
    <w:p w14:paraId="7761B43F" w14:textId="77777777" w:rsidR="00865122" w:rsidRPr="006133EE" w:rsidRDefault="00865122" w:rsidP="00865122">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4</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w:t>
      </w:r>
      <w:r w:rsidRPr="006133EE">
        <w:rPr>
          <w:rFonts w:asciiTheme="minorHAnsi" w:hAnsiTheme="minorHAnsi" w:cstheme="minorHAnsi"/>
        </w:rPr>
        <w:fldChar w:fldCharType="end"/>
      </w:r>
      <w:r w:rsidRPr="006133EE">
        <w:rPr>
          <w:rFonts w:asciiTheme="minorHAnsi" w:hAnsiTheme="minorHAnsi" w:cstheme="minorHAnsi"/>
        </w:rPr>
        <w:t>: Process Area</w:t>
      </w:r>
    </w:p>
    <w:tbl>
      <w:tblPr>
        <w:tblStyle w:val="TableGrid"/>
        <w:tblW w:w="5000" w:type="pct"/>
        <w:tblLook w:val="04A0" w:firstRow="1" w:lastRow="0" w:firstColumn="1" w:lastColumn="0" w:noHBand="0" w:noVBand="1"/>
      </w:tblPr>
      <w:tblGrid>
        <w:gridCol w:w="2548"/>
        <w:gridCol w:w="7360"/>
      </w:tblGrid>
      <w:tr w:rsidR="00865122" w:rsidRPr="006133EE" w14:paraId="6F1C362C" w14:textId="77777777" w:rsidTr="00C95BCA">
        <w:tc>
          <w:tcPr>
            <w:tcW w:w="5000" w:type="pct"/>
            <w:gridSpan w:val="2"/>
            <w:shd w:val="clear" w:color="auto" w:fill="D0CECE" w:themeFill="background2" w:themeFillShade="E6"/>
          </w:tcPr>
          <w:p w14:paraId="7A4CCB32" w14:textId="77777777" w:rsidR="00865122" w:rsidRPr="006133EE" w:rsidRDefault="00865122" w:rsidP="006666B0">
            <w:pPr>
              <w:rPr>
                <w:rFonts w:cstheme="minorHAnsi"/>
              </w:rPr>
            </w:pPr>
            <w:r w:rsidRPr="006133EE">
              <w:rPr>
                <w:rFonts w:cstheme="minorHAnsi"/>
              </w:rPr>
              <w:t>Process Area</w:t>
            </w:r>
          </w:p>
        </w:tc>
      </w:tr>
      <w:tr w:rsidR="00865122" w:rsidRPr="006133EE" w14:paraId="5315311C" w14:textId="77777777" w:rsidTr="00737F4F">
        <w:trPr>
          <w:trHeight w:val="647"/>
        </w:trPr>
        <w:tc>
          <w:tcPr>
            <w:tcW w:w="1286" w:type="pct"/>
            <w:shd w:val="clear" w:color="auto" w:fill="F2F2F2" w:themeFill="background1" w:themeFillShade="F2"/>
          </w:tcPr>
          <w:p w14:paraId="28571D50" w14:textId="77777777" w:rsidR="00865122" w:rsidRPr="006133EE" w:rsidRDefault="00865122" w:rsidP="006666B0">
            <w:pPr>
              <w:rPr>
                <w:rFonts w:cstheme="minorHAnsi"/>
                <w:b/>
              </w:rPr>
            </w:pPr>
            <w:r w:rsidRPr="006133EE">
              <w:rPr>
                <w:rFonts w:cstheme="minorHAnsi"/>
                <w:noProof/>
              </w:rPr>
              <w:t>Process Area</w:t>
            </w:r>
          </w:p>
        </w:tc>
        <w:tc>
          <w:tcPr>
            <w:tcW w:w="3714" w:type="pct"/>
            <w:shd w:val="clear" w:color="auto" w:fill="F2F2F2" w:themeFill="background1" w:themeFillShade="F2"/>
          </w:tcPr>
          <w:p w14:paraId="3FD114BB" w14:textId="0A1DCC5C" w:rsidR="00865122" w:rsidRPr="006133EE" w:rsidRDefault="00E64DB8" w:rsidP="00865122">
            <w:pPr>
              <w:rPr>
                <w:rFonts w:cstheme="minorHAnsi"/>
              </w:rPr>
            </w:pPr>
            <w:r>
              <w:rPr>
                <w:rFonts w:cstheme="minorHAnsi"/>
              </w:rPr>
              <w:t xml:space="preserve">Bank Accounting/Accounts Payable </w:t>
            </w:r>
          </w:p>
        </w:tc>
      </w:tr>
      <w:tr w:rsidR="00A37CFC" w:rsidRPr="006133EE" w14:paraId="1B0C3FC8" w14:textId="77777777" w:rsidTr="00C95BCA">
        <w:tc>
          <w:tcPr>
            <w:tcW w:w="1286" w:type="pct"/>
          </w:tcPr>
          <w:p w14:paraId="3B8B6D4E" w14:textId="4BE68D48" w:rsidR="00A37CFC" w:rsidRPr="006133EE" w:rsidRDefault="00DF33EB" w:rsidP="006666B0">
            <w:pPr>
              <w:rPr>
                <w:rFonts w:cstheme="minorHAnsi"/>
                <w:noProof/>
              </w:rPr>
            </w:pPr>
            <w:r w:rsidRPr="006133EE">
              <w:rPr>
                <w:rFonts w:cstheme="minorHAnsi"/>
                <w:noProof/>
              </w:rPr>
              <w:t>Transaction Processing</w:t>
            </w:r>
          </w:p>
        </w:tc>
        <w:tc>
          <w:tcPr>
            <w:tcW w:w="3714" w:type="pct"/>
          </w:tcPr>
          <w:p w14:paraId="6EED275E" w14:textId="201B98FB" w:rsidR="00A37CFC" w:rsidRPr="006133EE" w:rsidRDefault="00E64DB8" w:rsidP="00F62387">
            <w:pPr>
              <w:tabs>
                <w:tab w:val="left" w:pos="1510"/>
                <w:tab w:val="left" w:pos="3580"/>
                <w:tab w:val="left" w:pos="5650"/>
              </w:tabs>
              <w:spacing w:after="80" w:line="240" w:lineRule="exact"/>
              <w:ind w:right="72"/>
              <w:jc w:val="both"/>
              <w:rPr>
                <w:rFonts w:cstheme="minorHAnsi"/>
                <w:noProof/>
              </w:rPr>
            </w:pPr>
            <w:r>
              <w:rPr>
                <w:rFonts w:cstheme="minorHAnsi"/>
                <w:noProof/>
              </w:rPr>
              <w:t xml:space="preserve">Payment file </w:t>
            </w:r>
            <w:r w:rsidR="00503D19">
              <w:rPr>
                <w:rFonts w:cstheme="minorHAnsi"/>
                <w:noProof/>
              </w:rPr>
              <w:t>sending to bank</w:t>
            </w:r>
            <w:r w:rsidR="0035343A">
              <w:rPr>
                <w:rFonts w:cstheme="minorHAnsi"/>
                <w:noProof/>
              </w:rPr>
              <w:t xml:space="preserve"> and </w:t>
            </w:r>
            <w:r w:rsidR="00503D19">
              <w:rPr>
                <w:rFonts w:cstheme="minorHAnsi"/>
                <w:noProof/>
              </w:rPr>
              <w:t>processing in SAP based on Reverse file from Bank</w:t>
            </w:r>
          </w:p>
        </w:tc>
      </w:tr>
    </w:tbl>
    <w:p w14:paraId="7D93CCE5" w14:textId="77777777" w:rsidR="00865122" w:rsidRPr="006133EE" w:rsidRDefault="00865122" w:rsidP="00865122">
      <w:pPr>
        <w:rPr>
          <w:rFonts w:cstheme="minorHAnsi"/>
        </w:rPr>
      </w:pPr>
    </w:p>
    <w:p w14:paraId="2A286A8C" w14:textId="77777777" w:rsidR="00865122" w:rsidRPr="006133EE" w:rsidRDefault="00865122" w:rsidP="005750C8">
      <w:pPr>
        <w:pStyle w:val="Heading1"/>
        <w:pBdr>
          <w:bottom w:val="none" w:sz="0" w:space="0" w:color="auto"/>
        </w:pBdr>
        <w:ind w:left="360" w:hanging="502"/>
        <w:rPr>
          <w:rFonts w:asciiTheme="minorHAnsi" w:hAnsiTheme="minorHAnsi" w:cstheme="minorHAnsi"/>
          <w:sz w:val="32"/>
        </w:rPr>
      </w:pPr>
      <w:bookmarkStart w:id="17" w:name="_Toc178028305"/>
      <w:r w:rsidRPr="006133EE">
        <w:rPr>
          <w:rFonts w:asciiTheme="minorHAnsi" w:hAnsiTheme="minorHAnsi" w:cstheme="minorHAnsi"/>
          <w:sz w:val="32"/>
        </w:rPr>
        <w:t>Business Requirement</w:t>
      </w:r>
      <w:bookmarkEnd w:id="17"/>
      <w:r w:rsidRPr="006133EE">
        <w:rPr>
          <w:rFonts w:asciiTheme="minorHAnsi" w:hAnsiTheme="minorHAnsi" w:cstheme="minorHAnsi"/>
          <w:sz w:val="32"/>
        </w:rPr>
        <w:t xml:space="preserve"> </w:t>
      </w:r>
    </w:p>
    <w:p w14:paraId="67D33154" w14:textId="701D8979" w:rsidR="00B350B5" w:rsidRDefault="00B350B5" w:rsidP="00981556">
      <w:pPr>
        <w:pStyle w:val="ListParagraph"/>
        <w:numPr>
          <w:ilvl w:val="0"/>
          <w:numId w:val="19"/>
        </w:numPr>
        <w:ind w:left="720" w:hanging="450"/>
        <w:jc w:val="both"/>
        <w:rPr>
          <w:rFonts w:asciiTheme="minorHAnsi" w:eastAsia="Times New Roman" w:hAnsiTheme="minorHAnsi" w:cstheme="minorHAnsi"/>
          <w:sz w:val="22"/>
        </w:rPr>
      </w:pPr>
      <w:r>
        <w:rPr>
          <w:rFonts w:asciiTheme="minorHAnsi" w:eastAsia="Times New Roman" w:hAnsiTheme="minorHAnsi" w:cstheme="minorHAnsi"/>
          <w:sz w:val="22"/>
        </w:rPr>
        <w:t xml:space="preserve">Vendor payment </w:t>
      </w:r>
      <w:r w:rsidR="00524497">
        <w:rPr>
          <w:rFonts w:asciiTheme="minorHAnsi" w:eastAsia="Times New Roman" w:hAnsiTheme="minorHAnsi" w:cstheme="minorHAnsi"/>
          <w:sz w:val="22"/>
        </w:rPr>
        <w:t>files</w:t>
      </w:r>
      <w:r>
        <w:rPr>
          <w:rFonts w:asciiTheme="minorHAnsi" w:eastAsia="Times New Roman" w:hAnsiTheme="minorHAnsi" w:cstheme="minorHAnsi"/>
          <w:sz w:val="22"/>
        </w:rPr>
        <w:t xml:space="preserve"> </w:t>
      </w:r>
      <w:r w:rsidR="00A32532">
        <w:rPr>
          <w:rFonts w:asciiTheme="minorHAnsi" w:eastAsia="Times New Roman" w:hAnsiTheme="minorHAnsi" w:cstheme="minorHAnsi"/>
          <w:sz w:val="22"/>
        </w:rPr>
        <w:t xml:space="preserve">in bank specified format will be sent to bank via H2H and bank will </w:t>
      </w:r>
      <w:r w:rsidR="00524497">
        <w:rPr>
          <w:rFonts w:asciiTheme="minorHAnsi" w:eastAsia="Times New Roman" w:hAnsiTheme="minorHAnsi" w:cstheme="minorHAnsi"/>
          <w:sz w:val="22"/>
        </w:rPr>
        <w:t>process the payments based on the payment file.</w:t>
      </w:r>
    </w:p>
    <w:p w14:paraId="56CA27D3" w14:textId="0F6F401D" w:rsidR="00524497" w:rsidRDefault="006E072E" w:rsidP="00981556">
      <w:pPr>
        <w:pStyle w:val="ListParagraph"/>
        <w:numPr>
          <w:ilvl w:val="0"/>
          <w:numId w:val="19"/>
        </w:numPr>
        <w:tabs>
          <w:tab w:val="left" w:pos="1080"/>
        </w:tabs>
        <w:ind w:left="720" w:hanging="450"/>
        <w:jc w:val="both"/>
        <w:rPr>
          <w:rFonts w:asciiTheme="minorHAnsi" w:eastAsia="Times New Roman" w:hAnsiTheme="minorHAnsi" w:cstheme="minorHAnsi"/>
          <w:sz w:val="22"/>
        </w:rPr>
      </w:pPr>
      <w:r>
        <w:rPr>
          <w:rFonts w:asciiTheme="minorHAnsi" w:eastAsia="Times New Roman" w:hAnsiTheme="minorHAnsi" w:cstheme="minorHAnsi"/>
          <w:sz w:val="22"/>
        </w:rPr>
        <w:t>The bank</w:t>
      </w:r>
      <w:r w:rsidR="00524497">
        <w:rPr>
          <w:rFonts w:asciiTheme="minorHAnsi" w:eastAsia="Times New Roman" w:hAnsiTheme="minorHAnsi" w:cstheme="minorHAnsi"/>
          <w:sz w:val="22"/>
        </w:rPr>
        <w:t xml:space="preserve"> will receive the file and p</w:t>
      </w:r>
      <w:r w:rsidR="00981556">
        <w:rPr>
          <w:rFonts w:asciiTheme="minorHAnsi" w:eastAsia="Times New Roman" w:hAnsiTheme="minorHAnsi" w:cstheme="minorHAnsi"/>
          <w:sz w:val="22"/>
        </w:rPr>
        <w:t>rovide the acknowledgement</w:t>
      </w:r>
    </w:p>
    <w:p w14:paraId="3472605F" w14:textId="1E7F4971" w:rsidR="00981556" w:rsidRDefault="00981556" w:rsidP="00981556">
      <w:pPr>
        <w:pStyle w:val="ListParagraph"/>
        <w:numPr>
          <w:ilvl w:val="1"/>
          <w:numId w:val="19"/>
        </w:numPr>
        <w:tabs>
          <w:tab w:val="left" w:pos="1080"/>
        </w:tabs>
        <w:jc w:val="both"/>
        <w:rPr>
          <w:rFonts w:asciiTheme="minorHAnsi" w:eastAsia="Times New Roman" w:hAnsiTheme="minorHAnsi" w:cstheme="minorHAnsi"/>
          <w:sz w:val="22"/>
        </w:rPr>
      </w:pPr>
      <w:r>
        <w:rPr>
          <w:rFonts w:asciiTheme="minorHAnsi" w:eastAsia="Times New Roman" w:hAnsiTheme="minorHAnsi" w:cstheme="minorHAnsi"/>
          <w:sz w:val="22"/>
        </w:rPr>
        <w:t>If acknow</w:t>
      </w:r>
      <w:r w:rsidR="00DA49DA">
        <w:rPr>
          <w:rFonts w:asciiTheme="minorHAnsi" w:eastAsia="Times New Roman" w:hAnsiTheme="minorHAnsi" w:cstheme="minorHAnsi"/>
          <w:sz w:val="22"/>
        </w:rPr>
        <w:t>ledgement is received as failure – Reset and reverse the payment documents in SAP</w:t>
      </w:r>
    </w:p>
    <w:p w14:paraId="3DCBCBF2" w14:textId="7B77200A" w:rsidR="00DA49DA" w:rsidRPr="006133EE" w:rsidRDefault="00DA49DA" w:rsidP="00981556">
      <w:pPr>
        <w:pStyle w:val="ListParagraph"/>
        <w:numPr>
          <w:ilvl w:val="1"/>
          <w:numId w:val="19"/>
        </w:numPr>
        <w:tabs>
          <w:tab w:val="left" w:pos="1080"/>
        </w:tabs>
        <w:jc w:val="both"/>
        <w:rPr>
          <w:rFonts w:asciiTheme="minorHAnsi" w:eastAsia="Times New Roman" w:hAnsiTheme="minorHAnsi" w:cstheme="minorHAnsi"/>
          <w:sz w:val="22"/>
        </w:rPr>
      </w:pPr>
      <w:r>
        <w:rPr>
          <w:rFonts w:asciiTheme="minorHAnsi" w:eastAsia="Times New Roman" w:hAnsiTheme="minorHAnsi" w:cstheme="minorHAnsi"/>
          <w:sz w:val="22"/>
        </w:rPr>
        <w:t>If acknow</w:t>
      </w:r>
      <w:r w:rsidR="006E072E">
        <w:rPr>
          <w:rFonts w:asciiTheme="minorHAnsi" w:eastAsia="Times New Roman" w:hAnsiTheme="minorHAnsi" w:cstheme="minorHAnsi"/>
          <w:sz w:val="22"/>
        </w:rPr>
        <w:t>l</w:t>
      </w:r>
      <w:r>
        <w:rPr>
          <w:rFonts w:asciiTheme="minorHAnsi" w:eastAsia="Times New Roman" w:hAnsiTheme="minorHAnsi" w:cstheme="minorHAnsi"/>
          <w:sz w:val="22"/>
        </w:rPr>
        <w:t xml:space="preserve">edgement is received as </w:t>
      </w:r>
      <w:r w:rsidR="006E072E">
        <w:rPr>
          <w:rFonts w:asciiTheme="minorHAnsi" w:eastAsia="Times New Roman" w:hAnsiTheme="minorHAnsi" w:cstheme="minorHAnsi"/>
          <w:sz w:val="22"/>
        </w:rPr>
        <w:t>success – no action need to be taken in SAP</w:t>
      </w:r>
    </w:p>
    <w:p w14:paraId="0FA40249" w14:textId="215A85A0" w:rsidR="005B5BB4" w:rsidRDefault="006D4B3A" w:rsidP="006E072E">
      <w:pPr>
        <w:pStyle w:val="ListParagraph"/>
        <w:numPr>
          <w:ilvl w:val="0"/>
          <w:numId w:val="19"/>
        </w:numPr>
        <w:tabs>
          <w:tab w:val="left" w:pos="1080"/>
        </w:tabs>
        <w:ind w:left="720" w:hanging="450"/>
        <w:jc w:val="both"/>
        <w:rPr>
          <w:rFonts w:asciiTheme="minorHAnsi" w:eastAsia="Times New Roman" w:hAnsiTheme="minorHAnsi" w:cstheme="minorHAnsi"/>
          <w:sz w:val="22"/>
        </w:rPr>
      </w:pPr>
      <w:r w:rsidRPr="006E072E">
        <w:rPr>
          <w:rFonts w:asciiTheme="minorHAnsi" w:eastAsia="Times New Roman" w:hAnsiTheme="minorHAnsi" w:cstheme="minorHAnsi"/>
          <w:sz w:val="22"/>
        </w:rPr>
        <w:t>The bank</w:t>
      </w:r>
      <w:r w:rsidR="006E072E" w:rsidRPr="006E072E">
        <w:rPr>
          <w:rFonts w:asciiTheme="minorHAnsi" w:eastAsia="Times New Roman" w:hAnsiTheme="minorHAnsi" w:cstheme="minorHAnsi"/>
          <w:sz w:val="22"/>
        </w:rPr>
        <w:t xml:space="preserve"> will send a reverse file </w:t>
      </w:r>
      <w:r w:rsidR="006E072E">
        <w:rPr>
          <w:rFonts w:asciiTheme="minorHAnsi" w:eastAsia="Times New Roman" w:hAnsiTheme="minorHAnsi" w:cstheme="minorHAnsi"/>
          <w:sz w:val="22"/>
        </w:rPr>
        <w:t xml:space="preserve">containing details </w:t>
      </w:r>
      <w:r w:rsidR="00DE4690">
        <w:rPr>
          <w:rFonts w:asciiTheme="minorHAnsi" w:eastAsia="Times New Roman" w:hAnsiTheme="minorHAnsi" w:cstheme="minorHAnsi"/>
          <w:sz w:val="22"/>
        </w:rPr>
        <w:t>of UTR number etc.</w:t>
      </w:r>
    </w:p>
    <w:p w14:paraId="400C2D8E" w14:textId="73F3AEBD" w:rsidR="00AF0D20" w:rsidRPr="006D4B3A" w:rsidRDefault="00DE4690" w:rsidP="00DE58B9">
      <w:pPr>
        <w:pStyle w:val="ListParagraph"/>
        <w:numPr>
          <w:ilvl w:val="0"/>
          <w:numId w:val="19"/>
        </w:numPr>
        <w:tabs>
          <w:tab w:val="left" w:pos="1080"/>
        </w:tabs>
        <w:ind w:left="720" w:hanging="450"/>
        <w:jc w:val="both"/>
        <w:rPr>
          <w:rFonts w:cstheme="minorHAnsi"/>
        </w:rPr>
      </w:pPr>
      <w:r w:rsidRPr="006D4B3A">
        <w:rPr>
          <w:rFonts w:asciiTheme="minorHAnsi" w:eastAsia="Times New Roman" w:hAnsiTheme="minorHAnsi" w:cstheme="minorHAnsi"/>
          <w:sz w:val="22"/>
        </w:rPr>
        <w:t xml:space="preserve">Payment documents in SAP will be updated with UTR number in </w:t>
      </w:r>
      <w:r w:rsidR="006D4B3A" w:rsidRPr="006D4B3A">
        <w:rPr>
          <w:rFonts w:asciiTheme="minorHAnsi" w:eastAsia="Times New Roman" w:hAnsiTheme="minorHAnsi" w:cstheme="minorHAnsi"/>
          <w:sz w:val="22"/>
        </w:rPr>
        <w:t>Payment reference no. field in Bank line item.</w:t>
      </w:r>
    </w:p>
    <w:p w14:paraId="78FEB781" w14:textId="77777777" w:rsidR="00AF0D20" w:rsidRPr="006133EE" w:rsidRDefault="00AF0D20" w:rsidP="00737F4F">
      <w:pPr>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2257"/>
        <w:gridCol w:w="3660"/>
        <w:gridCol w:w="2180"/>
      </w:tblGrid>
      <w:tr w:rsidR="00042815" w:rsidRPr="006133EE" w14:paraId="09945A89" w14:textId="77777777" w:rsidTr="00FA4451">
        <w:trPr>
          <w:trHeight w:val="503"/>
        </w:trPr>
        <w:tc>
          <w:tcPr>
            <w:tcW w:w="914" w:type="pct"/>
            <w:shd w:val="clear" w:color="auto" w:fill="D0CECE" w:themeFill="background2" w:themeFillShade="E6"/>
            <w:vAlign w:val="center"/>
            <w:hideMark/>
          </w:tcPr>
          <w:p w14:paraId="78A0AD4D" w14:textId="77777777" w:rsidR="00042815" w:rsidRPr="006133EE" w:rsidRDefault="00042815" w:rsidP="00AE4A52">
            <w:pPr>
              <w:spacing w:after="0" w:line="240" w:lineRule="auto"/>
              <w:jc w:val="both"/>
              <w:rPr>
                <w:rFonts w:eastAsia="Times New Roman" w:cstheme="minorHAnsi"/>
                <w:b/>
                <w:bCs/>
                <w:color w:val="000000"/>
                <w:lang w:val="en-IN" w:eastAsia="en-IN"/>
              </w:rPr>
            </w:pPr>
            <w:r w:rsidRPr="006133EE">
              <w:rPr>
                <w:rFonts w:eastAsia="Times New Roman" w:cstheme="minorHAnsi"/>
                <w:b/>
                <w:bCs/>
                <w:color w:val="000000"/>
                <w:lang w:val="en-IN" w:eastAsia="en-IN"/>
              </w:rPr>
              <w:t>GAP ID</w:t>
            </w:r>
          </w:p>
        </w:tc>
        <w:tc>
          <w:tcPr>
            <w:tcW w:w="1139" w:type="pct"/>
            <w:shd w:val="clear" w:color="auto" w:fill="D0CECE" w:themeFill="background2" w:themeFillShade="E6"/>
            <w:vAlign w:val="center"/>
            <w:hideMark/>
          </w:tcPr>
          <w:p w14:paraId="47256220" w14:textId="77777777" w:rsidR="00042815" w:rsidRPr="006133EE" w:rsidRDefault="00042815" w:rsidP="00042815">
            <w:pPr>
              <w:spacing w:after="0" w:line="240" w:lineRule="auto"/>
              <w:rPr>
                <w:rFonts w:eastAsia="Times New Roman" w:cstheme="minorHAnsi"/>
                <w:b/>
                <w:bCs/>
                <w:color w:val="000000"/>
                <w:lang w:val="en-IN" w:eastAsia="en-IN"/>
              </w:rPr>
            </w:pPr>
            <w:r w:rsidRPr="006133EE">
              <w:rPr>
                <w:rFonts w:eastAsia="Times New Roman" w:cstheme="minorHAnsi"/>
                <w:b/>
                <w:bCs/>
                <w:color w:val="000000"/>
                <w:lang w:val="en-IN" w:eastAsia="en-IN"/>
              </w:rPr>
              <w:t>Business Scenario</w:t>
            </w:r>
          </w:p>
        </w:tc>
        <w:tc>
          <w:tcPr>
            <w:tcW w:w="1847" w:type="pct"/>
            <w:shd w:val="clear" w:color="auto" w:fill="D0CECE" w:themeFill="background2" w:themeFillShade="E6"/>
            <w:vAlign w:val="center"/>
            <w:hideMark/>
          </w:tcPr>
          <w:p w14:paraId="003248E9" w14:textId="77777777" w:rsidR="00042815" w:rsidRPr="006133EE" w:rsidRDefault="00042815" w:rsidP="00042815">
            <w:pPr>
              <w:spacing w:after="0" w:line="240" w:lineRule="auto"/>
              <w:rPr>
                <w:rFonts w:eastAsia="Times New Roman" w:cstheme="minorHAnsi"/>
                <w:b/>
                <w:bCs/>
                <w:color w:val="000000"/>
                <w:lang w:val="en-IN" w:eastAsia="en-IN"/>
              </w:rPr>
            </w:pPr>
            <w:r w:rsidRPr="006133EE">
              <w:rPr>
                <w:rFonts w:eastAsia="Times New Roman" w:cstheme="minorHAnsi"/>
                <w:b/>
                <w:bCs/>
                <w:color w:val="000000"/>
                <w:lang w:val="en-IN" w:eastAsia="en-IN"/>
              </w:rPr>
              <w:t>Short Description</w:t>
            </w:r>
          </w:p>
        </w:tc>
        <w:tc>
          <w:tcPr>
            <w:tcW w:w="1100" w:type="pct"/>
            <w:shd w:val="clear" w:color="auto" w:fill="D0CECE" w:themeFill="background2" w:themeFillShade="E6"/>
            <w:vAlign w:val="center"/>
            <w:hideMark/>
          </w:tcPr>
          <w:p w14:paraId="2423B99C" w14:textId="77777777" w:rsidR="00042815" w:rsidRPr="006133EE" w:rsidRDefault="00042815" w:rsidP="00042815">
            <w:pPr>
              <w:spacing w:after="0" w:line="240" w:lineRule="auto"/>
              <w:rPr>
                <w:rFonts w:eastAsia="Times New Roman" w:cstheme="minorHAnsi"/>
                <w:b/>
                <w:bCs/>
                <w:color w:val="000000"/>
                <w:lang w:val="en-IN" w:eastAsia="en-IN"/>
              </w:rPr>
            </w:pPr>
            <w:r w:rsidRPr="006133EE">
              <w:rPr>
                <w:rFonts w:eastAsia="Times New Roman" w:cstheme="minorHAnsi"/>
                <w:b/>
                <w:bCs/>
                <w:color w:val="000000"/>
                <w:lang w:val="en-IN" w:eastAsia="en-IN"/>
              </w:rPr>
              <w:t>FS Category</w:t>
            </w:r>
          </w:p>
        </w:tc>
      </w:tr>
      <w:tr w:rsidR="000722D4" w:rsidRPr="006133EE" w14:paraId="147DBE54" w14:textId="77777777" w:rsidTr="00FA4451">
        <w:trPr>
          <w:trHeight w:val="269"/>
        </w:trPr>
        <w:tc>
          <w:tcPr>
            <w:tcW w:w="914" w:type="pct"/>
            <w:shd w:val="clear" w:color="auto" w:fill="auto"/>
            <w:noWrap/>
            <w:hideMark/>
          </w:tcPr>
          <w:p w14:paraId="1B61F8DD" w14:textId="52F4B3B7" w:rsidR="000722D4" w:rsidRPr="006133EE" w:rsidRDefault="00EB6053" w:rsidP="000722D4">
            <w:pPr>
              <w:spacing w:after="0" w:line="240" w:lineRule="auto"/>
              <w:rPr>
                <w:rFonts w:cstheme="minorHAnsi"/>
                <w:i/>
                <w:sz w:val="20"/>
                <w:szCs w:val="20"/>
              </w:rPr>
            </w:pPr>
            <w:r w:rsidRPr="00EB6053">
              <w:rPr>
                <w:rFonts w:cstheme="minorHAnsi"/>
                <w:i/>
                <w:sz w:val="20"/>
                <w:szCs w:val="20"/>
              </w:rPr>
              <w:t>FICO_05_001_05</w:t>
            </w:r>
          </w:p>
        </w:tc>
        <w:tc>
          <w:tcPr>
            <w:tcW w:w="1139" w:type="pct"/>
            <w:shd w:val="clear" w:color="auto" w:fill="auto"/>
            <w:noWrap/>
          </w:tcPr>
          <w:p w14:paraId="1894E784" w14:textId="44AD40A3" w:rsidR="000722D4" w:rsidRPr="006133EE" w:rsidRDefault="00EB6053" w:rsidP="000722D4">
            <w:pPr>
              <w:spacing w:after="0" w:line="240" w:lineRule="auto"/>
              <w:rPr>
                <w:rFonts w:cstheme="minorHAnsi"/>
                <w:i/>
                <w:sz w:val="20"/>
                <w:szCs w:val="20"/>
              </w:rPr>
            </w:pPr>
            <w:r>
              <w:rPr>
                <w:rFonts w:cstheme="minorHAnsi"/>
                <w:i/>
                <w:sz w:val="20"/>
                <w:szCs w:val="20"/>
              </w:rPr>
              <w:t>Bank A</w:t>
            </w:r>
            <w:r w:rsidR="00942F79">
              <w:rPr>
                <w:rFonts w:cstheme="minorHAnsi"/>
                <w:i/>
                <w:sz w:val="20"/>
                <w:szCs w:val="20"/>
              </w:rPr>
              <w:t>ccounting</w:t>
            </w:r>
          </w:p>
        </w:tc>
        <w:tc>
          <w:tcPr>
            <w:tcW w:w="1847" w:type="pct"/>
            <w:shd w:val="clear" w:color="auto" w:fill="auto"/>
          </w:tcPr>
          <w:p w14:paraId="73AE7A44" w14:textId="77777777" w:rsidR="00942F79" w:rsidRPr="00942F79" w:rsidRDefault="00942F79" w:rsidP="00942F79">
            <w:pPr>
              <w:jc w:val="both"/>
              <w:rPr>
                <w:rFonts w:cstheme="minorHAnsi"/>
                <w:i/>
                <w:sz w:val="20"/>
                <w:szCs w:val="20"/>
              </w:rPr>
            </w:pPr>
            <w:r w:rsidRPr="00942F79">
              <w:rPr>
                <w:rFonts w:cstheme="minorHAnsi"/>
                <w:i/>
                <w:sz w:val="20"/>
                <w:szCs w:val="20"/>
              </w:rPr>
              <w:t>Bank Integration</w:t>
            </w:r>
          </w:p>
          <w:p w14:paraId="07957A5E" w14:textId="77777777" w:rsidR="00942F79" w:rsidRPr="00942F79" w:rsidRDefault="00942F79" w:rsidP="00942F79">
            <w:pPr>
              <w:jc w:val="both"/>
              <w:rPr>
                <w:rFonts w:cstheme="minorHAnsi"/>
                <w:i/>
                <w:sz w:val="20"/>
                <w:szCs w:val="20"/>
              </w:rPr>
            </w:pPr>
            <w:r w:rsidRPr="00942F79">
              <w:rPr>
                <w:rFonts w:cstheme="minorHAnsi"/>
                <w:i/>
                <w:sz w:val="20"/>
                <w:szCs w:val="20"/>
              </w:rPr>
              <w:t xml:space="preserve">Payment file integration/sending to IHCL via </w:t>
            </w:r>
          </w:p>
          <w:p w14:paraId="0C841EC6" w14:textId="77777777" w:rsidR="00942F79" w:rsidRPr="00942F79" w:rsidRDefault="00942F79" w:rsidP="00942F79">
            <w:pPr>
              <w:jc w:val="both"/>
              <w:rPr>
                <w:rFonts w:cstheme="minorHAnsi"/>
                <w:i/>
                <w:sz w:val="20"/>
                <w:szCs w:val="20"/>
              </w:rPr>
            </w:pPr>
            <w:r w:rsidRPr="00942F79">
              <w:rPr>
                <w:rFonts w:cstheme="minorHAnsi"/>
                <w:i/>
                <w:sz w:val="20"/>
                <w:szCs w:val="20"/>
              </w:rPr>
              <w:t>Acknowledgement/reverse file receipt from Bank</w:t>
            </w:r>
          </w:p>
          <w:p w14:paraId="23827365" w14:textId="439D555E" w:rsidR="000722D4" w:rsidRPr="006133EE" w:rsidRDefault="00942F79" w:rsidP="00942F79">
            <w:pPr>
              <w:jc w:val="both"/>
              <w:rPr>
                <w:rFonts w:cstheme="minorHAnsi"/>
                <w:i/>
                <w:sz w:val="20"/>
                <w:szCs w:val="20"/>
              </w:rPr>
            </w:pPr>
            <w:r w:rsidRPr="00942F79">
              <w:rPr>
                <w:rFonts w:cstheme="minorHAnsi"/>
                <w:i/>
                <w:sz w:val="20"/>
                <w:szCs w:val="20"/>
              </w:rPr>
              <w:t>Payment document update based on acknowledgement/reverse file</w:t>
            </w:r>
          </w:p>
        </w:tc>
        <w:tc>
          <w:tcPr>
            <w:tcW w:w="1100" w:type="pct"/>
            <w:shd w:val="clear" w:color="auto" w:fill="auto"/>
          </w:tcPr>
          <w:p w14:paraId="5E91A542" w14:textId="21AA6FDD" w:rsidR="00DB27AC" w:rsidRPr="006133EE" w:rsidRDefault="00942F79" w:rsidP="00FF05AB">
            <w:pPr>
              <w:jc w:val="both"/>
              <w:rPr>
                <w:rFonts w:cstheme="minorHAnsi"/>
                <w:i/>
                <w:sz w:val="20"/>
                <w:szCs w:val="20"/>
              </w:rPr>
            </w:pPr>
            <w:r>
              <w:rPr>
                <w:rFonts w:cstheme="minorHAnsi"/>
                <w:i/>
                <w:sz w:val="20"/>
                <w:szCs w:val="20"/>
              </w:rPr>
              <w:t>Integration and Enhancement</w:t>
            </w:r>
          </w:p>
        </w:tc>
      </w:tr>
      <w:tr w:rsidR="00FA4451" w:rsidRPr="006133EE" w14:paraId="27277EE1" w14:textId="77777777" w:rsidTr="00FA4451">
        <w:trPr>
          <w:trHeight w:val="269"/>
        </w:trPr>
        <w:tc>
          <w:tcPr>
            <w:tcW w:w="914" w:type="pct"/>
            <w:shd w:val="clear" w:color="auto" w:fill="auto"/>
            <w:noWrap/>
          </w:tcPr>
          <w:p w14:paraId="62708A84" w14:textId="05CCBB3F" w:rsidR="00FA4451" w:rsidRPr="00EB6053" w:rsidRDefault="00346925" w:rsidP="000722D4">
            <w:pPr>
              <w:spacing w:after="0" w:line="240" w:lineRule="auto"/>
              <w:rPr>
                <w:rFonts w:cstheme="minorHAnsi"/>
                <w:i/>
                <w:sz w:val="20"/>
                <w:szCs w:val="20"/>
              </w:rPr>
            </w:pPr>
            <w:r w:rsidRPr="00346925">
              <w:rPr>
                <w:rFonts w:cstheme="minorHAnsi"/>
                <w:i/>
                <w:sz w:val="20"/>
                <w:szCs w:val="20"/>
              </w:rPr>
              <w:t>FICO_05_001_08</w:t>
            </w:r>
          </w:p>
        </w:tc>
        <w:tc>
          <w:tcPr>
            <w:tcW w:w="1139" w:type="pct"/>
            <w:shd w:val="clear" w:color="auto" w:fill="auto"/>
            <w:noWrap/>
          </w:tcPr>
          <w:p w14:paraId="127EC6DE" w14:textId="592C0D0D" w:rsidR="00FA4451" w:rsidRDefault="00346925" w:rsidP="000722D4">
            <w:pPr>
              <w:spacing w:after="0" w:line="240" w:lineRule="auto"/>
              <w:rPr>
                <w:rFonts w:cstheme="minorHAnsi"/>
                <w:i/>
                <w:sz w:val="20"/>
                <w:szCs w:val="20"/>
              </w:rPr>
            </w:pPr>
            <w:r>
              <w:rPr>
                <w:rFonts w:cstheme="minorHAnsi"/>
                <w:i/>
                <w:sz w:val="20"/>
                <w:szCs w:val="20"/>
              </w:rPr>
              <w:t>Bank Accounting</w:t>
            </w:r>
          </w:p>
        </w:tc>
        <w:tc>
          <w:tcPr>
            <w:tcW w:w="1847" w:type="pct"/>
            <w:shd w:val="clear" w:color="auto" w:fill="auto"/>
          </w:tcPr>
          <w:p w14:paraId="249FEF1E" w14:textId="60BAFEE2" w:rsidR="00FA4451" w:rsidRPr="00942F79" w:rsidRDefault="00346925" w:rsidP="00942F79">
            <w:pPr>
              <w:jc w:val="both"/>
              <w:rPr>
                <w:rFonts w:cstheme="minorHAnsi"/>
                <w:i/>
                <w:sz w:val="20"/>
                <w:szCs w:val="20"/>
              </w:rPr>
            </w:pPr>
            <w:r w:rsidRPr="00346925">
              <w:rPr>
                <w:rFonts w:cstheme="minorHAnsi"/>
                <w:i/>
                <w:sz w:val="20"/>
                <w:szCs w:val="20"/>
              </w:rPr>
              <w:t>Auto reversal of document in case of rejection/failure from Bank</w:t>
            </w:r>
          </w:p>
        </w:tc>
        <w:tc>
          <w:tcPr>
            <w:tcW w:w="1100" w:type="pct"/>
            <w:shd w:val="clear" w:color="auto" w:fill="auto"/>
          </w:tcPr>
          <w:p w14:paraId="26A51BC8" w14:textId="55A26720" w:rsidR="00FA4451" w:rsidRDefault="00346925" w:rsidP="00FF05AB">
            <w:pPr>
              <w:jc w:val="both"/>
              <w:rPr>
                <w:rFonts w:cstheme="minorHAnsi"/>
                <w:i/>
                <w:sz w:val="20"/>
                <w:szCs w:val="20"/>
              </w:rPr>
            </w:pPr>
            <w:r>
              <w:rPr>
                <w:rFonts w:cstheme="minorHAnsi"/>
                <w:i/>
                <w:sz w:val="20"/>
                <w:szCs w:val="20"/>
              </w:rPr>
              <w:t>Integration and Enhancement</w:t>
            </w:r>
          </w:p>
        </w:tc>
      </w:tr>
    </w:tbl>
    <w:p w14:paraId="0C0A9783" w14:textId="77777777" w:rsidR="006472B5" w:rsidRPr="006133EE" w:rsidRDefault="006472B5" w:rsidP="00865122">
      <w:pPr>
        <w:rPr>
          <w:rFonts w:cstheme="minorHAnsi"/>
        </w:rPr>
      </w:pPr>
    </w:p>
    <w:p w14:paraId="5C385BEF" w14:textId="77777777" w:rsidR="00865122" w:rsidRPr="006133EE" w:rsidRDefault="00556967" w:rsidP="005750C8">
      <w:pPr>
        <w:pStyle w:val="Heading1"/>
        <w:pBdr>
          <w:bottom w:val="none" w:sz="0" w:space="0" w:color="auto"/>
        </w:pBdr>
        <w:ind w:left="360" w:hanging="502"/>
        <w:rPr>
          <w:rFonts w:asciiTheme="minorHAnsi" w:hAnsiTheme="minorHAnsi" w:cstheme="minorHAnsi"/>
          <w:sz w:val="32"/>
        </w:rPr>
      </w:pPr>
      <w:bookmarkStart w:id="18" w:name="_Toc178028306"/>
      <w:r w:rsidRPr="006133EE">
        <w:rPr>
          <w:rFonts w:asciiTheme="minorHAnsi" w:hAnsiTheme="minorHAnsi" w:cstheme="minorHAnsi"/>
          <w:sz w:val="32"/>
        </w:rPr>
        <w:lastRenderedPageBreak/>
        <w:t>T</w:t>
      </w:r>
      <w:r w:rsidR="00865122" w:rsidRPr="006133EE">
        <w:rPr>
          <w:rFonts w:asciiTheme="minorHAnsi" w:hAnsiTheme="minorHAnsi" w:cstheme="minorHAnsi"/>
          <w:sz w:val="32"/>
        </w:rPr>
        <w:t xml:space="preserve">o-Be Process </w:t>
      </w:r>
      <w:r w:rsidR="006666B0" w:rsidRPr="006133EE">
        <w:rPr>
          <w:rFonts w:asciiTheme="minorHAnsi" w:hAnsiTheme="minorHAnsi" w:cstheme="minorHAnsi"/>
          <w:sz w:val="32"/>
        </w:rPr>
        <w:t>/ Solution Description</w:t>
      </w:r>
      <w:bookmarkEnd w:id="18"/>
    </w:p>
    <w:p w14:paraId="71E9235B" w14:textId="137FF62F" w:rsidR="005218B2" w:rsidRPr="006133EE" w:rsidRDefault="002656EF" w:rsidP="003914F5">
      <w:pPr>
        <w:pStyle w:val="Heading2"/>
        <w:ind w:left="142" w:hanging="284"/>
        <w:rPr>
          <w:rFonts w:asciiTheme="minorHAnsi" w:hAnsiTheme="minorHAnsi" w:cstheme="minorHAnsi"/>
        </w:rPr>
      </w:pPr>
      <w:bookmarkStart w:id="19" w:name="_Toc178028307"/>
      <w:r w:rsidRPr="006133EE">
        <w:rPr>
          <w:rFonts w:asciiTheme="minorHAnsi" w:hAnsiTheme="minorHAnsi" w:cstheme="minorHAnsi"/>
        </w:rPr>
        <w:t>Process flo</w:t>
      </w:r>
      <w:r w:rsidR="00664EEA" w:rsidRPr="006133EE">
        <w:rPr>
          <w:rFonts w:asciiTheme="minorHAnsi" w:hAnsiTheme="minorHAnsi" w:cstheme="minorHAnsi"/>
        </w:rPr>
        <w:t>w</w:t>
      </w:r>
      <w:bookmarkEnd w:id="19"/>
    </w:p>
    <w:p w14:paraId="50832174" w14:textId="342014DA" w:rsidR="00C76813" w:rsidRPr="002B02C2" w:rsidRDefault="004505B4" w:rsidP="002B02C2">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The automatic</w:t>
      </w:r>
      <w:r w:rsidR="00AA6A8F">
        <w:rPr>
          <w:rFonts w:asciiTheme="minorHAnsi" w:hAnsiTheme="minorHAnsi" w:cstheme="minorHAnsi"/>
          <w:sz w:val="21"/>
          <w:szCs w:val="21"/>
        </w:rPr>
        <w:t xml:space="preserve"> payment process </w:t>
      </w:r>
      <w:r w:rsidR="00E01D97">
        <w:rPr>
          <w:rFonts w:asciiTheme="minorHAnsi" w:hAnsiTheme="minorHAnsi" w:cstheme="minorHAnsi"/>
          <w:sz w:val="21"/>
          <w:szCs w:val="21"/>
        </w:rPr>
        <w:t>in SAP will be followed for making vendor payments.</w:t>
      </w:r>
      <w:r w:rsidR="00054451">
        <w:rPr>
          <w:rFonts w:asciiTheme="minorHAnsi" w:hAnsiTheme="minorHAnsi" w:cstheme="minorHAnsi"/>
          <w:sz w:val="21"/>
          <w:szCs w:val="21"/>
        </w:rPr>
        <w:t xml:space="preserve"> Fiori App </w:t>
      </w:r>
      <w:r w:rsidR="009336C3">
        <w:rPr>
          <w:rFonts w:asciiTheme="minorHAnsi" w:hAnsiTheme="minorHAnsi" w:cstheme="minorHAnsi"/>
          <w:sz w:val="21"/>
          <w:szCs w:val="21"/>
        </w:rPr>
        <w:t>“Manage</w:t>
      </w:r>
      <w:r w:rsidR="00054451">
        <w:rPr>
          <w:rFonts w:asciiTheme="minorHAnsi" w:hAnsiTheme="minorHAnsi" w:cstheme="minorHAnsi"/>
          <w:sz w:val="21"/>
          <w:szCs w:val="21"/>
        </w:rPr>
        <w:t xml:space="preserve"> Automatic payments” will be used for making </w:t>
      </w:r>
      <w:r w:rsidR="00E032E2">
        <w:rPr>
          <w:rFonts w:asciiTheme="minorHAnsi" w:hAnsiTheme="minorHAnsi" w:cstheme="minorHAnsi"/>
          <w:sz w:val="21"/>
          <w:szCs w:val="21"/>
        </w:rPr>
        <w:t>vendor payments</w:t>
      </w:r>
      <w:r w:rsidR="009336C3">
        <w:rPr>
          <w:rFonts w:asciiTheme="minorHAnsi" w:hAnsiTheme="minorHAnsi" w:cstheme="minorHAnsi"/>
          <w:sz w:val="21"/>
          <w:szCs w:val="21"/>
        </w:rPr>
        <w:t>. M</w:t>
      </w:r>
      <w:r w:rsidR="00E032E2">
        <w:rPr>
          <w:rFonts w:asciiTheme="minorHAnsi" w:hAnsiTheme="minorHAnsi" w:cstheme="minorHAnsi"/>
          <w:sz w:val="21"/>
          <w:szCs w:val="21"/>
        </w:rPr>
        <w:t xml:space="preserve">ultiple vendors and multiple invoices can be paid </w:t>
      </w:r>
      <w:r w:rsidR="009336C3">
        <w:rPr>
          <w:rFonts w:asciiTheme="minorHAnsi" w:hAnsiTheme="minorHAnsi" w:cstheme="minorHAnsi"/>
          <w:sz w:val="21"/>
          <w:szCs w:val="21"/>
        </w:rPr>
        <w:t>through one automatic payment run.</w:t>
      </w:r>
    </w:p>
    <w:p w14:paraId="36D643F1" w14:textId="5F327DB6" w:rsidR="00E01D97" w:rsidRDefault="00E01D97"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 xml:space="preserve">Payment method </w:t>
      </w:r>
      <w:r w:rsidR="00C76813">
        <w:rPr>
          <w:rFonts w:asciiTheme="minorHAnsi" w:hAnsiTheme="minorHAnsi" w:cstheme="minorHAnsi"/>
          <w:sz w:val="21"/>
          <w:szCs w:val="21"/>
        </w:rPr>
        <w:t>“</w:t>
      </w:r>
      <w:r>
        <w:rPr>
          <w:rFonts w:asciiTheme="minorHAnsi" w:hAnsiTheme="minorHAnsi" w:cstheme="minorHAnsi"/>
          <w:sz w:val="21"/>
          <w:szCs w:val="21"/>
        </w:rPr>
        <w:t>T</w:t>
      </w:r>
      <w:r w:rsidR="00C76813">
        <w:rPr>
          <w:rFonts w:asciiTheme="minorHAnsi" w:hAnsiTheme="minorHAnsi" w:cstheme="minorHAnsi"/>
          <w:sz w:val="21"/>
          <w:szCs w:val="21"/>
        </w:rPr>
        <w:t>”</w:t>
      </w:r>
      <w:r>
        <w:rPr>
          <w:rFonts w:asciiTheme="minorHAnsi" w:hAnsiTheme="minorHAnsi" w:cstheme="minorHAnsi"/>
          <w:sz w:val="21"/>
          <w:szCs w:val="21"/>
        </w:rPr>
        <w:t xml:space="preserve"> will be used for making such </w:t>
      </w:r>
      <w:r w:rsidR="004505B4">
        <w:rPr>
          <w:rFonts w:asciiTheme="minorHAnsi" w:hAnsiTheme="minorHAnsi" w:cstheme="minorHAnsi"/>
          <w:sz w:val="21"/>
          <w:szCs w:val="21"/>
        </w:rPr>
        <w:t>payments,</w:t>
      </w:r>
      <w:r>
        <w:rPr>
          <w:rFonts w:asciiTheme="minorHAnsi" w:hAnsiTheme="minorHAnsi" w:cstheme="minorHAnsi"/>
          <w:sz w:val="21"/>
          <w:szCs w:val="21"/>
        </w:rPr>
        <w:t xml:space="preserve"> which need to be sent </w:t>
      </w:r>
      <w:r w:rsidR="004505B4">
        <w:rPr>
          <w:rFonts w:asciiTheme="minorHAnsi" w:hAnsiTheme="minorHAnsi" w:cstheme="minorHAnsi"/>
          <w:sz w:val="21"/>
          <w:szCs w:val="21"/>
        </w:rPr>
        <w:t>to bank via H2H pr</w:t>
      </w:r>
      <w:r w:rsidR="00E14E8B">
        <w:rPr>
          <w:rFonts w:asciiTheme="minorHAnsi" w:hAnsiTheme="minorHAnsi" w:cstheme="minorHAnsi"/>
          <w:sz w:val="21"/>
          <w:szCs w:val="21"/>
        </w:rPr>
        <w:t>ocess</w:t>
      </w:r>
    </w:p>
    <w:p w14:paraId="38039161" w14:textId="2106AE0B" w:rsidR="00C76813" w:rsidRDefault="002B02C2"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 xml:space="preserve">Once payment run is completed via Fiori app </w:t>
      </w:r>
      <w:r w:rsidR="00054451">
        <w:rPr>
          <w:rFonts w:asciiTheme="minorHAnsi" w:hAnsiTheme="minorHAnsi" w:cstheme="minorHAnsi"/>
          <w:sz w:val="21"/>
          <w:szCs w:val="21"/>
        </w:rPr>
        <w:t>“Manage Automatic payments”</w:t>
      </w:r>
      <w:r w:rsidR="009336C3">
        <w:rPr>
          <w:rFonts w:asciiTheme="minorHAnsi" w:hAnsiTheme="minorHAnsi" w:cstheme="minorHAnsi"/>
          <w:sz w:val="21"/>
          <w:szCs w:val="21"/>
        </w:rPr>
        <w:t xml:space="preserve">, a payment file will be generated </w:t>
      </w:r>
      <w:r w:rsidR="00303C88">
        <w:rPr>
          <w:rFonts w:asciiTheme="minorHAnsi" w:hAnsiTheme="minorHAnsi" w:cstheme="minorHAnsi"/>
          <w:sz w:val="21"/>
          <w:szCs w:val="21"/>
        </w:rPr>
        <w:t>in bank format</w:t>
      </w:r>
      <w:r w:rsidR="006B06B7">
        <w:rPr>
          <w:rFonts w:asciiTheme="minorHAnsi" w:hAnsiTheme="minorHAnsi" w:cstheme="minorHAnsi"/>
          <w:sz w:val="21"/>
          <w:szCs w:val="21"/>
        </w:rPr>
        <w:t xml:space="preserve"> (XML) </w:t>
      </w:r>
      <w:r w:rsidR="00A92229">
        <w:rPr>
          <w:rFonts w:asciiTheme="minorHAnsi" w:hAnsiTheme="minorHAnsi" w:cstheme="minorHAnsi"/>
          <w:sz w:val="21"/>
          <w:szCs w:val="21"/>
        </w:rPr>
        <w:t>and placed on SAP Application server.</w:t>
      </w:r>
    </w:p>
    <w:p w14:paraId="0C8BD600" w14:textId="39D3A0C7" w:rsidR="00A92229" w:rsidRDefault="00840DAD"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The CPI</w:t>
      </w:r>
      <w:r w:rsidR="00A92229">
        <w:rPr>
          <w:rFonts w:asciiTheme="minorHAnsi" w:hAnsiTheme="minorHAnsi" w:cstheme="minorHAnsi"/>
          <w:sz w:val="21"/>
          <w:szCs w:val="21"/>
        </w:rPr>
        <w:t xml:space="preserve"> interface will pick up the file from SAP application server </w:t>
      </w:r>
      <w:r w:rsidR="002003F7">
        <w:rPr>
          <w:rFonts w:asciiTheme="minorHAnsi" w:hAnsiTheme="minorHAnsi" w:cstheme="minorHAnsi"/>
          <w:sz w:val="21"/>
          <w:szCs w:val="21"/>
        </w:rPr>
        <w:t xml:space="preserve">and put it on </w:t>
      </w:r>
      <w:r w:rsidR="00E23A94">
        <w:rPr>
          <w:rFonts w:asciiTheme="minorHAnsi" w:hAnsiTheme="minorHAnsi" w:cstheme="minorHAnsi"/>
          <w:sz w:val="21"/>
          <w:szCs w:val="21"/>
        </w:rPr>
        <w:t>SFTP</w:t>
      </w:r>
      <w:r w:rsidR="002003F7">
        <w:rPr>
          <w:rFonts w:asciiTheme="minorHAnsi" w:hAnsiTheme="minorHAnsi" w:cstheme="minorHAnsi"/>
          <w:sz w:val="21"/>
          <w:szCs w:val="21"/>
        </w:rPr>
        <w:t xml:space="preserve"> </w:t>
      </w:r>
      <w:r w:rsidR="00F27FD9">
        <w:rPr>
          <w:rFonts w:asciiTheme="minorHAnsi" w:hAnsiTheme="minorHAnsi" w:cstheme="minorHAnsi"/>
          <w:sz w:val="21"/>
          <w:szCs w:val="21"/>
        </w:rPr>
        <w:t>in</w:t>
      </w:r>
      <w:r w:rsidR="00E23A94">
        <w:rPr>
          <w:rFonts w:asciiTheme="minorHAnsi" w:hAnsiTheme="minorHAnsi" w:cstheme="minorHAnsi"/>
          <w:sz w:val="21"/>
          <w:szCs w:val="21"/>
        </w:rPr>
        <w:t xml:space="preserve"> IHCL</w:t>
      </w:r>
      <w:r w:rsidR="002003F7">
        <w:rPr>
          <w:rFonts w:asciiTheme="minorHAnsi" w:hAnsiTheme="minorHAnsi" w:cstheme="minorHAnsi"/>
          <w:sz w:val="21"/>
          <w:szCs w:val="21"/>
        </w:rPr>
        <w:t xml:space="preserve"> </w:t>
      </w:r>
      <w:r w:rsidR="004963DE">
        <w:rPr>
          <w:rFonts w:asciiTheme="minorHAnsi" w:hAnsiTheme="minorHAnsi" w:cstheme="minorHAnsi"/>
          <w:sz w:val="21"/>
          <w:szCs w:val="21"/>
        </w:rPr>
        <w:t>folder</w:t>
      </w:r>
      <w:r w:rsidR="002C3DA6">
        <w:rPr>
          <w:rFonts w:asciiTheme="minorHAnsi" w:hAnsiTheme="minorHAnsi" w:cstheme="minorHAnsi"/>
          <w:sz w:val="21"/>
          <w:szCs w:val="21"/>
        </w:rPr>
        <w:t>.</w:t>
      </w:r>
    </w:p>
    <w:p w14:paraId="54CA55DB" w14:textId="3148C07B" w:rsidR="002C3DA6" w:rsidRPr="002C3DA6" w:rsidRDefault="002C3DA6"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highlight w:val="yellow"/>
        </w:rPr>
      </w:pPr>
      <w:r w:rsidRPr="002C3DA6">
        <w:rPr>
          <w:rFonts w:asciiTheme="minorHAnsi" w:hAnsiTheme="minorHAnsi" w:cstheme="minorHAnsi"/>
          <w:sz w:val="21"/>
          <w:szCs w:val="21"/>
          <w:highlight w:val="yellow"/>
        </w:rPr>
        <w:t>In the case of HDFC bank, files will be moved as is from source to target. No transformation/conversion is involved in SAP CPI.</w:t>
      </w:r>
    </w:p>
    <w:p w14:paraId="41E77008" w14:textId="7267E25E" w:rsidR="002C3DA6" w:rsidRPr="002C3DA6" w:rsidRDefault="002C3DA6" w:rsidP="002C3DA6">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highlight w:val="yellow"/>
        </w:rPr>
      </w:pPr>
      <w:r w:rsidRPr="002C3DA6">
        <w:rPr>
          <w:rFonts w:asciiTheme="minorHAnsi" w:hAnsiTheme="minorHAnsi" w:cstheme="minorHAnsi"/>
          <w:sz w:val="21"/>
          <w:szCs w:val="21"/>
          <w:highlight w:val="yellow"/>
        </w:rPr>
        <w:t>In the case of H</w:t>
      </w:r>
      <w:r w:rsidRPr="002C3DA6">
        <w:rPr>
          <w:rFonts w:asciiTheme="minorHAnsi" w:hAnsiTheme="minorHAnsi" w:cstheme="minorHAnsi"/>
          <w:sz w:val="21"/>
          <w:szCs w:val="21"/>
          <w:highlight w:val="yellow"/>
        </w:rPr>
        <w:t>SBC</w:t>
      </w:r>
      <w:r w:rsidRPr="002C3DA6">
        <w:rPr>
          <w:rFonts w:asciiTheme="minorHAnsi" w:hAnsiTheme="minorHAnsi" w:cstheme="minorHAnsi"/>
          <w:sz w:val="21"/>
          <w:szCs w:val="21"/>
          <w:highlight w:val="yellow"/>
        </w:rPr>
        <w:t xml:space="preserve"> bank, </w:t>
      </w:r>
      <w:r w:rsidRPr="002C3DA6">
        <w:rPr>
          <w:rFonts w:asciiTheme="minorHAnsi" w:hAnsiTheme="minorHAnsi" w:cstheme="minorHAnsi"/>
          <w:sz w:val="21"/>
          <w:szCs w:val="21"/>
          <w:highlight w:val="yellow"/>
        </w:rPr>
        <w:t>data</w:t>
      </w:r>
      <w:r w:rsidRPr="002C3DA6">
        <w:rPr>
          <w:rFonts w:asciiTheme="minorHAnsi" w:hAnsiTheme="minorHAnsi" w:cstheme="minorHAnsi"/>
          <w:sz w:val="21"/>
          <w:szCs w:val="21"/>
          <w:highlight w:val="yellow"/>
        </w:rPr>
        <w:t xml:space="preserve"> will be </w:t>
      </w:r>
      <w:r w:rsidRPr="002C3DA6">
        <w:rPr>
          <w:rFonts w:asciiTheme="minorHAnsi" w:hAnsiTheme="minorHAnsi" w:cstheme="minorHAnsi"/>
          <w:sz w:val="21"/>
          <w:szCs w:val="21"/>
          <w:highlight w:val="yellow"/>
        </w:rPr>
        <w:t>encrypted in CPI before sending from</w:t>
      </w:r>
      <w:r w:rsidRPr="002C3DA6">
        <w:rPr>
          <w:rFonts w:asciiTheme="minorHAnsi" w:hAnsiTheme="minorHAnsi" w:cstheme="minorHAnsi"/>
          <w:sz w:val="21"/>
          <w:szCs w:val="21"/>
          <w:highlight w:val="yellow"/>
        </w:rPr>
        <w:t xml:space="preserve"> source to target</w:t>
      </w:r>
      <w:r w:rsidRPr="002C3DA6">
        <w:rPr>
          <w:rFonts w:asciiTheme="minorHAnsi" w:hAnsiTheme="minorHAnsi" w:cstheme="minorHAnsi"/>
          <w:sz w:val="21"/>
          <w:szCs w:val="21"/>
          <w:highlight w:val="yellow"/>
        </w:rPr>
        <w:t xml:space="preserve"> and decrypted while receiving the reverse file.</w:t>
      </w:r>
    </w:p>
    <w:p w14:paraId="61952E92" w14:textId="30356E93" w:rsidR="002003F7" w:rsidRDefault="006B06B7"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The bank</w:t>
      </w:r>
      <w:r w:rsidR="002003F7">
        <w:rPr>
          <w:rFonts w:asciiTheme="minorHAnsi" w:hAnsiTheme="minorHAnsi" w:cstheme="minorHAnsi"/>
          <w:sz w:val="21"/>
          <w:szCs w:val="21"/>
        </w:rPr>
        <w:t xml:space="preserve"> will pick up the </w:t>
      </w:r>
      <w:r w:rsidR="00840DAD">
        <w:rPr>
          <w:rFonts w:asciiTheme="minorHAnsi" w:hAnsiTheme="minorHAnsi" w:cstheme="minorHAnsi"/>
          <w:sz w:val="21"/>
          <w:szCs w:val="21"/>
        </w:rPr>
        <w:t>file from IHCL shared folder and process</w:t>
      </w:r>
      <w:r w:rsidR="00303C88">
        <w:rPr>
          <w:rFonts w:asciiTheme="minorHAnsi" w:hAnsiTheme="minorHAnsi" w:cstheme="minorHAnsi"/>
          <w:sz w:val="21"/>
          <w:szCs w:val="21"/>
        </w:rPr>
        <w:t xml:space="preserve"> and send an acknowledgement</w:t>
      </w:r>
      <w:r w:rsidR="004963DE">
        <w:rPr>
          <w:rFonts w:asciiTheme="minorHAnsi" w:hAnsiTheme="minorHAnsi" w:cstheme="minorHAnsi"/>
          <w:sz w:val="21"/>
          <w:szCs w:val="21"/>
        </w:rPr>
        <w:t xml:space="preserve"> on SFTP </w:t>
      </w:r>
      <w:r w:rsidR="00BA6B6F">
        <w:rPr>
          <w:rFonts w:asciiTheme="minorHAnsi" w:hAnsiTheme="minorHAnsi" w:cstheme="minorHAnsi"/>
          <w:sz w:val="21"/>
          <w:szCs w:val="21"/>
        </w:rPr>
        <w:t>in Bank folder</w:t>
      </w:r>
    </w:p>
    <w:p w14:paraId="1A682CE1" w14:textId="24E4E3D8" w:rsidR="00A919B2" w:rsidRDefault="00A919B2" w:rsidP="00A919B2">
      <w:pPr>
        <w:pStyle w:val="paragraph"/>
        <w:numPr>
          <w:ilvl w:val="1"/>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If acknowledgement is received as failure – A Custom program will be created to reverse all the payment documents posted through the automatic payment run.</w:t>
      </w:r>
      <w:r w:rsidR="003F7190">
        <w:rPr>
          <w:rFonts w:asciiTheme="minorHAnsi" w:hAnsiTheme="minorHAnsi" w:cstheme="minorHAnsi"/>
          <w:sz w:val="21"/>
          <w:szCs w:val="21"/>
        </w:rPr>
        <w:t xml:space="preserve"> Such </w:t>
      </w:r>
      <w:proofErr w:type="gramStart"/>
      <w:r w:rsidR="003F7190">
        <w:rPr>
          <w:rFonts w:asciiTheme="minorHAnsi" w:hAnsiTheme="minorHAnsi" w:cstheme="minorHAnsi"/>
          <w:sz w:val="21"/>
          <w:szCs w:val="21"/>
        </w:rPr>
        <w:t>reversal</w:t>
      </w:r>
      <w:proofErr w:type="gramEnd"/>
      <w:r w:rsidR="003F7190">
        <w:rPr>
          <w:rFonts w:asciiTheme="minorHAnsi" w:hAnsiTheme="minorHAnsi" w:cstheme="minorHAnsi"/>
          <w:sz w:val="21"/>
          <w:szCs w:val="21"/>
        </w:rPr>
        <w:t xml:space="preserve"> will enable invoice documents to be </w:t>
      </w:r>
      <w:r w:rsidR="00D37D86">
        <w:rPr>
          <w:rFonts w:asciiTheme="minorHAnsi" w:hAnsiTheme="minorHAnsi" w:cstheme="minorHAnsi"/>
          <w:sz w:val="21"/>
          <w:szCs w:val="21"/>
        </w:rPr>
        <w:t xml:space="preserve">selected for payment </w:t>
      </w:r>
      <w:r w:rsidR="003F7190">
        <w:rPr>
          <w:rFonts w:asciiTheme="minorHAnsi" w:hAnsiTheme="minorHAnsi" w:cstheme="minorHAnsi"/>
          <w:sz w:val="21"/>
          <w:szCs w:val="21"/>
        </w:rPr>
        <w:t>again.</w:t>
      </w:r>
    </w:p>
    <w:p w14:paraId="298E6245" w14:textId="77777777" w:rsidR="00A919B2" w:rsidRDefault="00A919B2" w:rsidP="00A919B2">
      <w:pPr>
        <w:pStyle w:val="paragraph"/>
        <w:numPr>
          <w:ilvl w:val="1"/>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If acknowledgement is received as success – No processing to be done in SAP</w:t>
      </w:r>
    </w:p>
    <w:p w14:paraId="18E69C28" w14:textId="36D34776" w:rsidR="00433E75" w:rsidRDefault="000829EC" w:rsidP="00AA6A8F">
      <w:pPr>
        <w:pStyle w:val="paragraph"/>
        <w:numPr>
          <w:ilvl w:val="0"/>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T</w:t>
      </w:r>
      <w:r w:rsidR="00A919B2">
        <w:rPr>
          <w:rFonts w:asciiTheme="minorHAnsi" w:hAnsiTheme="minorHAnsi" w:cstheme="minorHAnsi"/>
          <w:sz w:val="21"/>
          <w:szCs w:val="21"/>
        </w:rPr>
        <w:t xml:space="preserve">he bank will provide reverse file </w:t>
      </w:r>
      <w:r w:rsidR="000772E9">
        <w:rPr>
          <w:rFonts w:asciiTheme="minorHAnsi" w:hAnsiTheme="minorHAnsi" w:cstheme="minorHAnsi"/>
          <w:sz w:val="21"/>
          <w:szCs w:val="21"/>
        </w:rPr>
        <w:t>based on which following will be processed in SAP</w:t>
      </w:r>
    </w:p>
    <w:p w14:paraId="7A19C253" w14:textId="23E5D79A" w:rsidR="000772E9" w:rsidRDefault="000772E9" w:rsidP="000772E9">
      <w:pPr>
        <w:pStyle w:val="paragraph"/>
        <w:numPr>
          <w:ilvl w:val="1"/>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 xml:space="preserve">If UTR number is provided against payment document number – </w:t>
      </w:r>
      <w:r w:rsidR="001E726A">
        <w:rPr>
          <w:rFonts w:asciiTheme="minorHAnsi" w:hAnsiTheme="minorHAnsi" w:cstheme="minorHAnsi"/>
          <w:sz w:val="21"/>
          <w:szCs w:val="21"/>
        </w:rPr>
        <w:t xml:space="preserve">a custom program will be created </w:t>
      </w:r>
      <w:r w:rsidR="008139E0">
        <w:rPr>
          <w:rFonts w:asciiTheme="minorHAnsi" w:hAnsiTheme="minorHAnsi" w:cstheme="minorHAnsi"/>
          <w:sz w:val="21"/>
          <w:szCs w:val="21"/>
        </w:rPr>
        <w:t xml:space="preserve">to update </w:t>
      </w:r>
      <w:r>
        <w:rPr>
          <w:rFonts w:asciiTheme="minorHAnsi" w:hAnsiTheme="minorHAnsi" w:cstheme="minorHAnsi"/>
          <w:sz w:val="21"/>
          <w:szCs w:val="21"/>
        </w:rPr>
        <w:t xml:space="preserve">UTR no. in </w:t>
      </w:r>
      <w:r w:rsidR="001E726A">
        <w:rPr>
          <w:rFonts w:asciiTheme="minorHAnsi" w:hAnsiTheme="minorHAnsi" w:cstheme="minorHAnsi"/>
          <w:sz w:val="21"/>
          <w:szCs w:val="21"/>
        </w:rPr>
        <w:t>“Payment reference” (KIDNO) field of Bank Line item of payment document.</w:t>
      </w:r>
    </w:p>
    <w:p w14:paraId="43B5873E" w14:textId="038FFB33" w:rsidR="00D37D86" w:rsidRDefault="001E726A" w:rsidP="00D37D86">
      <w:pPr>
        <w:pStyle w:val="paragraph"/>
        <w:numPr>
          <w:ilvl w:val="1"/>
          <w:numId w:val="20"/>
        </w:numPr>
        <w:tabs>
          <w:tab w:val="left" w:pos="720"/>
        </w:tabs>
        <w:spacing w:before="0" w:beforeAutospacing="0" w:after="0" w:afterAutospacing="0"/>
        <w:jc w:val="both"/>
        <w:textAlignment w:val="baseline"/>
        <w:rPr>
          <w:rFonts w:asciiTheme="minorHAnsi" w:hAnsiTheme="minorHAnsi" w:cstheme="minorHAnsi"/>
          <w:sz w:val="21"/>
          <w:szCs w:val="21"/>
        </w:rPr>
      </w:pPr>
      <w:r>
        <w:rPr>
          <w:rFonts w:asciiTheme="minorHAnsi" w:hAnsiTheme="minorHAnsi" w:cstheme="minorHAnsi"/>
          <w:sz w:val="21"/>
          <w:szCs w:val="21"/>
        </w:rPr>
        <w:t>If payment to vendor is cancelled - Custom program will be created to reverse all the payment documents posted through the automatic payment run</w:t>
      </w:r>
      <w:r w:rsidR="008139E0">
        <w:rPr>
          <w:rFonts w:asciiTheme="minorHAnsi" w:hAnsiTheme="minorHAnsi" w:cstheme="minorHAnsi"/>
          <w:sz w:val="21"/>
          <w:szCs w:val="21"/>
        </w:rPr>
        <w:t>.</w:t>
      </w:r>
      <w:r w:rsidR="00D37D86" w:rsidRPr="00D37D86">
        <w:rPr>
          <w:rFonts w:asciiTheme="minorHAnsi" w:hAnsiTheme="minorHAnsi" w:cstheme="minorHAnsi"/>
          <w:sz w:val="21"/>
          <w:szCs w:val="21"/>
        </w:rPr>
        <w:t xml:space="preserve"> </w:t>
      </w:r>
      <w:r w:rsidR="00D37D86">
        <w:rPr>
          <w:rFonts w:asciiTheme="minorHAnsi" w:hAnsiTheme="minorHAnsi" w:cstheme="minorHAnsi"/>
          <w:sz w:val="21"/>
          <w:szCs w:val="21"/>
        </w:rPr>
        <w:t xml:space="preserve">Such </w:t>
      </w:r>
      <w:r w:rsidR="00D1088B">
        <w:rPr>
          <w:rFonts w:asciiTheme="minorHAnsi" w:hAnsiTheme="minorHAnsi" w:cstheme="minorHAnsi"/>
          <w:sz w:val="21"/>
          <w:szCs w:val="21"/>
        </w:rPr>
        <w:t>a reversal</w:t>
      </w:r>
      <w:r w:rsidR="00D37D86">
        <w:rPr>
          <w:rFonts w:asciiTheme="minorHAnsi" w:hAnsiTheme="minorHAnsi" w:cstheme="minorHAnsi"/>
          <w:sz w:val="21"/>
          <w:szCs w:val="21"/>
        </w:rPr>
        <w:t xml:space="preserve"> will enable invoice documents to be selected for payment again.</w:t>
      </w:r>
    </w:p>
    <w:p w14:paraId="0C9A1153" w14:textId="26123463" w:rsidR="001E726A" w:rsidRDefault="001E726A" w:rsidP="00D37D86">
      <w:pPr>
        <w:pStyle w:val="paragraph"/>
        <w:tabs>
          <w:tab w:val="left" w:pos="720"/>
        </w:tabs>
        <w:spacing w:before="0" w:beforeAutospacing="0" w:after="0" w:afterAutospacing="0"/>
        <w:ind w:left="2070"/>
        <w:jc w:val="both"/>
        <w:textAlignment w:val="baseline"/>
        <w:rPr>
          <w:rFonts w:asciiTheme="minorHAnsi" w:hAnsiTheme="minorHAnsi" w:cstheme="minorHAnsi"/>
          <w:sz w:val="21"/>
          <w:szCs w:val="21"/>
        </w:rPr>
      </w:pPr>
    </w:p>
    <w:p w14:paraId="40895F72" w14:textId="77777777" w:rsidR="00433E75" w:rsidRPr="006133EE" w:rsidRDefault="00433E75" w:rsidP="00433E75">
      <w:pPr>
        <w:pStyle w:val="paragraph"/>
        <w:tabs>
          <w:tab w:val="left" w:pos="720"/>
        </w:tabs>
        <w:spacing w:before="0" w:beforeAutospacing="0" w:after="0" w:afterAutospacing="0"/>
        <w:ind w:left="2070"/>
        <w:jc w:val="both"/>
        <w:textAlignment w:val="baseline"/>
        <w:rPr>
          <w:rFonts w:asciiTheme="minorHAnsi" w:hAnsiTheme="minorHAnsi" w:cstheme="minorHAnsi"/>
          <w:sz w:val="21"/>
          <w:szCs w:val="21"/>
        </w:rPr>
      </w:pPr>
    </w:p>
    <w:p w14:paraId="3736FEDC" w14:textId="77DDEE0F" w:rsidR="004D008C" w:rsidRPr="006133EE" w:rsidRDefault="00E62030" w:rsidP="004D008C">
      <w:pPr>
        <w:pStyle w:val="Heading2"/>
        <w:ind w:left="142" w:hanging="284"/>
        <w:rPr>
          <w:rFonts w:asciiTheme="minorHAnsi" w:hAnsiTheme="minorHAnsi" w:cstheme="minorHAnsi"/>
          <w:szCs w:val="22"/>
        </w:rPr>
      </w:pPr>
      <w:bookmarkStart w:id="20" w:name="_Toc22651082"/>
      <w:bookmarkStart w:id="21" w:name="_Toc178028313"/>
      <w:r w:rsidRPr="006133EE">
        <w:rPr>
          <w:rFonts w:asciiTheme="minorHAnsi" w:hAnsiTheme="minorHAnsi" w:cstheme="minorHAnsi"/>
        </w:rPr>
        <w:t>Reporting</w:t>
      </w:r>
      <w:bookmarkEnd w:id="20"/>
      <w:bookmarkEnd w:id="21"/>
      <w:r w:rsidR="005B27F6" w:rsidRPr="006133EE">
        <w:rPr>
          <w:rFonts w:asciiTheme="minorHAnsi" w:hAnsiTheme="minorHAnsi" w:cstheme="minorHAnsi"/>
        </w:rPr>
        <w:br/>
      </w:r>
    </w:p>
    <w:p w14:paraId="06C564ED"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w:t>
      </w:r>
      <w:r w:rsidRPr="006133EE">
        <w:rPr>
          <w:rFonts w:asciiTheme="minorHAnsi" w:hAnsiTheme="minorHAnsi" w:cstheme="minorHAnsi"/>
        </w:rPr>
        <w:fldChar w:fldCharType="end"/>
      </w:r>
      <w:r w:rsidRPr="006133EE">
        <w:rPr>
          <w:rFonts w:asciiTheme="minorHAnsi" w:hAnsiTheme="minorHAnsi" w:cstheme="minorHAnsi"/>
        </w:rPr>
        <w:t>: User Selection Criteria</w:t>
      </w:r>
    </w:p>
    <w:tbl>
      <w:tblPr>
        <w:tblStyle w:val="GridTable1Light"/>
        <w:tblW w:w="5000" w:type="pct"/>
        <w:tblLook w:val="04A0" w:firstRow="1" w:lastRow="0" w:firstColumn="1" w:lastColumn="0" w:noHBand="0" w:noVBand="1"/>
      </w:tblPr>
      <w:tblGrid>
        <w:gridCol w:w="1226"/>
        <w:gridCol w:w="1161"/>
        <w:gridCol w:w="1185"/>
        <w:gridCol w:w="1185"/>
        <w:gridCol w:w="1332"/>
        <w:gridCol w:w="1318"/>
        <w:gridCol w:w="1332"/>
        <w:gridCol w:w="1169"/>
      </w:tblGrid>
      <w:tr w:rsidR="00E62030" w:rsidRPr="006133EE" w14:paraId="258F4A85"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5DBD9610"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Table/</w:t>
            </w:r>
          </w:p>
          <w:p w14:paraId="4D32C5F8"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Structure Name</w:t>
            </w:r>
          </w:p>
        </w:tc>
        <w:tc>
          <w:tcPr>
            <w:tcW w:w="586" w:type="pct"/>
          </w:tcPr>
          <w:p w14:paraId="2FE192FC"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Name</w:t>
            </w:r>
          </w:p>
        </w:tc>
        <w:tc>
          <w:tcPr>
            <w:tcW w:w="598" w:type="pct"/>
          </w:tcPr>
          <w:p w14:paraId="7BD0A9DB"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Format</w:t>
            </w:r>
          </w:p>
        </w:tc>
        <w:tc>
          <w:tcPr>
            <w:tcW w:w="598" w:type="pct"/>
          </w:tcPr>
          <w:p w14:paraId="0F112E5F"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Default Value</w:t>
            </w:r>
          </w:p>
        </w:tc>
        <w:tc>
          <w:tcPr>
            <w:tcW w:w="672" w:type="pct"/>
          </w:tcPr>
          <w:p w14:paraId="212CB713"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Table Value/</w:t>
            </w:r>
          </w:p>
          <w:p w14:paraId="4B780F18"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Checkbox/</w:t>
            </w:r>
          </w:p>
          <w:p w14:paraId="57E7F897"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Radio Button/</w:t>
            </w:r>
          </w:p>
          <w:p w14:paraId="79388FC5"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Radio Button Group</w:t>
            </w:r>
          </w:p>
        </w:tc>
        <w:tc>
          <w:tcPr>
            <w:tcW w:w="665" w:type="pct"/>
          </w:tcPr>
          <w:p w14:paraId="09F06D62"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Select Option or Parameter</w:t>
            </w:r>
          </w:p>
        </w:tc>
        <w:tc>
          <w:tcPr>
            <w:tcW w:w="672" w:type="pct"/>
          </w:tcPr>
          <w:p w14:paraId="67A102F8"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Mandatory or Optional</w:t>
            </w:r>
          </w:p>
        </w:tc>
        <w:tc>
          <w:tcPr>
            <w:tcW w:w="591" w:type="pct"/>
          </w:tcPr>
          <w:p w14:paraId="26FBD10B"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Labels</w:t>
            </w:r>
          </w:p>
        </w:tc>
      </w:tr>
      <w:tr w:rsidR="00E62030" w:rsidRPr="006133EE" w14:paraId="00DC8ECE" w14:textId="77777777" w:rsidTr="00C95BCA">
        <w:tc>
          <w:tcPr>
            <w:cnfStyle w:val="001000000000" w:firstRow="0" w:lastRow="0" w:firstColumn="1" w:lastColumn="0" w:oddVBand="0" w:evenVBand="0" w:oddHBand="0" w:evenHBand="0" w:firstRowFirstColumn="0" w:firstRowLastColumn="0" w:lastRowFirstColumn="0" w:lastRowLastColumn="0"/>
            <w:tcW w:w="619" w:type="pct"/>
          </w:tcPr>
          <w:p w14:paraId="052A9AA6" w14:textId="77777777" w:rsidR="00E62030" w:rsidRPr="006133EE" w:rsidRDefault="00E62030" w:rsidP="006153C7">
            <w:pPr>
              <w:rPr>
                <w:rFonts w:asciiTheme="minorHAnsi" w:hAnsiTheme="minorHAnsi" w:cstheme="minorHAnsi"/>
              </w:rPr>
            </w:pPr>
          </w:p>
        </w:tc>
        <w:tc>
          <w:tcPr>
            <w:tcW w:w="586" w:type="pct"/>
          </w:tcPr>
          <w:p w14:paraId="4E7B8CF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8" w:type="pct"/>
          </w:tcPr>
          <w:p w14:paraId="74DC0EE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8" w:type="pct"/>
          </w:tcPr>
          <w:p w14:paraId="3934F46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72" w:type="pct"/>
          </w:tcPr>
          <w:p w14:paraId="3F912C0C"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65" w:type="pct"/>
          </w:tcPr>
          <w:p w14:paraId="3F53A246"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72" w:type="pct"/>
          </w:tcPr>
          <w:p w14:paraId="06853013"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1" w:type="pct"/>
          </w:tcPr>
          <w:p w14:paraId="3E91F7CF"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1E7A12B5" w14:textId="77777777" w:rsidTr="00C95BCA">
        <w:tc>
          <w:tcPr>
            <w:cnfStyle w:val="001000000000" w:firstRow="0" w:lastRow="0" w:firstColumn="1" w:lastColumn="0" w:oddVBand="0" w:evenVBand="0" w:oddHBand="0" w:evenHBand="0" w:firstRowFirstColumn="0" w:firstRowLastColumn="0" w:lastRowFirstColumn="0" w:lastRowLastColumn="0"/>
            <w:tcW w:w="619" w:type="pct"/>
          </w:tcPr>
          <w:p w14:paraId="285F16B5" w14:textId="77777777" w:rsidR="00E62030" w:rsidRPr="006133EE" w:rsidRDefault="00E62030" w:rsidP="006153C7">
            <w:pPr>
              <w:rPr>
                <w:rFonts w:asciiTheme="minorHAnsi" w:hAnsiTheme="minorHAnsi" w:cstheme="minorHAnsi"/>
              </w:rPr>
            </w:pPr>
          </w:p>
        </w:tc>
        <w:tc>
          <w:tcPr>
            <w:tcW w:w="586" w:type="pct"/>
          </w:tcPr>
          <w:p w14:paraId="62F6D520"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8" w:type="pct"/>
          </w:tcPr>
          <w:p w14:paraId="325B1AE2"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8" w:type="pct"/>
          </w:tcPr>
          <w:p w14:paraId="6C23219F"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72" w:type="pct"/>
          </w:tcPr>
          <w:p w14:paraId="1ACDC295"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65" w:type="pct"/>
          </w:tcPr>
          <w:p w14:paraId="62AE7E4E"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672" w:type="pct"/>
          </w:tcPr>
          <w:p w14:paraId="5B306EAB"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91" w:type="pct"/>
          </w:tcPr>
          <w:p w14:paraId="6C128B62"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4C2C7701" w14:textId="77777777" w:rsidR="00E62030" w:rsidRPr="006133EE" w:rsidRDefault="00E62030" w:rsidP="00E62030">
      <w:pPr>
        <w:rPr>
          <w:rFonts w:cstheme="minorHAnsi"/>
        </w:rPr>
      </w:pPr>
    </w:p>
    <w:p w14:paraId="60DE459E" w14:textId="2AEC59AB" w:rsidR="00E62030" w:rsidRPr="006133EE" w:rsidRDefault="00E62030" w:rsidP="00E62030">
      <w:pPr>
        <w:pStyle w:val="Heading3"/>
        <w:ind w:left="360"/>
        <w:rPr>
          <w:rFonts w:asciiTheme="minorHAnsi" w:hAnsiTheme="minorHAnsi" w:cstheme="minorHAnsi"/>
        </w:rPr>
      </w:pPr>
      <w:bookmarkStart w:id="22" w:name="_Toc22651083"/>
      <w:bookmarkStart w:id="23" w:name="_Toc178028314"/>
      <w:r w:rsidRPr="006133EE">
        <w:rPr>
          <w:rFonts w:asciiTheme="minorHAnsi" w:hAnsiTheme="minorHAnsi" w:cstheme="minorHAnsi"/>
        </w:rPr>
        <w:t>Functional Design</w:t>
      </w:r>
      <w:bookmarkEnd w:id="22"/>
      <w:bookmarkEnd w:id="23"/>
      <w:r w:rsidR="00FC502B" w:rsidRPr="006133EE">
        <w:rPr>
          <w:rFonts w:asciiTheme="minorHAnsi" w:hAnsiTheme="minorHAnsi" w:cstheme="minorHAnsi"/>
        </w:rPr>
        <w:t xml:space="preserve"> </w:t>
      </w:r>
    </w:p>
    <w:p w14:paraId="4A219996" w14:textId="65C21334" w:rsidR="00E62030" w:rsidRPr="006133EE" w:rsidRDefault="00E62030" w:rsidP="00E62030">
      <w:pPr>
        <w:rPr>
          <w:rFonts w:cstheme="minorHAnsi"/>
          <w:i/>
          <w:color w:val="0000FF"/>
        </w:rPr>
      </w:pPr>
      <w:r w:rsidRPr="006133EE">
        <w:rPr>
          <w:rFonts w:cstheme="minorHAnsi"/>
          <w:i/>
          <w:color w:val="0000FF"/>
        </w:rPr>
        <w:t>What is the data to be extracted? Does the Selection Criteria include the full primary keys of the tables from which data is to be extracted?</w:t>
      </w:r>
    </w:p>
    <w:p w14:paraId="060DEB82" w14:textId="77777777" w:rsidR="00E62030" w:rsidRPr="006133EE" w:rsidRDefault="00E62030" w:rsidP="00E62030">
      <w:pPr>
        <w:rPr>
          <w:rFonts w:cstheme="minorHAnsi"/>
          <w:i/>
          <w:color w:val="0000FF"/>
        </w:rPr>
      </w:pPr>
      <w:r w:rsidRPr="006133EE">
        <w:rPr>
          <w:rFonts w:cstheme="minorHAnsi"/>
          <w:i/>
          <w:color w:val="0000FF"/>
        </w:rPr>
        <w:t>How should the data be processed in the program – functional logic?</w:t>
      </w:r>
    </w:p>
    <w:p w14:paraId="19698072" w14:textId="77777777" w:rsidR="00E62030" w:rsidRPr="006133EE" w:rsidRDefault="00E62030" w:rsidP="00E62030">
      <w:pPr>
        <w:pStyle w:val="Heading3"/>
        <w:ind w:left="360"/>
        <w:rPr>
          <w:rFonts w:asciiTheme="minorHAnsi" w:hAnsiTheme="minorHAnsi" w:cstheme="minorHAnsi"/>
        </w:rPr>
      </w:pPr>
      <w:bookmarkStart w:id="24" w:name="_Toc22651084"/>
      <w:bookmarkStart w:id="25" w:name="_Toc178028315"/>
      <w:r w:rsidRPr="006133EE">
        <w:rPr>
          <w:rFonts w:asciiTheme="minorHAnsi" w:hAnsiTheme="minorHAnsi" w:cstheme="minorHAnsi"/>
        </w:rPr>
        <w:t>Report Output Specification</w:t>
      </w:r>
      <w:bookmarkEnd w:id="24"/>
      <w:bookmarkEnd w:id="25"/>
    </w:p>
    <w:p w14:paraId="7F714823"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Output Method</w:t>
      </w:r>
    </w:p>
    <w:p w14:paraId="37E965CB" w14:textId="77777777" w:rsidR="00E62030" w:rsidRPr="006133EE" w:rsidRDefault="00E62030" w:rsidP="00E62030">
      <w:pPr>
        <w:rPr>
          <w:rFonts w:cstheme="minorHAnsi"/>
          <w:i/>
          <w:color w:val="0000FF"/>
        </w:rPr>
      </w:pPr>
      <w:r w:rsidRPr="006133EE">
        <w:rPr>
          <w:rFonts w:cstheme="minorHAnsi"/>
          <w:i/>
          <w:color w:val="0000FF"/>
        </w:rPr>
        <w:t>Indicate the expected output method(s) for the report.</w:t>
      </w:r>
    </w:p>
    <w:p w14:paraId="0FF2F8FC" w14:textId="77777777" w:rsidR="00E62030" w:rsidRPr="006133EE" w:rsidRDefault="00E62030" w:rsidP="00E62030">
      <w:pPr>
        <w:rPr>
          <w:rFonts w:cstheme="minorHAnsi"/>
          <w:i/>
          <w:color w:val="0000FF"/>
        </w:rPr>
      </w:pPr>
      <w:r w:rsidRPr="006133EE">
        <w:rPr>
          <w:rFonts w:cstheme="minorHAnsi"/>
          <w:i/>
          <w:color w:val="0000FF"/>
        </w:rPr>
        <w:t>Example:</w:t>
      </w:r>
    </w:p>
    <w:p w14:paraId="7746A606" w14:textId="7C850B04" w:rsidR="00E62030" w:rsidRPr="006133EE" w:rsidRDefault="00E62030" w:rsidP="00E62030">
      <w:pPr>
        <w:rPr>
          <w:rFonts w:cstheme="minorHAnsi"/>
          <w:i/>
          <w:color w:val="0000FF"/>
        </w:rPr>
      </w:pPr>
      <w:r w:rsidRPr="006133EE">
        <w:rPr>
          <w:rFonts w:cstheme="minorHAnsi"/>
          <w:i/>
          <w:color w:val="0000FF"/>
        </w:rPr>
        <w:t xml:space="preserve">Saved to File / Sent to print / Send to email account / Download to </w:t>
      </w:r>
      <w:r w:rsidR="00B07250" w:rsidRPr="006133EE">
        <w:rPr>
          <w:rFonts w:cstheme="minorHAnsi"/>
          <w:i/>
          <w:color w:val="0000FF"/>
        </w:rPr>
        <w:t>excel.</w:t>
      </w:r>
    </w:p>
    <w:p w14:paraId="6C5C2325"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Main Heading</w:t>
      </w:r>
    </w:p>
    <w:p w14:paraId="25BD4318" w14:textId="77777777" w:rsidR="00E62030" w:rsidRPr="006133EE" w:rsidRDefault="00E62030" w:rsidP="00E62030">
      <w:pPr>
        <w:rPr>
          <w:rFonts w:cstheme="minorHAnsi"/>
          <w:i/>
          <w:color w:val="0000FF"/>
        </w:rPr>
      </w:pPr>
      <w:r w:rsidRPr="006133EE">
        <w:rPr>
          <w:rFonts w:cstheme="minorHAnsi"/>
          <w:i/>
          <w:color w:val="0000FF"/>
        </w:rPr>
        <w:t>Provide the main heading field for the report.</w:t>
      </w:r>
    </w:p>
    <w:p w14:paraId="68C3C4E9" w14:textId="77777777" w:rsidR="00E62030" w:rsidRPr="006133EE" w:rsidRDefault="00E62030" w:rsidP="00E62030">
      <w:pPr>
        <w:rPr>
          <w:rFonts w:cstheme="minorHAnsi"/>
          <w:i/>
          <w:color w:val="0000FF"/>
        </w:rPr>
      </w:pPr>
      <w:r w:rsidRPr="006133EE">
        <w:rPr>
          <w:rFonts w:cstheme="minorHAnsi"/>
          <w:i/>
          <w:color w:val="0000FF"/>
        </w:rPr>
        <w:t>Example:</w:t>
      </w:r>
    </w:p>
    <w:p w14:paraId="39660CA4" w14:textId="244A8ED6" w:rsidR="00E62030" w:rsidRPr="006133EE" w:rsidRDefault="00E62030" w:rsidP="00E62030">
      <w:pPr>
        <w:rPr>
          <w:rFonts w:cstheme="minorHAnsi"/>
          <w:i/>
          <w:color w:val="0000FF"/>
        </w:rPr>
      </w:pPr>
      <w:r w:rsidRPr="006133EE">
        <w:rPr>
          <w:rFonts w:cstheme="minorHAnsi"/>
          <w:i/>
          <w:color w:val="0000FF"/>
        </w:rPr>
        <w:t xml:space="preserve">The main report heading will </w:t>
      </w:r>
      <w:r w:rsidR="00B07250" w:rsidRPr="006133EE">
        <w:rPr>
          <w:rFonts w:cstheme="minorHAnsi"/>
          <w:i/>
          <w:color w:val="0000FF"/>
        </w:rPr>
        <w:t>be</w:t>
      </w:r>
      <w:r w:rsidRPr="006133EE">
        <w:rPr>
          <w:rFonts w:cstheme="minorHAnsi"/>
          <w:i/>
          <w:color w:val="0000FF"/>
        </w:rPr>
        <w:t xml:space="preserve"> Contracts Nearing Expiry</w:t>
      </w:r>
    </w:p>
    <w:p w14:paraId="1AFFBBEF" w14:textId="77777777" w:rsidR="00E62030" w:rsidRPr="006133EE" w:rsidRDefault="00E62030" w:rsidP="00E62030">
      <w:pPr>
        <w:pStyle w:val="Heading4"/>
        <w:ind w:left="360"/>
        <w:rPr>
          <w:rFonts w:asciiTheme="minorHAnsi" w:hAnsiTheme="minorHAnsi" w:cstheme="minorHAnsi"/>
        </w:rPr>
      </w:pPr>
      <w:proofErr w:type="gramStart"/>
      <w:r w:rsidRPr="006133EE">
        <w:rPr>
          <w:rFonts w:asciiTheme="minorHAnsi" w:hAnsiTheme="minorHAnsi" w:cstheme="minorHAnsi"/>
        </w:rPr>
        <w:t>Sub Heading</w:t>
      </w:r>
      <w:proofErr w:type="gramEnd"/>
    </w:p>
    <w:p w14:paraId="5FD976D2" w14:textId="77777777" w:rsidR="00E62030" w:rsidRPr="006133EE" w:rsidRDefault="00E62030" w:rsidP="00E62030">
      <w:pPr>
        <w:rPr>
          <w:rFonts w:cstheme="minorHAnsi"/>
          <w:i/>
          <w:color w:val="0000FF"/>
        </w:rPr>
      </w:pPr>
      <w:r w:rsidRPr="006133EE">
        <w:rPr>
          <w:rFonts w:cstheme="minorHAnsi"/>
          <w:i/>
          <w:color w:val="0000FF"/>
        </w:rPr>
        <w:t>Provide any required sub-headings and breaks required in the report.</w:t>
      </w:r>
    </w:p>
    <w:p w14:paraId="34B03C91" w14:textId="77777777" w:rsidR="00E62030" w:rsidRPr="006133EE" w:rsidRDefault="00E62030" w:rsidP="00E62030">
      <w:pPr>
        <w:rPr>
          <w:rFonts w:cstheme="minorHAnsi"/>
          <w:i/>
          <w:color w:val="0000FF"/>
        </w:rPr>
      </w:pPr>
      <w:r w:rsidRPr="006133EE">
        <w:rPr>
          <w:rFonts w:cstheme="minorHAnsi"/>
          <w:i/>
          <w:color w:val="0000FF"/>
        </w:rPr>
        <w:t>Example:</w:t>
      </w:r>
    </w:p>
    <w:p w14:paraId="68105E31" w14:textId="77777777" w:rsidR="00E62030" w:rsidRPr="006133EE" w:rsidRDefault="00E62030" w:rsidP="00E62030">
      <w:pPr>
        <w:rPr>
          <w:rFonts w:cstheme="minorHAnsi"/>
          <w:i/>
          <w:color w:val="0000FF"/>
        </w:rPr>
      </w:pPr>
      <w:r w:rsidRPr="006133EE">
        <w:rPr>
          <w:rFonts w:cstheme="minorHAnsi"/>
          <w:i/>
          <w:color w:val="0000FF"/>
        </w:rPr>
        <w:t xml:space="preserve">There will be a sub section under the main contract information detailing the date and time the report was executed and the </w:t>
      </w:r>
      <w:proofErr w:type="gramStart"/>
      <w:r w:rsidRPr="006133EE">
        <w:rPr>
          <w:rFonts w:cstheme="minorHAnsi"/>
          <w:i/>
          <w:color w:val="0000FF"/>
        </w:rPr>
        <w:t>users</w:t>
      </w:r>
      <w:proofErr w:type="gramEnd"/>
      <w:r w:rsidRPr="006133EE">
        <w:rPr>
          <w:rFonts w:cstheme="minorHAnsi"/>
          <w:i/>
          <w:color w:val="0000FF"/>
        </w:rPr>
        <w:t xml:space="preserve"> username.</w:t>
      </w:r>
    </w:p>
    <w:p w14:paraId="56FA5DA2"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Layout</w:t>
      </w:r>
    </w:p>
    <w:p w14:paraId="5DE6F5E7" w14:textId="77777777" w:rsidR="00E62030" w:rsidRPr="006133EE" w:rsidRDefault="00E62030" w:rsidP="00E62030">
      <w:pPr>
        <w:rPr>
          <w:rFonts w:cstheme="minorHAnsi"/>
          <w:i/>
        </w:rPr>
      </w:pPr>
      <w:r w:rsidRPr="006133EE">
        <w:rPr>
          <w:rFonts w:cstheme="minorHAnsi"/>
          <w:i/>
          <w:color w:val="0000FF"/>
        </w:rPr>
        <w:t xml:space="preserve">List the layout details. </w:t>
      </w:r>
      <w:r w:rsidRPr="006133EE">
        <w:rPr>
          <w:rFonts w:cstheme="minorHAnsi"/>
          <w:i/>
          <w:color w:val="0000FF"/>
        </w:rPr>
        <w:tab/>
      </w:r>
      <w:r w:rsidRPr="006133EE">
        <w:rPr>
          <w:rFonts w:cstheme="minorHAnsi"/>
          <w:i/>
        </w:rPr>
        <w:tab/>
      </w:r>
      <w:r w:rsidRPr="006133EE">
        <w:rPr>
          <w:rFonts w:cstheme="minorHAnsi"/>
          <w:i/>
        </w:rPr>
        <w:tab/>
      </w:r>
      <w:r w:rsidRPr="006133EE">
        <w:rPr>
          <w:rFonts w:cstheme="minorHAnsi"/>
          <w:i/>
        </w:rPr>
        <w:tab/>
      </w:r>
    </w:p>
    <w:p w14:paraId="007487E6"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2</w:t>
      </w:r>
      <w:r w:rsidRPr="006133EE">
        <w:rPr>
          <w:rFonts w:asciiTheme="minorHAnsi" w:hAnsiTheme="minorHAnsi" w:cstheme="minorHAnsi"/>
        </w:rPr>
        <w:fldChar w:fldCharType="end"/>
      </w:r>
      <w:r w:rsidRPr="006133EE">
        <w:rPr>
          <w:rFonts w:asciiTheme="minorHAnsi" w:hAnsiTheme="minorHAnsi" w:cstheme="minorHAnsi"/>
        </w:rPr>
        <w:t>: Layout Details</w:t>
      </w:r>
    </w:p>
    <w:tbl>
      <w:tblPr>
        <w:tblStyle w:val="TableGrid"/>
        <w:tblW w:w="5000" w:type="pct"/>
        <w:tblLook w:val="04A0" w:firstRow="1" w:lastRow="0" w:firstColumn="1" w:lastColumn="0" w:noHBand="0" w:noVBand="1"/>
      </w:tblPr>
      <w:tblGrid>
        <w:gridCol w:w="1783"/>
        <w:gridCol w:w="1617"/>
        <w:gridCol w:w="1621"/>
        <w:gridCol w:w="1621"/>
        <w:gridCol w:w="1625"/>
        <w:gridCol w:w="1641"/>
      </w:tblGrid>
      <w:tr w:rsidR="00E62030" w:rsidRPr="006133EE" w14:paraId="621BA2C9" w14:textId="77777777" w:rsidTr="00C95BCA">
        <w:tc>
          <w:tcPr>
            <w:tcW w:w="900" w:type="pct"/>
            <w:shd w:val="clear" w:color="auto" w:fill="D0CECE" w:themeFill="background2" w:themeFillShade="E6"/>
          </w:tcPr>
          <w:p w14:paraId="118E2207" w14:textId="77777777" w:rsidR="00E62030" w:rsidRPr="006133EE" w:rsidRDefault="00E62030" w:rsidP="006153C7">
            <w:pPr>
              <w:rPr>
                <w:rFonts w:cstheme="minorHAnsi"/>
              </w:rPr>
            </w:pPr>
            <w:r w:rsidRPr="006133EE">
              <w:rPr>
                <w:rFonts w:cstheme="minorHAnsi"/>
              </w:rPr>
              <w:t>Table/Structure Name</w:t>
            </w:r>
          </w:p>
        </w:tc>
        <w:tc>
          <w:tcPr>
            <w:tcW w:w="816" w:type="pct"/>
            <w:shd w:val="clear" w:color="auto" w:fill="D0CECE" w:themeFill="background2" w:themeFillShade="E6"/>
          </w:tcPr>
          <w:p w14:paraId="14BC251D" w14:textId="77777777" w:rsidR="00E62030" w:rsidRPr="006133EE" w:rsidRDefault="00E62030" w:rsidP="006153C7">
            <w:pPr>
              <w:rPr>
                <w:rFonts w:cstheme="minorHAnsi"/>
              </w:rPr>
            </w:pPr>
            <w:r w:rsidRPr="006133EE">
              <w:rPr>
                <w:rFonts w:cstheme="minorHAnsi"/>
              </w:rPr>
              <w:t>Field Name</w:t>
            </w:r>
          </w:p>
        </w:tc>
        <w:tc>
          <w:tcPr>
            <w:tcW w:w="818" w:type="pct"/>
            <w:shd w:val="clear" w:color="auto" w:fill="D0CECE" w:themeFill="background2" w:themeFillShade="E6"/>
          </w:tcPr>
          <w:p w14:paraId="10E87BDA" w14:textId="77777777" w:rsidR="00E62030" w:rsidRPr="006133EE" w:rsidRDefault="00E62030" w:rsidP="006153C7">
            <w:pPr>
              <w:rPr>
                <w:rFonts w:cstheme="minorHAnsi"/>
              </w:rPr>
            </w:pPr>
            <w:r w:rsidRPr="006133EE">
              <w:rPr>
                <w:rFonts w:cstheme="minorHAnsi"/>
              </w:rPr>
              <w:t>Format</w:t>
            </w:r>
          </w:p>
          <w:p w14:paraId="41E41FC4" w14:textId="77777777" w:rsidR="00E62030" w:rsidRPr="006133EE" w:rsidRDefault="00E62030" w:rsidP="006153C7">
            <w:pPr>
              <w:rPr>
                <w:rFonts w:cstheme="minorHAnsi"/>
              </w:rPr>
            </w:pPr>
          </w:p>
        </w:tc>
        <w:tc>
          <w:tcPr>
            <w:tcW w:w="818" w:type="pct"/>
            <w:shd w:val="clear" w:color="auto" w:fill="D0CECE" w:themeFill="background2" w:themeFillShade="E6"/>
          </w:tcPr>
          <w:p w14:paraId="67A381EC" w14:textId="77777777" w:rsidR="00E62030" w:rsidRPr="006133EE" w:rsidRDefault="00E62030" w:rsidP="006153C7">
            <w:pPr>
              <w:rPr>
                <w:rFonts w:cstheme="minorHAnsi"/>
              </w:rPr>
            </w:pPr>
            <w:r w:rsidRPr="006133EE">
              <w:rPr>
                <w:rFonts w:cstheme="minorHAnsi"/>
              </w:rPr>
              <w:t>Default Value</w:t>
            </w:r>
          </w:p>
        </w:tc>
        <w:tc>
          <w:tcPr>
            <w:tcW w:w="820" w:type="pct"/>
            <w:shd w:val="clear" w:color="auto" w:fill="D0CECE" w:themeFill="background2" w:themeFillShade="E6"/>
          </w:tcPr>
          <w:p w14:paraId="06BC297B" w14:textId="77777777" w:rsidR="00E62030" w:rsidRPr="006133EE" w:rsidRDefault="00E62030" w:rsidP="006153C7">
            <w:pPr>
              <w:rPr>
                <w:rFonts w:cstheme="minorHAnsi"/>
              </w:rPr>
            </w:pPr>
            <w:r w:rsidRPr="006133EE">
              <w:rPr>
                <w:rFonts w:cstheme="minorHAnsi"/>
              </w:rPr>
              <w:t>Column Name</w:t>
            </w:r>
          </w:p>
        </w:tc>
        <w:tc>
          <w:tcPr>
            <w:tcW w:w="828" w:type="pct"/>
            <w:shd w:val="clear" w:color="auto" w:fill="D0CECE" w:themeFill="background2" w:themeFillShade="E6"/>
          </w:tcPr>
          <w:p w14:paraId="7B9018FD" w14:textId="77777777" w:rsidR="00E62030" w:rsidRPr="006133EE" w:rsidRDefault="00E62030" w:rsidP="006153C7">
            <w:pPr>
              <w:rPr>
                <w:rFonts w:cstheme="minorHAnsi"/>
              </w:rPr>
            </w:pPr>
            <w:r w:rsidRPr="006133EE">
              <w:rPr>
                <w:rFonts w:cstheme="minorHAnsi"/>
              </w:rPr>
              <w:t>Translation Rule</w:t>
            </w:r>
          </w:p>
        </w:tc>
      </w:tr>
      <w:tr w:rsidR="00E62030" w:rsidRPr="006133EE" w14:paraId="44488118" w14:textId="77777777" w:rsidTr="00C95BCA">
        <w:tc>
          <w:tcPr>
            <w:tcW w:w="900" w:type="pct"/>
          </w:tcPr>
          <w:p w14:paraId="5940E30B" w14:textId="77777777" w:rsidR="00E62030" w:rsidRPr="006133EE" w:rsidRDefault="00E62030" w:rsidP="006153C7">
            <w:pPr>
              <w:rPr>
                <w:rFonts w:cstheme="minorHAnsi"/>
              </w:rPr>
            </w:pPr>
          </w:p>
        </w:tc>
        <w:tc>
          <w:tcPr>
            <w:tcW w:w="816" w:type="pct"/>
          </w:tcPr>
          <w:p w14:paraId="2952F7A9" w14:textId="77777777" w:rsidR="00E62030" w:rsidRPr="006133EE" w:rsidRDefault="00E62030" w:rsidP="006153C7">
            <w:pPr>
              <w:rPr>
                <w:rFonts w:cstheme="minorHAnsi"/>
              </w:rPr>
            </w:pPr>
          </w:p>
        </w:tc>
        <w:tc>
          <w:tcPr>
            <w:tcW w:w="818" w:type="pct"/>
          </w:tcPr>
          <w:p w14:paraId="6EF3DFFD" w14:textId="77777777" w:rsidR="00E62030" w:rsidRPr="006133EE" w:rsidRDefault="00E62030" w:rsidP="006153C7">
            <w:pPr>
              <w:rPr>
                <w:rFonts w:cstheme="minorHAnsi"/>
              </w:rPr>
            </w:pPr>
          </w:p>
        </w:tc>
        <w:tc>
          <w:tcPr>
            <w:tcW w:w="818" w:type="pct"/>
          </w:tcPr>
          <w:p w14:paraId="1CE4E5B2" w14:textId="77777777" w:rsidR="00E62030" w:rsidRPr="006133EE" w:rsidRDefault="00E62030" w:rsidP="006153C7">
            <w:pPr>
              <w:rPr>
                <w:rFonts w:cstheme="minorHAnsi"/>
              </w:rPr>
            </w:pPr>
          </w:p>
        </w:tc>
        <w:tc>
          <w:tcPr>
            <w:tcW w:w="820" w:type="pct"/>
          </w:tcPr>
          <w:p w14:paraId="144CB003" w14:textId="77777777" w:rsidR="00E62030" w:rsidRPr="006133EE" w:rsidRDefault="00E62030" w:rsidP="006153C7">
            <w:pPr>
              <w:rPr>
                <w:rFonts w:cstheme="minorHAnsi"/>
              </w:rPr>
            </w:pPr>
          </w:p>
        </w:tc>
        <w:tc>
          <w:tcPr>
            <w:tcW w:w="828" w:type="pct"/>
          </w:tcPr>
          <w:p w14:paraId="5D092E77" w14:textId="77777777" w:rsidR="00E62030" w:rsidRPr="006133EE" w:rsidRDefault="00E62030" w:rsidP="006153C7">
            <w:pPr>
              <w:rPr>
                <w:rFonts w:cstheme="minorHAnsi"/>
              </w:rPr>
            </w:pPr>
          </w:p>
        </w:tc>
      </w:tr>
      <w:tr w:rsidR="00E62030" w:rsidRPr="006133EE" w14:paraId="5EF7A71F" w14:textId="77777777" w:rsidTr="00C95BCA">
        <w:tc>
          <w:tcPr>
            <w:tcW w:w="900" w:type="pct"/>
          </w:tcPr>
          <w:p w14:paraId="2C8D44D8" w14:textId="77777777" w:rsidR="00E62030" w:rsidRPr="006133EE" w:rsidRDefault="00E62030" w:rsidP="006153C7">
            <w:pPr>
              <w:rPr>
                <w:rFonts w:cstheme="minorHAnsi"/>
              </w:rPr>
            </w:pPr>
          </w:p>
        </w:tc>
        <w:tc>
          <w:tcPr>
            <w:tcW w:w="816" w:type="pct"/>
          </w:tcPr>
          <w:p w14:paraId="4296E51D" w14:textId="77777777" w:rsidR="00E62030" w:rsidRPr="006133EE" w:rsidRDefault="00E62030" w:rsidP="006153C7">
            <w:pPr>
              <w:rPr>
                <w:rFonts w:cstheme="minorHAnsi"/>
              </w:rPr>
            </w:pPr>
          </w:p>
        </w:tc>
        <w:tc>
          <w:tcPr>
            <w:tcW w:w="818" w:type="pct"/>
          </w:tcPr>
          <w:p w14:paraId="31E070CA" w14:textId="77777777" w:rsidR="00E62030" w:rsidRPr="006133EE" w:rsidRDefault="00E62030" w:rsidP="006153C7">
            <w:pPr>
              <w:rPr>
                <w:rFonts w:cstheme="minorHAnsi"/>
              </w:rPr>
            </w:pPr>
          </w:p>
        </w:tc>
        <w:tc>
          <w:tcPr>
            <w:tcW w:w="818" w:type="pct"/>
          </w:tcPr>
          <w:p w14:paraId="0A53B467" w14:textId="77777777" w:rsidR="00E62030" w:rsidRPr="006133EE" w:rsidRDefault="00E62030" w:rsidP="006153C7">
            <w:pPr>
              <w:rPr>
                <w:rFonts w:cstheme="minorHAnsi"/>
              </w:rPr>
            </w:pPr>
          </w:p>
        </w:tc>
        <w:tc>
          <w:tcPr>
            <w:tcW w:w="820" w:type="pct"/>
          </w:tcPr>
          <w:p w14:paraId="483C7DAD" w14:textId="77777777" w:rsidR="00E62030" w:rsidRPr="006133EE" w:rsidRDefault="00E62030" w:rsidP="006153C7">
            <w:pPr>
              <w:rPr>
                <w:rFonts w:cstheme="minorHAnsi"/>
              </w:rPr>
            </w:pPr>
          </w:p>
        </w:tc>
        <w:tc>
          <w:tcPr>
            <w:tcW w:w="828" w:type="pct"/>
          </w:tcPr>
          <w:p w14:paraId="53AE40C5" w14:textId="77777777" w:rsidR="00E62030" w:rsidRPr="006133EE" w:rsidRDefault="00E62030" w:rsidP="006153C7">
            <w:pPr>
              <w:rPr>
                <w:rFonts w:cstheme="minorHAnsi"/>
              </w:rPr>
            </w:pPr>
          </w:p>
        </w:tc>
      </w:tr>
    </w:tbl>
    <w:p w14:paraId="5DD33D22" w14:textId="77777777" w:rsidR="00E62030" w:rsidRPr="006133EE" w:rsidRDefault="00E62030" w:rsidP="00E62030">
      <w:pPr>
        <w:rPr>
          <w:rFonts w:cstheme="minorHAnsi"/>
        </w:rPr>
      </w:pPr>
      <w:r w:rsidRPr="006133EE">
        <w:rPr>
          <w:rFonts w:cstheme="minorHAnsi"/>
        </w:rPr>
        <w:tab/>
      </w:r>
      <w:r w:rsidRPr="006133EE">
        <w:rPr>
          <w:rFonts w:cstheme="minorHAnsi"/>
        </w:rPr>
        <w:tab/>
      </w:r>
      <w:r w:rsidRPr="006133EE">
        <w:rPr>
          <w:rFonts w:cstheme="minorHAnsi"/>
        </w:rPr>
        <w:tab/>
      </w:r>
      <w:r w:rsidRPr="006133EE">
        <w:rPr>
          <w:rFonts w:cstheme="minorHAnsi"/>
        </w:rPr>
        <w:tab/>
      </w:r>
      <w:r w:rsidRPr="006133EE">
        <w:rPr>
          <w:rFonts w:cstheme="minorHAnsi"/>
        </w:rPr>
        <w:tab/>
      </w:r>
    </w:p>
    <w:p w14:paraId="0BDD1846"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Detailed Requirements</w:t>
      </w:r>
    </w:p>
    <w:p w14:paraId="3BF8DD84" w14:textId="77777777" w:rsidR="00E62030" w:rsidRPr="006133EE" w:rsidRDefault="00E62030" w:rsidP="00E62030">
      <w:pPr>
        <w:rPr>
          <w:rFonts w:cstheme="minorHAnsi"/>
          <w:i/>
          <w:color w:val="0000FF"/>
        </w:rPr>
      </w:pPr>
      <w:r w:rsidRPr="006133EE">
        <w:rPr>
          <w:rFonts w:cstheme="minorHAnsi"/>
          <w:i/>
          <w:color w:val="0000FF"/>
        </w:rPr>
        <w:t>List the detailed requirements</w:t>
      </w:r>
    </w:p>
    <w:p w14:paraId="037FD3A7"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lastRenderedPageBreak/>
        <w:t>Totaling</w:t>
      </w:r>
    </w:p>
    <w:p w14:paraId="59E7694F" w14:textId="77777777" w:rsidR="00E62030" w:rsidRPr="006133EE" w:rsidRDefault="00E62030" w:rsidP="00E62030">
      <w:pPr>
        <w:rPr>
          <w:rFonts w:cstheme="minorHAnsi"/>
          <w:i/>
          <w:color w:val="0000FF"/>
        </w:rPr>
      </w:pPr>
      <w:r w:rsidRPr="006133EE">
        <w:rPr>
          <w:rFonts w:cstheme="minorHAnsi"/>
          <w:i/>
          <w:color w:val="0000FF"/>
        </w:rPr>
        <w:t>List any totaling or other calculation requirements for the report</w:t>
      </w:r>
    </w:p>
    <w:p w14:paraId="1DBFEC05" w14:textId="77777777" w:rsidR="00E62030" w:rsidRPr="006133EE" w:rsidRDefault="00E62030" w:rsidP="00E62030">
      <w:pPr>
        <w:rPr>
          <w:rFonts w:cstheme="minorHAnsi"/>
          <w:i/>
          <w:color w:val="0000FF"/>
        </w:rPr>
      </w:pPr>
      <w:r w:rsidRPr="006133EE">
        <w:rPr>
          <w:rFonts w:cstheme="minorHAnsi"/>
          <w:i/>
          <w:color w:val="0000FF"/>
        </w:rPr>
        <w:t>Example:</w:t>
      </w:r>
    </w:p>
    <w:p w14:paraId="66CE3A01" w14:textId="77777777" w:rsidR="00E62030" w:rsidRPr="006133EE" w:rsidRDefault="00E62030" w:rsidP="00E62030">
      <w:pPr>
        <w:rPr>
          <w:rFonts w:cstheme="minorHAnsi"/>
          <w:i/>
          <w:color w:val="0000FF"/>
        </w:rPr>
      </w:pPr>
      <w:r w:rsidRPr="006133EE">
        <w:rPr>
          <w:rFonts w:cstheme="minorHAnsi"/>
          <w:i/>
          <w:color w:val="0000FF"/>
        </w:rPr>
        <w:t xml:space="preserve">Number of contracts matching user selection criteria </w:t>
      </w:r>
      <w:proofErr w:type="gramStart"/>
      <w:r w:rsidRPr="006133EE">
        <w:rPr>
          <w:rFonts w:cstheme="minorHAnsi"/>
          <w:i/>
          <w:color w:val="0000FF"/>
        </w:rPr>
        <w:t>to</w:t>
      </w:r>
      <w:proofErr w:type="gramEnd"/>
      <w:r w:rsidRPr="006133EE">
        <w:rPr>
          <w:rFonts w:cstheme="minorHAnsi"/>
          <w:i/>
          <w:color w:val="0000FF"/>
        </w:rPr>
        <w:t xml:space="preserve"> be displayed at the bottom of the report.</w:t>
      </w:r>
    </w:p>
    <w:p w14:paraId="1FEC3421"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Sorting</w:t>
      </w:r>
    </w:p>
    <w:p w14:paraId="43988D10" w14:textId="77777777" w:rsidR="00E62030" w:rsidRPr="006133EE" w:rsidRDefault="00E62030" w:rsidP="00E62030">
      <w:pPr>
        <w:rPr>
          <w:rFonts w:cstheme="minorHAnsi"/>
          <w:i/>
          <w:color w:val="0000FF"/>
        </w:rPr>
      </w:pPr>
      <w:r w:rsidRPr="006133EE">
        <w:rPr>
          <w:rFonts w:cstheme="minorHAnsi"/>
          <w:i/>
          <w:color w:val="0000FF"/>
        </w:rPr>
        <w:t>List any sorting requirements for the report.</w:t>
      </w:r>
    </w:p>
    <w:p w14:paraId="4E6865B2" w14:textId="77777777" w:rsidR="00E62030" w:rsidRPr="006133EE" w:rsidRDefault="00E62030" w:rsidP="00E62030">
      <w:pPr>
        <w:rPr>
          <w:rFonts w:cstheme="minorHAnsi"/>
          <w:i/>
          <w:color w:val="0000FF"/>
        </w:rPr>
      </w:pPr>
      <w:r w:rsidRPr="006133EE">
        <w:rPr>
          <w:rFonts w:cstheme="minorHAnsi"/>
          <w:i/>
          <w:color w:val="0000FF"/>
        </w:rPr>
        <w:t>Example:</w:t>
      </w:r>
    </w:p>
    <w:p w14:paraId="16123110" w14:textId="77777777" w:rsidR="00E62030" w:rsidRPr="006133EE" w:rsidRDefault="00E62030" w:rsidP="00E62030">
      <w:pPr>
        <w:rPr>
          <w:rFonts w:cstheme="minorHAnsi"/>
          <w:i/>
          <w:color w:val="0000FF"/>
        </w:rPr>
      </w:pPr>
      <w:r w:rsidRPr="006133EE">
        <w:rPr>
          <w:rFonts w:cstheme="minorHAnsi"/>
          <w:i/>
          <w:color w:val="0000FF"/>
        </w:rPr>
        <w:t>Users will be able to sort on contract type and vendor. Default sort sequence will be by contract type.</w:t>
      </w:r>
    </w:p>
    <w:p w14:paraId="7FB3CB8F"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Page Break</w:t>
      </w:r>
    </w:p>
    <w:p w14:paraId="2F9527AF" w14:textId="77777777" w:rsidR="00E62030" w:rsidRPr="006133EE" w:rsidRDefault="00E62030" w:rsidP="00E62030">
      <w:pPr>
        <w:rPr>
          <w:rFonts w:cstheme="minorHAnsi"/>
          <w:i/>
          <w:color w:val="0000FF"/>
        </w:rPr>
      </w:pPr>
      <w:r w:rsidRPr="006133EE">
        <w:rPr>
          <w:rFonts w:cstheme="minorHAnsi"/>
          <w:i/>
          <w:color w:val="0000FF"/>
        </w:rPr>
        <w:t>Provide details of any page breaking requirements that should be used in addition to field breaks.</w:t>
      </w:r>
    </w:p>
    <w:p w14:paraId="08202C6F" w14:textId="77777777" w:rsidR="00E62030" w:rsidRPr="006133EE" w:rsidRDefault="00E62030" w:rsidP="00E62030">
      <w:pPr>
        <w:rPr>
          <w:rFonts w:cstheme="minorHAnsi"/>
          <w:i/>
          <w:color w:val="0000FF"/>
        </w:rPr>
      </w:pPr>
      <w:r w:rsidRPr="006133EE">
        <w:rPr>
          <w:rFonts w:cstheme="minorHAnsi"/>
          <w:i/>
          <w:color w:val="0000FF"/>
        </w:rPr>
        <w:t>Example:</w:t>
      </w:r>
    </w:p>
    <w:p w14:paraId="55555938" w14:textId="77777777" w:rsidR="00E62030" w:rsidRPr="006133EE" w:rsidRDefault="00E62030" w:rsidP="00E62030">
      <w:pPr>
        <w:rPr>
          <w:rFonts w:cstheme="minorHAnsi"/>
          <w:i/>
          <w:color w:val="0000FF"/>
        </w:rPr>
      </w:pPr>
      <w:r w:rsidRPr="006133EE">
        <w:rPr>
          <w:rFonts w:cstheme="minorHAnsi"/>
          <w:i/>
          <w:color w:val="0000FF"/>
        </w:rPr>
        <w:t>Page breaks will be used where necessary to prevent overflow of retrieved data.</w:t>
      </w:r>
    </w:p>
    <w:p w14:paraId="01641303"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Error Handling</w:t>
      </w:r>
    </w:p>
    <w:p w14:paraId="70B2F16D" w14:textId="77777777" w:rsidR="006B245D" w:rsidRPr="006133EE" w:rsidRDefault="006B245D" w:rsidP="006B245D">
      <w:pPr>
        <w:rPr>
          <w:rFonts w:cstheme="minorHAnsi"/>
        </w:rPr>
      </w:pPr>
    </w:p>
    <w:p w14:paraId="36C3C576" w14:textId="77777777" w:rsidR="006B245D" w:rsidRPr="006133EE" w:rsidRDefault="006B245D" w:rsidP="006B245D">
      <w:pPr>
        <w:rPr>
          <w:rFonts w:cstheme="minorHAnsi"/>
        </w:rPr>
      </w:pPr>
      <w:bookmarkStart w:id="26" w:name="_Toc22651085"/>
    </w:p>
    <w:p w14:paraId="49E090A4" w14:textId="77777777" w:rsidR="00E62030" w:rsidRPr="006133EE" w:rsidRDefault="00E62030" w:rsidP="00E62030">
      <w:pPr>
        <w:pStyle w:val="Heading3"/>
        <w:ind w:left="360"/>
        <w:rPr>
          <w:rFonts w:asciiTheme="minorHAnsi" w:hAnsiTheme="minorHAnsi" w:cstheme="minorHAnsi"/>
        </w:rPr>
      </w:pPr>
      <w:bookmarkStart w:id="27" w:name="_Toc178028316"/>
      <w:r w:rsidRPr="006133EE">
        <w:rPr>
          <w:rFonts w:asciiTheme="minorHAnsi" w:hAnsiTheme="minorHAnsi" w:cstheme="minorHAnsi"/>
        </w:rPr>
        <w:t>Miscellaneous Report Information</w:t>
      </w:r>
      <w:bookmarkEnd w:id="26"/>
      <w:bookmarkEnd w:id="27"/>
    </w:p>
    <w:p w14:paraId="4719B8C6" w14:textId="77777777" w:rsidR="00E62030" w:rsidRPr="006133EE" w:rsidRDefault="00E62030" w:rsidP="00E62030">
      <w:pPr>
        <w:rPr>
          <w:rFonts w:cstheme="minorHAnsi"/>
          <w:i/>
          <w:color w:val="0000FF"/>
        </w:rPr>
      </w:pPr>
      <w:r w:rsidRPr="006133EE">
        <w:rPr>
          <w:rFonts w:cstheme="minorHAnsi"/>
          <w:i/>
          <w:color w:val="0000FF"/>
        </w:rPr>
        <w:t>List any additional report information such as special printing requirements, report distribution requirements, and report examples.</w:t>
      </w:r>
    </w:p>
    <w:p w14:paraId="7DDC0716" w14:textId="2F7E0EB1" w:rsidR="00E83D2F" w:rsidRPr="006133EE" w:rsidRDefault="005906BC" w:rsidP="00E83D2F">
      <w:pPr>
        <w:pStyle w:val="Heading3"/>
        <w:ind w:left="1701" w:hanging="1701"/>
        <w:rPr>
          <w:rFonts w:asciiTheme="minorHAnsi" w:hAnsiTheme="minorHAnsi" w:cstheme="minorHAnsi"/>
        </w:rPr>
      </w:pPr>
      <w:bookmarkStart w:id="28" w:name="_Toc178028317"/>
      <w:bookmarkStart w:id="29" w:name="_Toc22651086"/>
      <w:r w:rsidRPr="006133EE">
        <w:rPr>
          <w:rFonts w:asciiTheme="minorHAnsi" w:hAnsiTheme="minorHAnsi" w:cstheme="minorHAnsi"/>
        </w:rPr>
        <w:t>Technical Specification</w:t>
      </w:r>
      <w:bookmarkEnd w:id="28"/>
    </w:p>
    <w:p w14:paraId="4D751123" w14:textId="7858B150" w:rsidR="004364FB" w:rsidRPr="006133EE" w:rsidRDefault="004364FB" w:rsidP="1F536F28">
      <w:pPr>
        <w:pStyle w:val="Heading4"/>
        <w:ind w:hanging="1710"/>
        <w:rPr>
          <w:rFonts w:asciiTheme="minorHAnsi" w:hAnsiTheme="minorHAnsi" w:cstheme="minorHAnsi"/>
        </w:rPr>
      </w:pPr>
      <w:r w:rsidRPr="006133EE">
        <w:rPr>
          <w:rFonts w:asciiTheme="minorHAnsi" w:hAnsiTheme="minorHAnsi" w:cstheme="minorHAnsi"/>
        </w:rPr>
        <w:t>Input and Output Fields</w:t>
      </w:r>
    </w:p>
    <w:p w14:paraId="2DC15EA1" w14:textId="77777777" w:rsidR="004364FB" w:rsidRPr="006133EE" w:rsidRDefault="004364FB" w:rsidP="1F536F28">
      <w:pPr>
        <w:ind w:hanging="1710"/>
        <w:rPr>
          <w:rFonts w:cstheme="minorHAnsi"/>
        </w:rPr>
      </w:pPr>
    </w:p>
    <w:p w14:paraId="6E581888" w14:textId="7BDF28D2" w:rsidR="004364FB" w:rsidRPr="006133EE" w:rsidRDefault="004364FB" w:rsidP="1F536F28">
      <w:pPr>
        <w:pStyle w:val="Heading4"/>
        <w:ind w:hanging="1710"/>
        <w:rPr>
          <w:rFonts w:asciiTheme="minorHAnsi" w:hAnsiTheme="minorHAnsi" w:cstheme="minorHAnsi"/>
        </w:rPr>
      </w:pPr>
      <w:r w:rsidRPr="006133EE">
        <w:rPr>
          <w:rFonts w:asciiTheme="minorHAnsi" w:hAnsiTheme="minorHAnsi" w:cstheme="minorHAnsi"/>
        </w:rPr>
        <w:t>Validations</w:t>
      </w:r>
    </w:p>
    <w:p w14:paraId="55CA3B34" w14:textId="77777777" w:rsidR="00E83D2F" w:rsidRPr="006133EE" w:rsidRDefault="00E83D2F" w:rsidP="1F536F28">
      <w:pPr>
        <w:ind w:hanging="1710"/>
        <w:rPr>
          <w:rFonts w:cstheme="minorHAnsi"/>
        </w:rPr>
      </w:pPr>
    </w:p>
    <w:p w14:paraId="34684FCA" w14:textId="77777777" w:rsidR="00E83D2F" w:rsidRPr="006133EE" w:rsidRDefault="00E83D2F" w:rsidP="1F536F28">
      <w:pPr>
        <w:ind w:hanging="1710"/>
        <w:rPr>
          <w:rFonts w:cstheme="minorHAnsi"/>
        </w:rPr>
      </w:pPr>
    </w:p>
    <w:p w14:paraId="3B2DE79E" w14:textId="4B7CE6DB" w:rsidR="004364FB" w:rsidRPr="006133EE" w:rsidRDefault="004364FB" w:rsidP="1F536F28">
      <w:pPr>
        <w:pStyle w:val="Heading4"/>
        <w:ind w:hanging="1710"/>
        <w:rPr>
          <w:rFonts w:asciiTheme="minorHAnsi" w:hAnsiTheme="minorHAnsi" w:cstheme="minorHAnsi"/>
        </w:rPr>
      </w:pPr>
      <w:r w:rsidRPr="006133EE">
        <w:rPr>
          <w:rFonts w:asciiTheme="minorHAnsi" w:hAnsiTheme="minorHAnsi" w:cstheme="minorHAnsi"/>
        </w:rPr>
        <w:t>Processing Logic</w:t>
      </w:r>
    </w:p>
    <w:p w14:paraId="7A281FA7" w14:textId="77777777" w:rsidR="00E83D2F" w:rsidRPr="006133EE" w:rsidRDefault="00E83D2F" w:rsidP="1F536F28">
      <w:pPr>
        <w:ind w:hanging="1710"/>
        <w:rPr>
          <w:rFonts w:cstheme="minorHAnsi"/>
        </w:rPr>
      </w:pPr>
    </w:p>
    <w:p w14:paraId="11B12C4A" w14:textId="4F712B5A" w:rsidR="004364FB" w:rsidRPr="006133EE" w:rsidRDefault="004364FB" w:rsidP="1F536F28">
      <w:pPr>
        <w:pStyle w:val="Heading4"/>
        <w:ind w:hanging="1710"/>
        <w:rPr>
          <w:rFonts w:asciiTheme="minorHAnsi" w:hAnsiTheme="minorHAnsi" w:cstheme="minorHAnsi"/>
        </w:rPr>
      </w:pPr>
      <w:r w:rsidRPr="006133EE">
        <w:rPr>
          <w:rFonts w:asciiTheme="minorHAnsi" w:hAnsiTheme="minorHAnsi" w:cstheme="minorHAnsi"/>
        </w:rPr>
        <w:t>Header and Footer Details of Report</w:t>
      </w:r>
    </w:p>
    <w:p w14:paraId="171C8D6D" w14:textId="77777777" w:rsidR="00E83D2F" w:rsidRPr="006133EE" w:rsidRDefault="00E83D2F" w:rsidP="00E83D2F">
      <w:pPr>
        <w:rPr>
          <w:rFonts w:cstheme="minorHAnsi"/>
        </w:rPr>
      </w:pPr>
    </w:p>
    <w:p w14:paraId="5EA99FAA" w14:textId="77777777" w:rsidR="00E62030" w:rsidRPr="006530D4" w:rsidRDefault="00E62030" w:rsidP="003914F5">
      <w:pPr>
        <w:pStyle w:val="Heading2"/>
        <w:ind w:left="142" w:hanging="284"/>
        <w:rPr>
          <w:rFonts w:asciiTheme="minorHAnsi" w:hAnsiTheme="minorHAnsi" w:cstheme="minorHAnsi"/>
          <w:highlight w:val="yellow"/>
        </w:rPr>
      </w:pPr>
      <w:bookmarkStart w:id="30" w:name="_Toc178028318"/>
      <w:r w:rsidRPr="006530D4">
        <w:rPr>
          <w:rFonts w:asciiTheme="minorHAnsi" w:hAnsiTheme="minorHAnsi" w:cstheme="minorHAnsi"/>
          <w:highlight w:val="yellow"/>
        </w:rPr>
        <w:lastRenderedPageBreak/>
        <w:t>Interfaces</w:t>
      </w:r>
      <w:bookmarkEnd w:id="29"/>
      <w:bookmarkEnd w:id="30"/>
      <w:r w:rsidRPr="006530D4">
        <w:rPr>
          <w:rFonts w:asciiTheme="minorHAnsi" w:hAnsiTheme="minorHAnsi" w:cstheme="minorHAnsi"/>
          <w:highlight w:val="yellow"/>
        </w:rPr>
        <w:t xml:space="preserve"> </w:t>
      </w:r>
    </w:p>
    <w:p w14:paraId="5779D72D"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3</w:t>
      </w:r>
      <w:r w:rsidRPr="006133EE">
        <w:rPr>
          <w:rFonts w:asciiTheme="minorHAnsi" w:hAnsiTheme="minorHAnsi" w:cstheme="minorHAnsi"/>
        </w:rPr>
        <w:fldChar w:fldCharType="end"/>
      </w:r>
      <w:r w:rsidRPr="006133EE">
        <w:rPr>
          <w:rFonts w:asciiTheme="minorHAnsi" w:hAnsiTheme="minorHAnsi" w:cstheme="minorHAnsi"/>
        </w:rPr>
        <w:t>: Interface Details</w:t>
      </w:r>
    </w:p>
    <w:tbl>
      <w:tblPr>
        <w:tblStyle w:val="GridTable1Light"/>
        <w:tblW w:w="5000" w:type="pct"/>
        <w:tblLook w:val="04A0" w:firstRow="1" w:lastRow="0" w:firstColumn="1" w:lastColumn="0" w:noHBand="0" w:noVBand="1"/>
      </w:tblPr>
      <w:tblGrid>
        <w:gridCol w:w="1902"/>
        <w:gridCol w:w="8006"/>
      </w:tblGrid>
      <w:tr w:rsidR="00E62030" w:rsidRPr="006133EE" w14:paraId="64CDEE1E"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7840B0DC"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Interface Details</w:t>
            </w:r>
          </w:p>
        </w:tc>
      </w:tr>
      <w:tr w:rsidR="00E62030" w:rsidRPr="006133EE" w14:paraId="740B3E56" w14:textId="77777777" w:rsidTr="00C95BCA">
        <w:tc>
          <w:tcPr>
            <w:cnfStyle w:val="001000000000" w:firstRow="0" w:lastRow="0" w:firstColumn="1" w:lastColumn="0" w:oddVBand="0" w:evenVBand="0" w:oddHBand="0" w:evenHBand="0" w:firstRowFirstColumn="0" w:firstRowLastColumn="0" w:lastRowFirstColumn="0" w:lastRowLastColumn="0"/>
            <w:tcW w:w="960" w:type="pct"/>
          </w:tcPr>
          <w:p w14:paraId="4B34DB06" w14:textId="77777777" w:rsidR="00E62030" w:rsidRPr="006133EE" w:rsidRDefault="00E62030" w:rsidP="006153C7">
            <w:pPr>
              <w:rPr>
                <w:rFonts w:asciiTheme="minorHAnsi" w:hAnsiTheme="minorHAnsi" w:cstheme="minorHAnsi"/>
                <w:b w:val="0"/>
              </w:rPr>
            </w:pPr>
            <w:r w:rsidRPr="006133EE">
              <w:rPr>
                <w:rFonts w:asciiTheme="minorHAnsi" w:hAnsiTheme="minorHAnsi" w:cstheme="minorHAnsi"/>
                <w:b w:val="0"/>
              </w:rPr>
              <w:t xml:space="preserve">Interface Type </w:t>
            </w:r>
          </w:p>
        </w:tc>
        <w:tc>
          <w:tcPr>
            <w:tcW w:w="4040" w:type="pct"/>
          </w:tcPr>
          <w:p w14:paraId="45C3651F" w14:textId="500360B3" w:rsidR="00E62030" w:rsidRPr="006133EE" w:rsidRDefault="00AB0489"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cstheme="minorHAnsi"/>
              </w:rPr>
              <w:fldChar w:fldCharType="begin">
                <w:ffData>
                  <w:name w:val="Check25"/>
                  <w:enabled/>
                  <w:calcOnExit w:val="0"/>
                  <w:checkBox>
                    <w:sizeAuto/>
                    <w:default w:val="0"/>
                  </w:checkBox>
                </w:ffData>
              </w:fldChar>
            </w:r>
            <w:bookmarkStart w:id="31" w:name="Check25"/>
            <w:r w:rsidRPr="006133EE">
              <w:rPr>
                <w:rFonts w:asciiTheme="minorHAnsi" w:hAnsiTheme="minorHAnsi" w:cstheme="minorHAnsi"/>
              </w:rPr>
              <w:instrText xml:space="preserve"> FORMCHECKBOX </w:instrText>
            </w:r>
            <w:r w:rsidRPr="006133EE">
              <w:rPr>
                <w:rFonts w:cstheme="minorHAnsi"/>
              </w:rPr>
            </w:r>
            <w:r w:rsidRPr="006133EE">
              <w:rPr>
                <w:rFonts w:cstheme="minorHAnsi"/>
              </w:rPr>
              <w:fldChar w:fldCharType="separate"/>
            </w:r>
            <w:r w:rsidRPr="006133EE">
              <w:rPr>
                <w:rFonts w:cstheme="minorHAnsi"/>
              </w:rPr>
              <w:fldChar w:fldCharType="end"/>
            </w:r>
            <w:bookmarkEnd w:id="31"/>
            <w:r w:rsidR="00E62030" w:rsidRPr="006133EE">
              <w:rPr>
                <w:rFonts w:asciiTheme="minorHAnsi" w:hAnsiTheme="minorHAnsi" w:cstheme="minorHAnsi"/>
              </w:rPr>
              <w:t xml:space="preserve"> On-line</w:t>
            </w:r>
            <w:r w:rsidR="00E62030" w:rsidRPr="006133EE">
              <w:rPr>
                <w:rFonts w:asciiTheme="minorHAnsi" w:hAnsiTheme="minorHAnsi" w:cstheme="minorHAnsi"/>
              </w:rPr>
              <w:tab/>
            </w:r>
            <w:r w:rsidR="00E62030" w:rsidRPr="006133EE">
              <w:rPr>
                <w:rFonts w:cstheme="minorHAnsi"/>
              </w:rPr>
              <w:fldChar w:fldCharType="begin">
                <w:ffData>
                  <w:name w:val="Check33"/>
                  <w:enabled/>
                  <w:calcOnExit w:val="0"/>
                  <w:checkBox>
                    <w:sizeAuto/>
                    <w:default w:val="0"/>
                  </w:checkBox>
                </w:ffData>
              </w:fldChar>
            </w:r>
            <w:r w:rsidR="00E62030" w:rsidRPr="006133EE">
              <w:rPr>
                <w:rFonts w:asciiTheme="minorHAnsi" w:hAnsiTheme="minorHAnsi" w:cstheme="minorHAnsi"/>
              </w:rPr>
              <w:instrText xml:space="preserve"> FORMCHECKBOX </w:instrText>
            </w:r>
            <w:r w:rsidR="00E62030" w:rsidRPr="006133EE">
              <w:rPr>
                <w:rFonts w:cstheme="minorHAnsi"/>
              </w:rPr>
            </w:r>
            <w:r w:rsidR="00E62030" w:rsidRPr="006133EE">
              <w:rPr>
                <w:rFonts w:cstheme="minorHAnsi"/>
              </w:rPr>
              <w:fldChar w:fldCharType="separate"/>
            </w:r>
            <w:r w:rsidR="00E62030" w:rsidRPr="006133EE">
              <w:rPr>
                <w:rFonts w:cstheme="minorHAnsi"/>
              </w:rPr>
              <w:fldChar w:fldCharType="end"/>
            </w:r>
            <w:r w:rsidR="00E62030" w:rsidRPr="006133EE">
              <w:rPr>
                <w:rFonts w:asciiTheme="minorHAnsi" w:hAnsiTheme="minorHAnsi" w:cstheme="minorHAnsi"/>
              </w:rPr>
              <w:t xml:space="preserve"> Batch </w:t>
            </w:r>
            <w:r w:rsidR="00E62030" w:rsidRPr="006133EE">
              <w:rPr>
                <w:rFonts w:asciiTheme="minorHAnsi" w:hAnsiTheme="minorHAnsi" w:cstheme="minorHAnsi"/>
              </w:rPr>
              <w:tab/>
            </w:r>
            <w:r w:rsidR="00E62030" w:rsidRPr="006133EE">
              <w:rPr>
                <w:rFonts w:cstheme="minorHAnsi"/>
              </w:rPr>
              <w:fldChar w:fldCharType="begin">
                <w:ffData>
                  <w:name w:val="Check33"/>
                  <w:enabled/>
                  <w:calcOnExit w:val="0"/>
                  <w:checkBox>
                    <w:sizeAuto/>
                    <w:default w:val="0"/>
                  </w:checkBox>
                </w:ffData>
              </w:fldChar>
            </w:r>
            <w:r w:rsidR="00E62030" w:rsidRPr="006133EE">
              <w:rPr>
                <w:rFonts w:asciiTheme="minorHAnsi" w:hAnsiTheme="minorHAnsi" w:cstheme="minorHAnsi"/>
              </w:rPr>
              <w:instrText xml:space="preserve"> FORMCHECKBOX </w:instrText>
            </w:r>
            <w:r w:rsidR="00E62030" w:rsidRPr="006133EE">
              <w:rPr>
                <w:rFonts w:cstheme="minorHAnsi"/>
              </w:rPr>
            </w:r>
            <w:r w:rsidR="00E62030" w:rsidRPr="006133EE">
              <w:rPr>
                <w:rFonts w:cstheme="minorHAnsi"/>
              </w:rPr>
              <w:fldChar w:fldCharType="separate"/>
            </w:r>
            <w:r w:rsidR="00E62030" w:rsidRPr="006133EE">
              <w:rPr>
                <w:rFonts w:cstheme="minorHAnsi"/>
              </w:rPr>
              <w:fldChar w:fldCharType="end"/>
            </w:r>
            <w:r w:rsidR="00E62030" w:rsidRPr="006133EE">
              <w:rPr>
                <w:rFonts w:asciiTheme="minorHAnsi" w:hAnsiTheme="minorHAnsi" w:cstheme="minorHAnsi"/>
              </w:rPr>
              <w:t xml:space="preserve"> Guaranteed Delivery Rules</w:t>
            </w:r>
          </w:p>
        </w:tc>
      </w:tr>
      <w:tr w:rsidR="00E62030" w:rsidRPr="006133EE" w14:paraId="280B02B6" w14:textId="77777777" w:rsidTr="00C95BCA">
        <w:tc>
          <w:tcPr>
            <w:cnfStyle w:val="001000000000" w:firstRow="0" w:lastRow="0" w:firstColumn="1" w:lastColumn="0" w:oddVBand="0" w:evenVBand="0" w:oddHBand="0" w:evenHBand="0" w:firstRowFirstColumn="0" w:firstRowLastColumn="0" w:lastRowFirstColumn="0" w:lastRowLastColumn="0"/>
            <w:tcW w:w="960" w:type="pct"/>
          </w:tcPr>
          <w:p w14:paraId="6E634E8B" w14:textId="77777777" w:rsidR="00E62030" w:rsidRPr="006133EE" w:rsidRDefault="00E62030" w:rsidP="006153C7">
            <w:pPr>
              <w:rPr>
                <w:rFonts w:asciiTheme="minorHAnsi" w:hAnsiTheme="minorHAnsi" w:cstheme="minorHAnsi"/>
                <w:b w:val="0"/>
              </w:rPr>
            </w:pPr>
            <w:r w:rsidRPr="006133EE">
              <w:rPr>
                <w:rFonts w:asciiTheme="minorHAnsi" w:hAnsiTheme="minorHAnsi" w:cstheme="minorHAnsi"/>
                <w:b w:val="0"/>
                <w:color w:val="000000"/>
              </w:rPr>
              <w:t>Interface Direction</w:t>
            </w:r>
          </w:p>
        </w:tc>
        <w:tc>
          <w:tcPr>
            <w:tcW w:w="4040" w:type="pct"/>
          </w:tcPr>
          <w:p w14:paraId="72C91A83" w14:textId="5D45DDDE" w:rsidR="00E62030" w:rsidRPr="006133EE" w:rsidRDefault="00F6459E"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cstheme="minorHAnsi"/>
                <w:color w:val="000000"/>
              </w:rPr>
              <w:fldChar w:fldCharType="begin">
                <w:ffData>
                  <w:name w:val="Check26"/>
                  <w:enabled/>
                  <w:calcOnExit w:val="0"/>
                  <w:checkBox>
                    <w:sizeAuto/>
                    <w:default w:val="0"/>
                  </w:checkBox>
                </w:ffData>
              </w:fldChar>
            </w:r>
            <w:bookmarkStart w:id="32" w:name="Check26"/>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bookmarkEnd w:id="32"/>
            <w:r w:rsidR="00E62030" w:rsidRPr="006133EE">
              <w:rPr>
                <w:rFonts w:asciiTheme="minorHAnsi" w:hAnsiTheme="minorHAnsi" w:cstheme="minorHAnsi"/>
                <w:color w:val="000000"/>
              </w:rPr>
              <w:t xml:space="preserve"> Inbound</w:t>
            </w:r>
            <w:r w:rsidR="00E62030" w:rsidRPr="006133EE">
              <w:rPr>
                <w:rFonts w:asciiTheme="minorHAnsi" w:hAnsiTheme="minorHAnsi" w:cstheme="minorHAnsi"/>
                <w:color w:val="000000"/>
              </w:rPr>
              <w:tab/>
            </w:r>
            <w:r w:rsidRPr="006133EE">
              <w:rPr>
                <w:rFonts w:cstheme="minorHAnsi"/>
                <w:color w:val="000000"/>
              </w:rPr>
              <w:fldChar w:fldCharType="begin">
                <w:ffData>
                  <w:name w:val="Check30"/>
                  <w:enabled/>
                  <w:calcOnExit w:val="0"/>
                  <w:checkBox>
                    <w:sizeAuto/>
                    <w:default w:val="0"/>
                  </w:checkBox>
                </w:ffData>
              </w:fldChar>
            </w:r>
            <w:bookmarkStart w:id="33" w:name="Check30"/>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bookmarkEnd w:id="33"/>
            <w:r w:rsidR="00E62030" w:rsidRPr="006133EE">
              <w:rPr>
                <w:rFonts w:asciiTheme="minorHAnsi" w:hAnsiTheme="minorHAnsi" w:cstheme="minorHAnsi"/>
                <w:color w:val="000000"/>
              </w:rPr>
              <w:t xml:space="preserve"> Outbound</w:t>
            </w:r>
            <w:r w:rsidR="00E62030" w:rsidRPr="006133EE">
              <w:rPr>
                <w:rFonts w:asciiTheme="minorHAnsi" w:hAnsiTheme="minorHAnsi" w:cstheme="minorHAnsi"/>
                <w:color w:val="000000"/>
              </w:rPr>
              <w:tab/>
            </w:r>
            <w:r w:rsidR="00AB0489" w:rsidRPr="006133EE">
              <w:rPr>
                <w:rFonts w:cstheme="minorHAnsi"/>
                <w:color w:val="000000"/>
              </w:rPr>
              <w:fldChar w:fldCharType="begin">
                <w:ffData>
                  <w:name w:val="Check34"/>
                  <w:enabled/>
                  <w:calcOnExit w:val="0"/>
                  <w:checkBox>
                    <w:sizeAuto/>
                    <w:default w:val="0"/>
                  </w:checkBox>
                </w:ffData>
              </w:fldChar>
            </w:r>
            <w:bookmarkStart w:id="34" w:name="Check34"/>
            <w:r w:rsidR="00AB0489" w:rsidRPr="006133EE">
              <w:rPr>
                <w:rFonts w:asciiTheme="minorHAnsi" w:hAnsiTheme="minorHAnsi" w:cstheme="minorHAnsi"/>
                <w:color w:val="000000"/>
              </w:rPr>
              <w:instrText xml:space="preserve"> FORMCHECKBOX </w:instrText>
            </w:r>
            <w:r w:rsidR="00AB0489" w:rsidRPr="006133EE">
              <w:rPr>
                <w:rFonts w:cstheme="minorHAnsi"/>
                <w:color w:val="000000"/>
              </w:rPr>
            </w:r>
            <w:r w:rsidR="00AB0489" w:rsidRPr="006133EE">
              <w:rPr>
                <w:rFonts w:cstheme="minorHAnsi"/>
                <w:color w:val="000000"/>
              </w:rPr>
              <w:fldChar w:fldCharType="separate"/>
            </w:r>
            <w:r w:rsidR="00AB0489" w:rsidRPr="006133EE">
              <w:rPr>
                <w:rFonts w:cstheme="minorHAnsi"/>
                <w:color w:val="000000"/>
              </w:rPr>
              <w:fldChar w:fldCharType="end"/>
            </w:r>
            <w:bookmarkEnd w:id="34"/>
            <w:r w:rsidR="00E62030" w:rsidRPr="006133EE">
              <w:rPr>
                <w:rFonts w:asciiTheme="minorHAnsi" w:hAnsiTheme="minorHAnsi" w:cstheme="minorHAnsi"/>
                <w:color w:val="000000"/>
              </w:rPr>
              <w:t xml:space="preserve"> Both</w:t>
            </w:r>
          </w:p>
        </w:tc>
      </w:tr>
      <w:tr w:rsidR="00E62030" w:rsidRPr="006133EE" w14:paraId="187B323A" w14:textId="77777777" w:rsidTr="00C95BCA">
        <w:tc>
          <w:tcPr>
            <w:cnfStyle w:val="001000000000" w:firstRow="0" w:lastRow="0" w:firstColumn="1" w:lastColumn="0" w:oddVBand="0" w:evenVBand="0" w:oddHBand="0" w:evenHBand="0" w:firstRowFirstColumn="0" w:firstRowLastColumn="0" w:lastRowFirstColumn="0" w:lastRowLastColumn="0"/>
            <w:tcW w:w="960" w:type="pct"/>
          </w:tcPr>
          <w:p w14:paraId="4973C1FB" w14:textId="77777777" w:rsidR="00E62030" w:rsidRPr="006133EE" w:rsidRDefault="00E62030" w:rsidP="006153C7">
            <w:pPr>
              <w:rPr>
                <w:rFonts w:asciiTheme="minorHAnsi" w:hAnsiTheme="minorHAnsi" w:cstheme="minorHAnsi"/>
                <w:b w:val="0"/>
              </w:rPr>
            </w:pPr>
            <w:r w:rsidRPr="006133EE">
              <w:rPr>
                <w:rFonts w:asciiTheme="minorHAnsi" w:hAnsiTheme="minorHAnsi" w:cstheme="minorHAnsi"/>
                <w:b w:val="0"/>
                <w:color w:val="000000"/>
              </w:rPr>
              <w:t>Synchronization</w:t>
            </w:r>
          </w:p>
        </w:tc>
        <w:tc>
          <w:tcPr>
            <w:tcW w:w="4040" w:type="pct"/>
          </w:tcPr>
          <w:p w14:paraId="78E5870F"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cstheme="minorHAnsi"/>
                <w:color w:val="000000"/>
              </w:rPr>
              <w:fldChar w:fldCharType="begin">
                <w:ffData>
                  <w:name w:val="Check27"/>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r w:rsidRPr="006133EE">
              <w:rPr>
                <w:rFonts w:asciiTheme="minorHAnsi" w:hAnsiTheme="minorHAnsi" w:cstheme="minorHAnsi"/>
                <w:color w:val="000000"/>
              </w:rPr>
              <w:t xml:space="preserve"> Synchronous</w:t>
            </w:r>
            <w:r w:rsidRPr="006133EE">
              <w:rPr>
                <w:rFonts w:asciiTheme="minorHAnsi" w:hAnsiTheme="minorHAnsi" w:cstheme="minorHAnsi"/>
                <w:color w:val="000000"/>
              </w:rPr>
              <w:tab/>
            </w:r>
            <w:r w:rsidRPr="006133EE">
              <w:rPr>
                <w:rFonts w:cstheme="minorHAnsi"/>
                <w:color w:val="000000"/>
              </w:rPr>
              <w:fldChar w:fldCharType="begin">
                <w:ffData>
                  <w:name w:val="Check31"/>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r w:rsidRPr="006133EE">
              <w:rPr>
                <w:rFonts w:asciiTheme="minorHAnsi" w:hAnsiTheme="minorHAnsi" w:cstheme="minorHAnsi"/>
                <w:color w:val="000000"/>
              </w:rPr>
              <w:t xml:space="preserve"> Asynchronous</w:t>
            </w:r>
          </w:p>
        </w:tc>
      </w:tr>
      <w:tr w:rsidR="00E62030" w:rsidRPr="006133EE" w14:paraId="1ADF7FF3" w14:textId="77777777" w:rsidTr="00C95BCA">
        <w:tc>
          <w:tcPr>
            <w:cnfStyle w:val="001000000000" w:firstRow="0" w:lastRow="0" w:firstColumn="1" w:lastColumn="0" w:oddVBand="0" w:evenVBand="0" w:oddHBand="0" w:evenHBand="0" w:firstRowFirstColumn="0" w:firstRowLastColumn="0" w:lastRowFirstColumn="0" w:lastRowLastColumn="0"/>
            <w:tcW w:w="960" w:type="pct"/>
          </w:tcPr>
          <w:p w14:paraId="4942A493" w14:textId="77777777" w:rsidR="00E62030" w:rsidRPr="006133EE" w:rsidRDefault="00E62030" w:rsidP="006153C7">
            <w:pPr>
              <w:rPr>
                <w:rFonts w:asciiTheme="minorHAnsi" w:hAnsiTheme="minorHAnsi" w:cstheme="minorHAnsi"/>
                <w:b w:val="0"/>
              </w:rPr>
            </w:pPr>
            <w:r w:rsidRPr="006133EE">
              <w:rPr>
                <w:rFonts w:asciiTheme="minorHAnsi" w:hAnsiTheme="minorHAnsi" w:cstheme="minorHAnsi"/>
                <w:b w:val="0"/>
                <w:color w:val="000000"/>
              </w:rPr>
              <w:t>Frequency</w:t>
            </w:r>
          </w:p>
        </w:tc>
        <w:tc>
          <w:tcPr>
            <w:tcW w:w="4040" w:type="pct"/>
          </w:tcPr>
          <w:p w14:paraId="1CB07C83" w14:textId="77777777" w:rsidR="00E62030" w:rsidRPr="006133EE" w:rsidRDefault="00E62030" w:rsidP="006153C7">
            <w:pPr>
              <w:pStyle w:val="TableText0"/>
              <w:tabs>
                <w:tab w:val="left" w:pos="1964"/>
                <w:tab w:val="left" w:pos="4214"/>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6133EE">
              <w:rPr>
                <w:rFonts w:asciiTheme="minorHAnsi" w:hAnsiTheme="minorHAnsi" w:cstheme="minorHAnsi"/>
                <w:color w:val="000000"/>
              </w:rPr>
              <w:fldChar w:fldCharType="begin">
                <w:ffData>
                  <w:name w:val="Check27"/>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asciiTheme="minorHAnsi" w:hAnsiTheme="minorHAnsi" w:cstheme="minorHAnsi"/>
                <w:color w:val="000000"/>
              </w:rPr>
            </w:r>
            <w:r w:rsidRPr="006133EE">
              <w:rPr>
                <w:rFonts w:asciiTheme="minorHAnsi" w:hAnsiTheme="minorHAnsi" w:cstheme="minorHAnsi"/>
                <w:color w:val="000000"/>
              </w:rPr>
              <w:fldChar w:fldCharType="separate"/>
            </w:r>
            <w:r w:rsidRPr="006133EE">
              <w:rPr>
                <w:rFonts w:asciiTheme="minorHAnsi" w:hAnsiTheme="minorHAnsi" w:cstheme="minorHAnsi"/>
                <w:color w:val="000000"/>
              </w:rPr>
              <w:fldChar w:fldCharType="end"/>
            </w:r>
            <w:r w:rsidRPr="006133EE">
              <w:rPr>
                <w:rFonts w:asciiTheme="minorHAnsi" w:hAnsiTheme="minorHAnsi" w:cstheme="minorHAnsi"/>
                <w:color w:val="000000"/>
              </w:rPr>
              <w:t xml:space="preserve"> </w:t>
            </w:r>
            <w:r w:rsidRPr="006133EE">
              <w:rPr>
                <w:rFonts w:asciiTheme="minorHAnsi" w:hAnsiTheme="minorHAnsi" w:cstheme="minorHAnsi"/>
                <w:color w:val="000000"/>
                <w:sz w:val="22"/>
                <w:szCs w:val="22"/>
              </w:rPr>
              <w:t>Daily</w:t>
            </w:r>
            <w:r w:rsidRPr="006133EE">
              <w:rPr>
                <w:rFonts w:asciiTheme="minorHAnsi" w:hAnsiTheme="minorHAnsi" w:cstheme="minorHAnsi"/>
                <w:color w:val="000000"/>
              </w:rPr>
              <w:tab/>
            </w:r>
            <w:r w:rsidRPr="006133EE">
              <w:rPr>
                <w:rFonts w:asciiTheme="minorHAnsi" w:hAnsiTheme="minorHAnsi" w:cstheme="minorHAnsi"/>
                <w:color w:val="000000"/>
              </w:rPr>
              <w:fldChar w:fldCharType="begin">
                <w:ffData>
                  <w:name w:val="Check31"/>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asciiTheme="minorHAnsi" w:hAnsiTheme="minorHAnsi" w:cstheme="minorHAnsi"/>
                <w:color w:val="000000"/>
              </w:rPr>
            </w:r>
            <w:r w:rsidRPr="006133EE">
              <w:rPr>
                <w:rFonts w:asciiTheme="minorHAnsi" w:hAnsiTheme="minorHAnsi" w:cstheme="minorHAnsi"/>
                <w:color w:val="000000"/>
              </w:rPr>
              <w:fldChar w:fldCharType="separate"/>
            </w:r>
            <w:r w:rsidRPr="006133EE">
              <w:rPr>
                <w:rFonts w:asciiTheme="minorHAnsi" w:hAnsiTheme="minorHAnsi" w:cstheme="minorHAnsi"/>
                <w:color w:val="000000"/>
              </w:rPr>
              <w:fldChar w:fldCharType="end"/>
            </w:r>
            <w:r w:rsidRPr="006133EE">
              <w:rPr>
                <w:rFonts w:asciiTheme="minorHAnsi" w:hAnsiTheme="minorHAnsi" w:cstheme="minorHAnsi"/>
                <w:color w:val="000000"/>
              </w:rPr>
              <w:t xml:space="preserve"> </w:t>
            </w:r>
            <w:r w:rsidRPr="006133EE">
              <w:rPr>
                <w:rFonts w:asciiTheme="minorHAnsi" w:hAnsiTheme="minorHAnsi" w:cstheme="minorHAnsi"/>
                <w:color w:val="000000"/>
                <w:sz w:val="22"/>
                <w:szCs w:val="22"/>
              </w:rPr>
              <w:t>Weekly</w:t>
            </w:r>
            <w:r w:rsidRPr="006133EE">
              <w:rPr>
                <w:rFonts w:asciiTheme="minorHAnsi" w:hAnsiTheme="minorHAnsi" w:cstheme="minorHAnsi"/>
                <w:color w:val="000000"/>
              </w:rPr>
              <w:tab/>
            </w:r>
            <w:r w:rsidRPr="006133EE">
              <w:rPr>
                <w:rFonts w:asciiTheme="minorHAnsi" w:hAnsiTheme="minorHAnsi" w:cstheme="minorHAnsi"/>
                <w:color w:val="000000"/>
              </w:rPr>
              <w:fldChar w:fldCharType="begin">
                <w:ffData>
                  <w:name w:val="Check35"/>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asciiTheme="minorHAnsi" w:hAnsiTheme="minorHAnsi" w:cstheme="minorHAnsi"/>
                <w:color w:val="000000"/>
              </w:rPr>
            </w:r>
            <w:r w:rsidRPr="006133EE">
              <w:rPr>
                <w:rFonts w:asciiTheme="minorHAnsi" w:hAnsiTheme="minorHAnsi" w:cstheme="minorHAnsi"/>
                <w:color w:val="000000"/>
              </w:rPr>
              <w:fldChar w:fldCharType="separate"/>
            </w:r>
            <w:r w:rsidRPr="006133EE">
              <w:rPr>
                <w:rFonts w:asciiTheme="minorHAnsi" w:hAnsiTheme="minorHAnsi" w:cstheme="minorHAnsi"/>
                <w:color w:val="000000"/>
              </w:rPr>
              <w:fldChar w:fldCharType="end"/>
            </w:r>
            <w:r w:rsidRPr="006133EE">
              <w:rPr>
                <w:rFonts w:asciiTheme="minorHAnsi" w:hAnsiTheme="minorHAnsi" w:cstheme="minorHAnsi"/>
                <w:color w:val="000000"/>
              </w:rPr>
              <w:t xml:space="preserve"> </w:t>
            </w:r>
            <w:r w:rsidRPr="006133EE">
              <w:rPr>
                <w:rFonts w:asciiTheme="minorHAnsi" w:hAnsiTheme="minorHAnsi" w:cstheme="minorHAnsi"/>
                <w:color w:val="000000"/>
                <w:sz w:val="22"/>
                <w:szCs w:val="22"/>
              </w:rPr>
              <w:t xml:space="preserve">Monthly </w:t>
            </w:r>
          </w:p>
          <w:p w14:paraId="39A570A7"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cstheme="minorHAnsi"/>
                <w:color w:val="000000"/>
              </w:rPr>
              <w:fldChar w:fldCharType="begin">
                <w:ffData>
                  <w:name w:val="Check28"/>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r w:rsidRPr="006133EE">
              <w:rPr>
                <w:rFonts w:asciiTheme="minorHAnsi" w:hAnsiTheme="minorHAnsi" w:cstheme="minorHAnsi"/>
                <w:color w:val="000000"/>
              </w:rPr>
              <w:t xml:space="preserve"> Biweekly</w:t>
            </w:r>
            <w:r w:rsidRPr="006133EE">
              <w:rPr>
                <w:rFonts w:asciiTheme="minorHAnsi" w:hAnsiTheme="minorHAnsi" w:cstheme="minorHAnsi"/>
                <w:color w:val="000000"/>
              </w:rPr>
              <w:tab/>
            </w:r>
            <w:r w:rsidRPr="006133EE">
              <w:rPr>
                <w:rFonts w:cstheme="minorHAnsi"/>
                <w:color w:val="000000"/>
              </w:rPr>
              <w:fldChar w:fldCharType="begin">
                <w:ffData>
                  <w:name w:val="Check32"/>
                  <w:enabled/>
                  <w:calcOnExit w:val="0"/>
                  <w:checkBox>
                    <w:sizeAuto/>
                    <w:default w:val="0"/>
                  </w:checkBox>
                </w:ffData>
              </w:fldChar>
            </w:r>
            <w:r w:rsidRPr="006133EE">
              <w:rPr>
                <w:rFonts w:asciiTheme="minorHAnsi" w:hAnsiTheme="minorHAnsi" w:cstheme="minorHAnsi"/>
                <w:color w:val="000000"/>
              </w:rPr>
              <w:instrText xml:space="preserve"> FORMCHECKBOX </w:instrText>
            </w:r>
            <w:r w:rsidRPr="006133EE">
              <w:rPr>
                <w:rFonts w:cstheme="minorHAnsi"/>
                <w:color w:val="000000"/>
              </w:rPr>
            </w:r>
            <w:r w:rsidRPr="006133EE">
              <w:rPr>
                <w:rFonts w:cstheme="minorHAnsi"/>
                <w:color w:val="000000"/>
              </w:rPr>
              <w:fldChar w:fldCharType="separate"/>
            </w:r>
            <w:r w:rsidRPr="006133EE">
              <w:rPr>
                <w:rFonts w:cstheme="minorHAnsi"/>
                <w:color w:val="000000"/>
              </w:rPr>
              <w:fldChar w:fldCharType="end"/>
            </w:r>
            <w:r w:rsidRPr="006133EE">
              <w:rPr>
                <w:rFonts w:asciiTheme="minorHAnsi" w:hAnsiTheme="minorHAnsi" w:cstheme="minorHAnsi"/>
                <w:color w:val="000000"/>
              </w:rPr>
              <w:t xml:space="preserve"> Other: </w:t>
            </w:r>
            <w:r w:rsidRPr="006133EE">
              <w:rPr>
                <w:rFonts w:cstheme="minorHAnsi"/>
                <w:color w:val="000000"/>
              </w:rPr>
              <w:fldChar w:fldCharType="begin">
                <w:ffData>
                  <w:name w:val="Text2"/>
                  <w:enabled/>
                  <w:calcOnExit w:val="0"/>
                  <w:textInput/>
                </w:ffData>
              </w:fldChar>
            </w:r>
            <w:r w:rsidRPr="006133EE">
              <w:rPr>
                <w:rFonts w:asciiTheme="minorHAnsi" w:hAnsiTheme="minorHAnsi" w:cstheme="minorHAnsi"/>
                <w:color w:val="000000"/>
              </w:rPr>
              <w:instrText xml:space="preserve"> FORMTEXT </w:instrText>
            </w:r>
            <w:r w:rsidRPr="006133EE">
              <w:rPr>
                <w:rFonts w:cstheme="minorHAnsi"/>
                <w:color w:val="000000"/>
              </w:rPr>
            </w:r>
            <w:r w:rsidRPr="006133EE">
              <w:rPr>
                <w:rFonts w:cstheme="minorHAnsi"/>
                <w:color w:val="000000"/>
              </w:rPr>
              <w:fldChar w:fldCharType="separate"/>
            </w:r>
            <w:r w:rsidRPr="006133EE">
              <w:rPr>
                <w:rFonts w:asciiTheme="minorHAnsi" w:hAnsiTheme="minorHAnsi" w:cstheme="minorHAnsi"/>
                <w:color w:val="000000"/>
              </w:rPr>
              <w:t> </w:t>
            </w:r>
            <w:r w:rsidRPr="006133EE">
              <w:rPr>
                <w:rFonts w:asciiTheme="minorHAnsi" w:hAnsiTheme="minorHAnsi" w:cstheme="minorHAnsi"/>
                <w:color w:val="000000"/>
              </w:rPr>
              <w:t> </w:t>
            </w:r>
            <w:r w:rsidRPr="006133EE">
              <w:rPr>
                <w:rFonts w:asciiTheme="minorHAnsi" w:hAnsiTheme="minorHAnsi" w:cstheme="minorHAnsi"/>
                <w:color w:val="000000"/>
              </w:rPr>
              <w:t> </w:t>
            </w:r>
            <w:r w:rsidRPr="006133EE">
              <w:rPr>
                <w:rFonts w:asciiTheme="minorHAnsi" w:hAnsiTheme="minorHAnsi" w:cstheme="minorHAnsi"/>
                <w:color w:val="000000"/>
              </w:rPr>
              <w:t> </w:t>
            </w:r>
            <w:r w:rsidRPr="006133EE">
              <w:rPr>
                <w:rFonts w:asciiTheme="minorHAnsi" w:hAnsiTheme="minorHAnsi" w:cstheme="minorHAnsi"/>
                <w:color w:val="000000"/>
              </w:rPr>
              <w:t> </w:t>
            </w:r>
            <w:r w:rsidRPr="006133EE">
              <w:rPr>
                <w:rFonts w:cstheme="minorHAnsi"/>
                <w:color w:val="000000"/>
              </w:rPr>
              <w:fldChar w:fldCharType="end"/>
            </w:r>
          </w:p>
        </w:tc>
      </w:tr>
    </w:tbl>
    <w:p w14:paraId="6BE11F25" w14:textId="77777777" w:rsidR="006153C7" w:rsidRPr="006133EE" w:rsidRDefault="006153C7" w:rsidP="00E62030">
      <w:pPr>
        <w:rPr>
          <w:rFonts w:cstheme="minorHAnsi"/>
        </w:rPr>
      </w:pPr>
    </w:p>
    <w:p w14:paraId="2541931C" w14:textId="77777777" w:rsidR="00E62030" w:rsidRPr="006133EE" w:rsidRDefault="00E62030" w:rsidP="00E62030">
      <w:pPr>
        <w:pStyle w:val="Heading3"/>
        <w:ind w:left="360"/>
        <w:rPr>
          <w:rFonts w:asciiTheme="minorHAnsi" w:hAnsiTheme="minorHAnsi" w:cstheme="minorHAnsi"/>
        </w:rPr>
      </w:pPr>
      <w:bookmarkStart w:id="35" w:name="_Toc22651087"/>
      <w:bookmarkStart w:id="36" w:name="_Toc178028319"/>
      <w:r w:rsidRPr="006133EE">
        <w:rPr>
          <w:rFonts w:asciiTheme="minorHAnsi" w:hAnsiTheme="minorHAnsi" w:cstheme="minorHAnsi"/>
        </w:rPr>
        <w:t>Source System Required Fields</w:t>
      </w:r>
      <w:bookmarkEnd w:id="35"/>
      <w:bookmarkEnd w:id="36"/>
    </w:p>
    <w:p w14:paraId="7B467A4B" w14:textId="77777777" w:rsidR="00AB413E" w:rsidRPr="006133EE" w:rsidRDefault="00AB413E" w:rsidP="00E62030">
      <w:pPr>
        <w:rPr>
          <w:rFonts w:cstheme="minorHAnsi"/>
          <w:highlight w:val="yellow"/>
        </w:rPr>
      </w:pPr>
    </w:p>
    <w:p w14:paraId="4C63AA48"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4</w:t>
      </w:r>
      <w:r w:rsidRPr="006133EE">
        <w:rPr>
          <w:rFonts w:asciiTheme="minorHAnsi" w:hAnsiTheme="minorHAnsi" w:cstheme="minorHAnsi"/>
        </w:rPr>
        <w:fldChar w:fldCharType="end"/>
      </w:r>
      <w:r w:rsidRPr="006133EE">
        <w:rPr>
          <w:rFonts w:asciiTheme="minorHAnsi" w:hAnsiTheme="minorHAnsi" w:cstheme="minorHAnsi"/>
        </w:rPr>
        <w:t>: Source System Required Fields</w:t>
      </w:r>
    </w:p>
    <w:tbl>
      <w:tblPr>
        <w:tblStyle w:val="GridTable1Light"/>
        <w:tblW w:w="5000" w:type="pct"/>
        <w:tblLook w:val="04A0" w:firstRow="1" w:lastRow="0" w:firstColumn="1" w:lastColumn="0" w:noHBand="0" w:noVBand="1"/>
      </w:tblPr>
      <w:tblGrid>
        <w:gridCol w:w="3302"/>
        <w:gridCol w:w="3303"/>
        <w:gridCol w:w="3303"/>
      </w:tblGrid>
      <w:tr w:rsidR="00E62030" w:rsidRPr="006133EE" w14:paraId="6991F4DC" w14:textId="77777777" w:rsidTr="1F536F2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pct"/>
          </w:tcPr>
          <w:p w14:paraId="26887309"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Table Name </w:t>
            </w:r>
          </w:p>
        </w:tc>
        <w:tc>
          <w:tcPr>
            <w:tcW w:w="1667" w:type="pct"/>
          </w:tcPr>
          <w:p w14:paraId="5BB1E2CE"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Name</w:t>
            </w:r>
          </w:p>
        </w:tc>
        <w:tc>
          <w:tcPr>
            <w:tcW w:w="1667" w:type="pct"/>
          </w:tcPr>
          <w:p w14:paraId="5256DE10"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Instructions</w:t>
            </w:r>
          </w:p>
        </w:tc>
      </w:tr>
      <w:tr w:rsidR="006863C8" w:rsidRPr="006133EE" w14:paraId="75C1C504"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1F6B8F17" w14:textId="52B06ED7" w:rsidR="006863C8" w:rsidRPr="006133EE" w:rsidRDefault="006863C8" w:rsidP="006863C8">
            <w:pPr>
              <w:rPr>
                <w:rFonts w:asciiTheme="minorHAnsi" w:hAnsiTheme="minorHAnsi" w:cstheme="minorHAnsi"/>
                <w:b w:val="0"/>
                <w:bCs w:val="0"/>
              </w:rPr>
            </w:pPr>
          </w:p>
        </w:tc>
        <w:tc>
          <w:tcPr>
            <w:tcW w:w="1667" w:type="pct"/>
          </w:tcPr>
          <w:p w14:paraId="7C5D1FCC" w14:textId="06215A8B"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1B99C907" w14:textId="5C5D6610"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3177FEB6"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25B0227D" w14:textId="3F64C225" w:rsidR="006863C8" w:rsidRPr="006133EE" w:rsidRDefault="006863C8" w:rsidP="006863C8">
            <w:pPr>
              <w:rPr>
                <w:rFonts w:asciiTheme="minorHAnsi" w:hAnsiTheme="minorHAnsi" w:cstheme="minorHAnsi"/>
                <w:b w:val="0"/>
                <w:bCs w:val="0"/>
              </w:rPr>
            </w:pPr>
          </w:p>
        </w:tc>
        <w:tc>
          <w:tcPr>
            <w:tcW w:w="1667" w:type="pct"/>
          </w:tcPr>
          <w:p w14:paraId="7127EEF2" w14:textId="05691ABE"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2406BC71" w14:textId="0636F531"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350263FE"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2E02620D" w14:textId="2327EC61" w:rsidR="006863C8" w:rsidRPr="006133EE" w:rsidRDefault="006863C8" w:rsidP="006863C8">
            <w:pPr>
              <w:rPr>
                <w:rFonts w:asciiTheme="minorHAnsi" w:hAnsiTheme="minorHAnsi" w:cstheme="minorHAnsi"/>
                <w:b w:val="0"/>
                <w:bCs w:val="0"/>
              </w:rPr>
            </w:pPr>
          </w:p>
        </w:tc>
        <w:tc>
          <w:tcPr>
            <w:tcW w:w="1667" w:type="pct"/>
          </w:tcPr>
          <w:p w14:paraId="2C785614" w14:textId="71DF681E"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1F8B1070" w14:textId="526E7084"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19E4EA55"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37C2CFCE" w14:textId="04281D28" w:rsidR="006863C8" w:rsidRPr="006133EE" w:rsidRDefault="006863C8" w:rsidP="006863C8">
            <w:pPr>
              <w:rPr>
                <w:rFonts w:asciiTheme="minorHAnsi" w:hAnsiTheme="minorHAnsi" w:cstheme="minorHAnsi"/>
                <w:b w:val="0"/>
                <w:bCs w:val="0"/>
              </w:rPr>
            </w:pPr>
          </w:p>
        </w:tc>
        <w:tc>
          <w:tcPr>
            <w:tcW w:w="1667" w:type="pct"/>
          </w:tcPr>
          <w:p w14:paraId="47AAE515" w14:textId="4C96C8FD"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022328E7" w14:textId="78FAE7AD"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39161863"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7408DE6A" w14:textId="478AB30C" w:rsidR="006863C8" w:rsidRPr="006133EE" w:rsidRDefault="006863C8" w:rsidP="006863C8">
            <w:pPr>
              <w:rPr>
                <w:rFonts w:asciiTheme="minorHAnsi" w:hAnsiTheme="minorHAnsi" w:cstheme="minorHAnsi"/>
                <w:b w:val="0"/>
                <w:bCs w:val="0"/>
              </w:rPr>
            </w:pPr>
          </w:p>
        </w:tc>
        <w:tc>
          <w:tcPr>
            <w:tcW w:w="1667" w:type="pct"/>
          </w:tcPr>
          <w:p w14:paraId="13497921" w14:textId="224276E2"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04B89AC5" w14:textId="333563CD"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232D64CD"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1FB256DF" w14:textId="51F1B913" w:rsidR="006863C8" w:rsidRPr="006133EE" w:rsidRDefault="006863C8" w:rsidP="006863C8">
            <w:pPr>
              <w:rPr>
                <w:rFonts w:asciiTheme="minorHAnsi" w:hAnsiTheme="minorHAnsi" w:cstheme="minorHAnsi"/>
                <w:b w:val="0"/>
                <w:bCs w:val="0"/>
              </w:rPr>
            </w:pPr>
          </w:p>
        </w:tc>
        <w:tc>
          <w:tcPr>
            <w:tcW w:w="1667" w:type="pct"/>
          </w:tcPr>
          <w:p w14:paraId="17BB78BD" w14:textId="3E5B585C"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0E13A854" w14:textId="6678AB95"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22C49AAF"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1F80CE7D" w14:textId="1F7C0F32" w:rsidR="006863C8" w:rsidRPr="006133EE" w:rsidRDefault="006863C8" w:rsidP="006863C8">
            <w:pPr>
              <w:rPr>
                <w:rFonts w:asciiTheme="minorHAnsi" w:hAnsiTheme="minorHAnsi" w:cstheme="minorHAnsi"/>
              </w:rPr>
            </w:pPr>
          </w:p>
        </w:tc>
        <w:tc>
          <w:tcPr>
            <w:tcW w:w="1667" w:type="pct"/>
          </w:tcPr>
          <w:p w14:paraId="2B7E45DD" w14:textId="67CF1B43"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264AE875" w14:textId="722DF2F8"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711CF46B"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6B6EFEAB" w14:textId="697CB20F" w:rsidR="006863C8" w:rsidRPr="006133EE" w:rsidRDefault="006863C8" w:rsidP="006863C8">
            <w:pPr>
              <w:rPr>
                <w:rFonts w:asciiTheme="minorHAnsi" w:hAnsiTheme="minorHAnsi" w:cstheme="minorHAnsi"/>
              </w:rPr>
            </w:pPr>
          </w:p>
        </w:tc>
        <w:tc>
          <w:tcPr>
            <w:tcW w:w="1667" w:type="pct"/>
          </w:tcPr>
          <w:p w14:paraId="1C2CD0D2" w14:textId="227123F2"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E53D4F0" w14:textId="69B01060"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7893951B"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47364AB9" w14:textId="5BE21DA3" w:rsidR="006863C8" w:rsidRPr="006133EE" w:rsidRDefault="006863C8" w:rsidP="006863C8">
            <w:pPr>
              <w:rPr>
                <w:rFonts w:asciiTheme="minorHAnsi" w:hAnsiTheme="minorHAnsi" w:cstheme="minorHAnsi"/>
              </w:rPr>
            </w:pPr>
          </w:p>
        </w:tc>
        <w:tc>
          <w:tcPr>
            <w:tcW w:w="1667" w:type="pct"/>
          </w:tcPr>
          <w:p w14:paraId="08DD768C" w14:textId="618F9208"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33199C72" w14:textId="6FC7DDA9"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75683981"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50CC28E4" w14:textId="2636B7FD" w:rsidR="006863C8" w:rsidRPr="006133EE" w:rsidRDefault="006863C8" w:rsidP="006863C8">
            <w:pPr>
              <w:rPr>
                <w:rFonts w:asciiTheme="minorHAnsi" w:hAnsiTheme="minorHAnsi" w:cstheme="minorHAnsi"/>
              </w:rPr>
            </w:pPr>
          </w:p>
        </w:tc>
        <w:tc>
          <w:tcPr>
            <w:tcW w:w="1667" w:type="pct"/>
          </w:tcPr>
          <w:p w14:paraId="434984E0" w14:textId="39F279C8"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67B5B3D" w14:textId="0C97E32A"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4A485EF9"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3A72FDEE" w14:textId="18127F1C" w:rsidR="006863C8" w:rsidRPr="006133EE" w:rsidRDefault="006863C8" w:rsidP="006863C8">
            <w:pPr>
              <w:rPr>
                <w:rFonts w:asciiTheme="minorHAnsi" w:hAnsiTheme="minorHAnsi" w:cstheme="minorHAnsi"/>
              </w:rPr>
            </w:pPr>
          </w:p>
        </w:tc>
        <w:tc>
          <w:tcPr>
            <w:tcW w:w="1667" w:type="pct"/>
          </w:tcPr>
          <w:p w14:paraId="688454DF" w14:textId="6FF15338"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37B8DECE" w14:textId="1C3D1F95"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863C8" w:rsidRPr="006133EE" w14:paraId="62249269"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55706400" w14:textId="2ABDBD91" w:rsidR="006863C8" w:rsidRPr="006133EE" w:rsidRDefault="006863C8" w:rsidP="006863C8">
            <w:pPr>
              <w:rPr>
                <w:rFonts w:asciiTheme="minorHAnsi" w:hAnsiTheme="minorHAnsi" w:cstheme="minorHAnsi"/>
              </w:rPr>
            </w:pPr>
          </w:p>
        </w:tc>
        <w:tc>
          <w:tcPr>
            <w:tcW w:w="1667" w:type="pct"/>
          </w:tcPr>
          <w:p w14:paraId="53B94345" w14:textId="4538AFD1"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05567DCB" w14:textId="18A32114" w:rsidR="006863C8" w:rsidRPr="006133EE" w:rsidRDefault="006863C8" w:rsidP="006863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37366C7" w14:textId="77777777" w:rsidR="00E62030" w:rsidRPr="006133EE" w:rsidRDefault="00E62030" w:rsidP="00E62030">
      <w:pPr>
        <w:rPr>
          <w:rFonts w:cstheme="minorHAnsi"/>
        </w:rPr>
      </w:pPr>
    </w:p>
    <w:p w14:paraId="2A6A137B" w14:textId="77777777" w:rsidR="007331E8" w:rsidRPr="006133EE" w:rsidRDefault="007331E8" w:rsidP="00E62030">
      <w:pPr>
        <w:rPr>
          <w:rFonts w:cstheme="minorHAnsi"/>
        </w:rPr>
      </w:pPr>
    </w:p>
    <w:p w14:paraId="5D3AD840" w14:textId="77777777" w:rsidR="00E62030" w:rsidRPr="006133EE" w:rsidRDefault="00E62030" w:rsidP="00E62030">
      <w:pPr>
        <w:pStyle w:val="Heading3"/>
        <w:ind w:left="360"/>
        <w:rPr>
          <w:rFonts w:asciiTheme="minorHAnsi" w:hAnsiTheme="minorHAnsi" w:cstheme="minorHAnsi"/>
        </w:rPr>
      </w:pPr>
      <w:bookmarkStart w:id="37" w:name="_Toc22651088"/>
      <w:bookmarkStart w:id="38" w:name="_Toc178028320"/>
      <w:r w:rsidRPr="006133EE">
        <w:rPr>
          <w:rFonts w:asciiTheme="minorHAnsi" w:hAnsiTheme="minorHAnsi" w:cstheme="minorHAnsi"/>
        </w:rPr>
        <w:lastRenderedPageBreak/>
        <w:t>Target System Required Fields</w:t>
      </w:r>
      <w:bookmarkEnd w:id="37"/>
      <w:bookmarkEnd w:id="38"/>
      <w:r w:rsidRPr="006133EE">
        <w:rPr>
          <w:rFonts w:asciiTheme="minorHAnsi" w:hAnsiTheme="minorHAnsi" w:cstheme="minorHAnsi"/>
        </w:rPr>
        <w:t xml:space="preserve"> </w:t>
      </w:r>
    </w:p>
    <w:p w14:paraId="35870809" w14:textId="45ABCBD7" w:rsidR="00E62030" w:rsidRPr="006133EE" w:rsidRDefault="006D5321" w:rsidP="00E62030">
      <w:pPr>
        <w:rPr>
          <w:rFonts w:cstheme="minorHAnsi"/>
        </w:rPr>
      </w:pPr>
      <w:r w:rsidRPr="006133EE">
        <w:rPr>
          <w:rFonts w:cstheme="minorHAnsi"/>
        </w:rPr>
        <w:t>.</w:t>
      </w:r>
    </w:p>
    <w:p w14:paraId="184C139E"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5</w:t>
      </w:r>
      <w:r w:rsidRPr="006133EE">
        <w:rPr>
          <w:rFonts w:asciiTheme="minorHAnsi" w:hAnsiTheme="minorHAnsi" w:cstheme="minorHAnsi"/>
        </w:rPr>
        <w:fldChar w:fldCharType="end"/>
      </w:r>
      <w:r w:rsidRPr="006133EE">
        <w:rPr>
          <w:rFonts w:asciiTheme="minorHAnsi" w:hAnsiTheme="minorHAnsi" w:cstheme="minorHAnsi"/>
        </w:rPr>
        <w:t>: Target System Fields Required</w:t>
      </w:r>
    </w:p>
    <w:tbl>
      <w:tblPr>
        <w:tblStyle w:val="GridTable1Light"/>
        <w:tblW w:w="5000" w:type="pct"/>
        <w:tblLook w:val="04A0" w:firstRow="1" w:lastRow="0" w:firstColumn="1" w:lastColumn="0" w:noHBand="0" w:noVBand="1"/>
      </w:tblPr>
      <w:tblGrid>
        <w:gridCol w:w="3302"/>
        <w:gridCol w:w="3303"/>
        <w:gridCol w:w="3303"/>
      </w:tblGrid>
      <w:tr w:rsidR="00E62030" w:rsidRPr="006133EE" w14:paraId="100A93A9" w14:textId="77777777" w:rsidTr="1F536F2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pct"/>
          </w:tcPr>
          <w:p w14:paraId="39995FC7"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Table Name </w:t>
            </w:r>
          </w:p>
        </w:tc>
        <w:tc>
          <w:tcPr>
            <w:tcW w:w="1667" w:type="pct"/>
          </w:tcPr>
          <w:p w14:paraId="4BFC24CB"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Name</w:t>
            </w:r>
          </w:p>
        </w:tc>
        <w:tc>
          <w:tcPr>
            <w:tcW w:w="1667" w:type="pct"/>
          </w:tcPr>
          <w:p w14:paraId="231C4EDF"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Instructions</w:t>
            </w:r>
          </w:p>
        </w:tc>
      </w:tr>
      <w:tr w:rsidR="006D5321" w:rsidRPr="006133EE" w14:paraId="3939B8C1"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00CF7B49" w14:textId="15261462" w:rsidR="006D5321" w:rsidRPr="006133EE" w:rsidRDefault="006D5321" w:rsidP="006D5321">
            <w:pPr>
              <w:rPr>
                <w:rFonts w:asciiTheme="minorHAnsi" w:hAnsiTheme="minorHAnsi" w:cstheme="minorHAnsi"/>
                <w:b w:val="0"/>
                <w:bCs w:val="0"/>
              </w:rPr>
            </w:pPr>
          </w:p>
        </w:tc>
        <w:tc>
          <w:tcPr>
            <w:tcW w:w="1667" w:type="pct"/>
          </w:tcPr>
          <w:p w14:paraId="32B95E89" w14:textId="3E7B6A84"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0C6C7E66" w14:textId="4C1E38F2"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52A598F2"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76718DF4" w14:textId="543ACA1F" w:rsidR="006D5321" w:rsidRPr="006133EE" w:rsidRDefault="006D5321" w:rsidP="006D5321">
            <w:pPr>
              <w:rPr>
                <w:rFonts w:asciiTheme="minorHAnsi" w:hAnsiTheme="minorHAnsi" w:cstheme="minorHAnsi"/>
                <w:b w:val="0"/>
                <w:bCs w:val="0"/>
              </w:rPr>
            </w:pPr>
          </w:p>
        </w:tc>
        <w:tc>
          <w:tcPr>
            <w:tcW w:w="1667" w:type="pct"/>
          </w:tcPr>
          <w:p w14:paraId="7D5FB6E2" w14:textId="2DF151F5"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5BF7F602" w14:textId="0D7072D0"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39BB9EBF"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6A7B4F4B" w14:textId="2D5F479B" w:rsidR="006D5321" w:rsidRPr="006133EE" w:rsidRDefault="006D5321" w:rsidP="006D5321">
            <w:pPr>
              <w:rPr>
                <w:rFonts w:asciiTheme="minorHAnsi" w:hAnsiTheme="minorHAnsi" w:cstheme="minorHAnsi"/>
                <w:b w:val="0"/>
                <w:bCs w:val="0"/>
              </w:rPr>
            </w:pPr>
          </w:p>
        </w:tc>
        <w:tc>
          <w:tcPr>
            <w:tcW w:w="1667" w:type="pct"/>
          </w:tcPr>
          <w:p w14:paraId="179DF16D" w14:textId="70AAC0EC"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21439BC5" w14:textId="7E6480B6"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15FEE149"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155B6703" w14:textId="03A99FA1" w:rsidR="006D5321" w:rsidRPr="006133EE" w:rsidRDefault="006D5321" w:rsidP="006D5321">
            <w:pPr>
              <w:rPr>
                <w:rFonts w:asciiTheme="minorHAnsi" w:hAnsiTheme="minorHAnsi" w:cstheme="minorHAnsi"/>
                <w:b w:val="0"/>
                <w:bCs w:val="0"/>
              </w:rPr>
            </w:pPr>
          </w:p>
        </w:tc>
        <w:tc>
          <w:tcPr>
            <w:tcW w:w="1667" w:type="pct"/>
          </w:tcPr>
          <w:p w14:paraId="6E8B9815" w14:textId="42DBE65D"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C564E18" w14:textId="6DB7E512"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2A988A73"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353C3721" w14:textId="657D8AAE" w:rsidR="006D5321" w:rsidRPr="006133EE" w:rsidRDefault="006D5321" w:rsidP="006D5321">
            <w:pPr>
              <w:rPr>
                <w:rFonts w:asciiTheme="minorHAnsi" w:hAnsiTheme="minorHAnsi" w:cstheme="minorHAnsi"/>
                <w:b w:val="0"/>
                <w:bCs w:val="0"/>
              </w:rPr>
            </w:pPr>
          </w:p>
        </w:tc>
        <w:tc>
          <w:tcPr>
            <w:tcW w:w="1667" w:type="pct"/>
          </w:tcPr>
          <w:p w14:paraId="621BBDD6" w14:textId="5BFAE930"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5D4E9435" w14:textId="6005DCF7"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3B03B59C"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2969118D" w14:textId="4EFC7F50" w:rsidR="006D5321" w:rsidRPr="006133EE" w:rsidRDefault="006D5321" w:rsidP="006D5321">
            <w:pPr>
              <w:rPr>
                <w:rFonts w:asciiTheme="minorHAnsi" w:hAnsiTheme="minorHAnsi" w:cstheme="minorHAnsi"/>
                <w:b w:val="0"/>
                <w:bCs w:val="0"/>
              </w:rPr>
            </w:pPr>
          </w:p>
        </w:tc>
        <w:tc>
          <w:tcPr>
            <w:tcW w:w="1667" w:type="pct"/>
          </w:tcPr>
          <w:p w14:paraId="3ED309CB" w14:textId="7AAF7104"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412B73BB" w14:textId="3A8E285E"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5FE3DB84"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7F6C54D3" w14:textId="3A81EFD3" w:rsidR="006D5321" w:rsidRPr="006133EE" w:rsidRDefault="006D5321" w:rsidP="006D5321">
            <w:pPr>
              <w:rPr>
                <w:rFonts w:asciiTheme="minorHAnsi" w:hAnsiTheme="minorHAnsi" w:cstheme="minorHAnsi"/>
                <w:b w:val="0"/>
                <w:bCs w:val="0"/>
              </w:rPr>
            </w:pPr>
          </w:p>
        </w:tc>
        <w:tc>
          <w:tcPr>
            <w:tcW w:w="1667" w:type="pct"/>
          </w:tcPr>
          <w:p w14:paraId="79FF21A7" w14:textId="6028F88E"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4BBAFF60" w14:textId="1C5E13C4"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59478C75"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3703969E" w14:textId="17908938" w:rsidR="006D5321" w:rsidRPr="006133EE" w:rsidRDefault="006D5321" w:rsidP="006D5321">
            <w:pPr>
              <w:rPr>
                <w:rFonts w:asciiTheme="minorHAnsi" w:hAnsiTheme="minorHAnsi" w:cstheme="minorHAnsi"/>
                <w:b w:val="0"/>
                <w:bCs w:val="0"/>
              </w:rPr>
            </w:pPr>
          </w:p>
        </w:tc>
        <w:tc>
          <w:tcPr>
            <w:tcW w:w="1667" w:type="pct"/>
          </w:tcPr>
          <w:p w14:paraId="1FB5EA0A" w14:textId="7AFB58F4"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20E055C8" w14:textId="4F07D821"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25F62A19"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20D20AC3" w14:textId="316E38D5" w:rsidR="006D5321" w:rsidRPr="006133EE" w:rsidRDefault="006D5321" w:rsidP="006D5321">
            <w:pPr>
              <w:rPr>
                <w:rFonts w:asciiTheme="minorHAnsi" w:hAnsiTheme="minorHAnsi" w:cstheme="minorHAnsi"/>
                <w:b w:val="0"/>
                <w:bCs w:val="0"/>
              </w:rPr>
            </w:pPr>
          </w:p>
        </w:tc>
        <w:tc>
          <w:tcPr>
            <w:tcW w:w="1667" w:type="pct"/>
          </w:tcPr>
          <w:p w14:paraId="34F38C85" w14:textId="03DF87ED"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E628E33" w14:textId="1EECF77F"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59BD7FA5"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273F7EF9" w14:textId="07BFA631" w:rsidR="006D5321" w:rsidRPr="006133EE" w:rsidRDefault="006D5321" w:rsidP="006D5321">
            <w:pPr>
              <w:rPr>
                <w:rFonts w:asciiTheme="minorHAnsi" w:hAnsiTheme="minorHAnsi" w:cstheme="minorHAnsi"/>
                <w:b w:val="0"/>
                <w:bCs w:val="0"/>
              </w:rPr>
            </w:pPr>
          </w:p>
        </w:tc>
        <w:tc>
          <w:tcPr>
            <w:tcW w:w="1667" w:type="pct"/>
          </w:tcPr>
          <w:p w14:paraId="49F6E1D6" w14:textId="17789382"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1F429E3E" w14:textId="6C8723E2"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52409A1A"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59EDA208" w14:textId="52D0B4B9" w:rsidR="006D5321" w:rsidRPr="006133EE" w:rsidRDefault="006D5321" w:rsidP="006D5321">
            <w:pPr>
              <w:rPr>
                <w:rFonts w:asciiTheme="minorHAnsi" w:hAnsiTheme="minorHAnsi" w:cstheme="minorHAnsi"/>
                <w:b w:val="0"/>
                <w:bCs w:val="0"/>
              </w:rPr>
            </w:pPr>
          </w:p>
        </w:tc>
        <w:tc>
          <w:tcPr>
            <w:tcW w:w="1667" w:type="pct"/>
          </w:tcPr>
          <w:p w14:paraId="0C6DE3D4" w14:textId="5695FB26"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6EC9E41A" w14:textId="5E574F9C"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D5321" w:rsidRPr="006133EE" w14:paraId="3E3E46E7" w14:textId="77777777" w:rsidTr="1F536F28">
        <w:tc>
          <w:tcPr>
            <w:cnfStyle w:val="001000000000" w:firstRow="0" w:lastRow="0" w:firstColumn="1" w:lastColumn="0" w:oddVBand="0" w:evenVBand="0" w:oddHBand="0" w:evenHBand="0" w:firstRowFirstColumn="0" w:firstRowLastColumn="0" w:lastRowFirstColumn="0" w:lastRowLastColumn="0"/>
            <w:tcW w:w="1666" w:type="pct"/>
          </w:tcPr>
          <w:p w14:paraId="00EBC1B6" w14:textId="138408CF" w:rsidR="006D5321" w:rsidRPr="006133EE" w:rsidRDefault="006D5321" w:rsidP="006D5321">
            <w:pPr>
              <w:rPr>
                <w:rFonts w:asciiTheme="minorHAnsi" w:hAnsiTheme="minorHAnsi" w:cstheme="minorHAnsi"/>
                <w:b w:val="0"/>
                <w:bCs w:val="0"/>
              </w:rPr>
            </w:pPr>
          </w:p>
        </w:tc>
        <w:tc>
          <w:tcPr>
            <w:tcW w:w="1667" w:type="pct"/>
          </w:tcPr>
          <w:p w14:paraId="6F7306C8" w14:textId="67E33C0F"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2AD8122E" w14:textId="2BB207D5" w:rsidR="006D5321" w:rsidRPr="006133EE" w:rsidRDefault="006D5321" w:rsidP="006D53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5E95D2C" w14:textId="77777777" w:rsidR="00E62030" w:rsidRPr="006133EE" w:rsidRDefault="00E62030" w:rsidP="00E62030">
      <w:pPr>
        <w:rPr>
          <w:rFonts w:cstheme="minorHAnsi"/>
        </w:rPr>
      </w:pPr>
    </w:p>
    <w:p w14:paraId="54A831FB" w14:textId="77777777" w:rsidR="00E62030" w:rsidRPr="006133EE" w:rsidRDefault="00E62030" w:rsidP="00E62030">
      <w:pPr>
        <w:pStyle w:val="Heading3"/>
        <w:ind w:left="360"/>
        <w:rPr>
          <w:rFonts w:asciiTheme="minorHAnsi" w:hAnsiTheme="minorHAnsi" w:cstheme="minorHAnsi"/>
        </w:rPr>
      </w:pPr>
      <w:bookmarkStart w:id="39" w:name="_Toc22651089"/>
      <w:bookmarkStart w:id="40" w:name="_Toc178028321"/>
      <w:r w:rsidRPr="006133EE">
        <w:rPr>
          <w:rFonts w:asciiTheme="minorHAnsi" w:hAnsiTheme="minorHAnsi" w:cstheme="minorHAnsi"/>
        </w:rPr>
        <w:t>Data Mapping</w:t>
      </w:r>
      <w:bookmarkEnd w:id="39"/>
      <w:bookmarkEnd w:id="40"/>
    </w:p>
    <w:p w14:paraId="2F50B472"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6</w:t>
      </w:r>
      <w:r w:rsidRPr="006133EE">
        <w:rPr>
          <w:rFonts w:asciiTheme="minorHAnsi" w:hAnsiTheme="minorHAnsi" w:cstheme="minorHAnsi"/>
        </w:rPr>
        <w:fldChar w:fldCharType="end"/>
      </w:r>
      <w:r w:rsidRPr="006133EE">
        <w:rPr>
          <w:rFonts w:asciiTheme="minorHAnsi" w:hAnsiTheme="minorHAnsi" w:cstheme="minorHAnsi"/>
        </w:rPr>
        <w:t>: Data Mapping</w:t>
      </w:r>
    </w:p>
    <w:tbl>
      <w:tblPr>
        <w:tblStyle w:val="GridTable1Light"/>
        <w:tblW w:w="5000" w:type="pct"/>
        <w:tblLook w:val="04A0" w:firstRow="1" w:lastRow="0" w:firstColumn="1" w:lastColumn="0" w:noHBand="0" w:noVBand="1"/>
      </w:tblPr>
      <w:tblGrid>
        <w:gridCol w:w="1650"/>
        <w:gridCol w:w="2852"/>
        <w:gridCol w:w="5406"/>
      </w:tblGrid>
      <w:tr w:rsidR="00E62030" w:rsidRPr="006133EE" w14:paraId="181AA4A1"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3" w:type="pct"/>
          </w:tcPr>
          <w:p w14:paraId="462741CB"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Source System Field Name </w:t>
            </w:r>
          </w:p>
        </w:tc>
        <w:tc>
          <w:tcPr>
            <w:tcW w:w="1439" w:type="pct"/>
          </w:tcPr>
          <w:p w14:paraId="6B13F46A"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Target System Field Name</w:t>
            </w:r>
          </w:p>
        </w:tc>
        <w:tc>
          <w:tcPr>
            <w:tcW w:w="2728" w:type="pct"/>
          </w:tcPr>
          <w:p w14:paraId="77948762"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Validation Rules</w:t>
            </w:r>
          </w:p>
        </w:tc>
      </w:tr>
      <w:tr w:rsidR="003E033E" w:rsidRPr="006133EE" w14:paraId="7962FDDB"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512A68DD" w14:textId="522D0628" w:rsidR="003E033E" w:rsidRPr="006133EE" w:rsidRDefault="003E033E" w:rsidP="003E033E">
            <w:pPr>
              <w:rPr>
                <w:rFonts w:asciiTheme="minorHAnsi" w:hAnsiTheme="minorHAnsi" w:cstheme="minorHAnsi"/>
                <w:b w:val="0"/>
                <w:bCs w:val="0"/>
              </w:rPr>
            </w:pPr>
          </w:p>
        </w:tc>
        <w:tc>
          <w:tcPr>
            <w:tcW w:w="1439" w:type="pct"/>
          </w:tcPr>
          <w:p w14:paraId="6305BED9" w14:textId="3B414626"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6E777F7E" w14:textId="4B529C41"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160272CA"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65B1A8C7" w14:textId="39DE55AF" w:rsidR="003E033E" w:rsidRPr="006133EE" w:rsidRDefault="003E033E" w:rsidP="003E033E">
            <w:pPr>
              <w:rPr>
                <w:rFonts w:asciiTheme="minorHAnsi" w:hAnsiTheme="minorHAnsi" w:cstheme="minorHAnsi"/>
              </w:rPr>
            </w:pPr>
          </w:p>
        </w:tc>
        <w:tc>
          <w:tcPr>
            <w:tcW w:w="1439" w:type="pct"/>
          </w:tcPr>
          <w:p w14:paraId="6BA4BB9F" w14:textId="7A7D742A"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29BEC118" w14:textId="24520B05"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223CBC64"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36E86780" w14:textId="24963D0C" w:rsidR="003E033E" w:rsidRPr="006133EE" w:rsidRDefault="003E033E" w:rsidP="003E033E">
            <w:pPr>
              <w:rPr>
                <w:rFonts w:asciiTheme="minorHAnsi" w:hAnsiTheme="minorHAnsi" w:cstheme="minorHAnsi"/>
              </w:rPr>
            </w:pPr>
          </w:p>
        </w:tc>
        <w:tc>
          <w:tcPr>
            <w:tcW w:w="1439" w:type="pct"/>
          </w:tcPr>
          <w:p w14:paraId="0CD77C1C" w14:textId="4632C401"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41C0F325" w14:textId="218A001B"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28E34622"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4CDE848C" w14:textId="61EDD88A" w:rsidR="003E033E" w:rsidRPr="006133EE" w:rsidRDefault="003E033E" w:rsidP="003E033E">
            <w:pPr>
              <w:rPr>
                <w:rFonts w:asciiTheme="minorHAnsi" w:hAnsiTheme="minorHAnsi" w:cstheme="minorHAnsi"/>
              </w:rPr>
            </w:pPr>
          </w:p>
        </w:tc>
        <w:tc>
          <w:tcPr>
            <w:tcW w:w="1439" w:type="pct"/>
          </w:tcPr>
          <w:p w14:paraId="0F8FBC90" w14:textId="3F8EBCCD"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1841A1A7" w14:textId="32B0B14E"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0AE83243"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043F738D" w14:textId="137CF38D" w:rsidR="003E033E" w:rsidRPr="006133EE" w:rsidRDefault="003E033E" w:rsidP="003E033E">
            <w:pPr>
              <w:rPr>
                <w:rFonts w:asciiTheme="minorHAnsi" w:hAnsiTheme="minorHAnsi" w:cstheme="minorHAnsi"/>
              </w:rPr>
            </w:pPr>
          </w:p>
        </w:tc>
        <w:tc>
          <w:tcPr>
            <w:tcW w:w="1439" w:type="pct"/>
          </w:tcPr>
          <w:p w14:paraId="114099C1" w14:textId="193B501C"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7657370F" w14:textId="7C991EB0"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7B0EB304"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1FD27776" w14:textId="3B00F22A" w:rsidR="003E033E" w:rsidRPr="006133EE" w:rsidRDefault="003E033E" w:rsidP="003E033E">
            <w:pPr>
              <w:rPr>
                <w:rFonts w:asciiTheme="minorHAnsi" w:hAnsiTheme="minorHAnsi" w:cstheme="minorHAnsi"/>
              </w:rPr>
            </w:pPr>
          </w:p>
        </w:tc>
        <w:tc>
          <w:tcPr>
            <w:tcW w:w="1439" w:type="pct"/>
          </w:tcPr>
          <w:p w14:paraId="683DA429" w14:textId="59736545"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1FCF9EE0" w14:textId="3B983699"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046CADDB"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4EB44F97" w14:textId="0B96E123" w:rsidR="003E033E" w:rsidRPr="006133EE" w:rsidRDefault="003E033E" w:rsidP="003E033E">
            <w:pPr>
              <w:rPr>
                <w:rFonts w:asciiTheme="minorHAnsi" w:hAnsiTheme="minorHAnsi" w:cstheme="minorHAnsi"/>
              </w:rPr>
            </w:pPr>
          </w:p>
        </w:tc>
        <w:tc>
          <w:tcPr>
            <w:tcW w:w="1439" w:type="pct"/>
          </w:tcPr>
          <w:p w14:paraId="765E39FB" w14:textId="5E15F64D"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17E34221" w14:textId="2E5716E4"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7076FDB2"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219B3F37" w14:textId="3894796B" w:rsidR="003E033E" w:rsidRPr="006133EE" w:rsidRDefault="003E033E" w:rsidP="003E033E">
            <w:pPr>
              <w:rPr>
                <w:rFonts w:asciiTheme="minorHAnsi" w:hAnsiTheme="minorHAnsi" w:cstheme="minorHAnsi"/>
              </w:rPr>
            </w:pPr>
          </w:p>
        </w:tc>
        <w:tc>
          <w:tcPr>
            <w:tcW w:w="1439" w:type="pct"/>
          </w:tcPr>
          <w:p w14:paraId="5BD4E0D1" w14:textId="75722F7B"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10C1A8D7" w14:textId="3647A42D"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05D435F6"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6BDC7A97" w14:textId="108389E8" w:rsidR="003E033E" w:rsidRPr="006133EE" w:rsidRDefault="003E033E" w:rsidP="003E033E">
            <w:pPr>
              <w:rPr>
                <w:rFonts w:asciiTheme="minorHAnsi" w:hAnsiTheme="minorHAnsi" w:cstheme="minorHAnsi"/>
              </w:rPr>
            </w:pPr>
          </w:p>
        </w:tc>
        <w:tc>
          <w:tcPr>
            <w:tcW w:w="1439" w:type="pct"/>
          </w:tcPr>
          <w:p w14:paraId="0457EDF7" w14:textId="10A12134"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3C50E0FE" w14:textId="3302E1E7"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648D610C"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52939005" w14:textId="776EDBC5" w:rsidR="003E033E" w:rsidRPr="006133EE" w:rsidRDefault="003E033E" w:rsidP="003E033E">
            <w:pPr>
              <w:rPr>
                <w:rFonts w:asciiTheme="minorHAnsi" w:hAnsiTheme="minorHAnsi" w:cstheme="minorHAnsi"/>
              </w:rPr>
            </w:pPr>
          </w:p>
        </w:tc>
        <w:tc>
          <w:tcPr>
            <w:tcW w:w="1439" w:type="pct"/>
          </w:tcPr>
          <w:p w14:paraId="0208EB88" w14:textId="51A30E77"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2B408079" w14:textId="214E3DBC"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53A5A94A"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4830598C" w14:textId="6278F255" w:rsidR="003E033E" w:rsidRPr="006133EE" w:rsidRDefault="003E033E" w:rsidP="003E033E">
            <w:pPr>
              <w:rPr>
                <w:rFonts w:asciiTheme="minorHAnsi" w:hAnsiTheme="minorHAnsi" w:cstheme="minorHAnsi"/>
              </w:rPr>
            </w:pPr>
          </w:p>
        </w:tc>
        <w:tc>
          <w:tcPr>
            <w:tcW w:w="1439" w:type="pct"/>
          </w:tcPr>
          <w:p w14:paraId="01E8244F" w14:textId="4B10E6F4"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41C59303" w14:textId="72F20E06"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E033E" w:rsidRPr="006133EE" w14:paraId="3914BC35"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01D379E9" w14:textId="47997D60" w:rsidR="003E033E" w:rsidRPr="006133EE" w:rsidRDefault="003E033E" w:rsidP="003E033E">
            <w:pPr>
              <w:rPr>
                <w:rFonts w:asciiTheme="minorHAnsi" w:hAnsiTheme="minorHAnsi" w:cstheme="minorHAnsi"/>
              </w:rPr>
            </w:pPr>
          </w:p>
        </w:tc>
        <w:tc>
          <w:tcPr>
            <w:tcW w:w="1439" w:type="pct"/>
          </w:tcPr>
          <w:p w14:paraId="28F8A0D5" w14:textId="6E798969"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728" w:type="pct"/>
          </w:tcPr>
          <w:p w14:paraId="653EE644" w14:textId="54F5A2F6" w:rsidR="003E033E" w:rsidRPr="006133EE" w:rsidRDefault="003E033E" w:rsidP="003E0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6FA6447" w14:textId="77777777" w:rsidR="00E62030" w:rsidRPr="006133EE" w:rsidRDefault="00E62030" w:rsidP="00E62030">
      <w:pPr>
        <w:rPr>
          <w:rFonts w:cstheme="minorHAnsi"/>
        </w:rPr>
      </w:pPr>
    </w:p>
    <w:p w14:paraId="7EE60122"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Processing Logic</w:t>
      </w:r>
    </w:p>
    <w:p w14:paraId="30F911A2"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Error Handling Requirements</w:t>
      </w:r>
    </w:p>
    <w:p w14:paraId="57970F4D" w14:textId="2E9DC135" w:rsidR="00E62030" w:rsidRPr="006133EE" w:rsidRDefault="00E62030" w:rsidP="00E62030">
      <w:pPr>
        <w:rPr>
          <w:rFonts w:cstheme="minorHAnsi"/>
          <w:i/>
          <w:color w:val="0000FF"/>
        </w:rPr>
      </w:pPr>
    </w:p>
    <w:p w14:paraId="5932DA08" w14:textId="77777777" w:rsidR="00E62030" w:rsidRPr="006133EE" w:rsidRDefault="00E62030" w:rsidP="00A13908">
      <w:pPr>
        <w:pStyle w:val="Heading3"/>
        <w:ind w:left="426" w:hanging="426"/>
        <w:rPr>
          <w:rFonts w:asciiTheme="minorHAnsi" w:hAnsiTheme="minorHAnsi" w:cstheme="minorHAnsi"/>
        </w:rPr>
      </w:pPr>
      <w:bookmarkStart w:id="41" w:name="_Toc22651090"/>
      <w:bookmarkStart w:id="42" w:name="_Toc178028322"/>
      <w:r w:rsidRPr="006133EE">
        <w:rPr>
          <w:rFonts w:asciiTheme="minorHAnsi" w:hAnsiTheme="minorHAnsi" w:cstheme="minorHAnsi"/>
        </w:rPr>
        <w:t>Interface Process Flow Diagram</w:t>
      </w:r>
      <w:bookmarkEnd w:id="41"/>
      <w:bookmarkEnd w:id="42"/>
    </w:p>
    <w:p w14:paraId="2E6426D6" w14:textId="60642E2C" w:rsidR="00050488" w:rsidRPr="006133EE" w:rsidRDefault="00050488" w:rsidP="00E62030">
      <w:pPr>
        <w:rPr>
          <w:rFonts w:cstheme="minorHAnsi"/>
        </w:rPr>
      </w:pPr>
    </w:p>
    <w:p w14:paraId="7D32FDDA" w14:textId="148168D1" w:rsidR="005906BC" w:rsidRPr="006133EE" w:rsidRDefault="005906BC" w:rsidP="00A13908">
      <w:pPr>
        <w:pStyle w:val="Heading3"/>
        <w:ind w:left="1701" w:hanging="1701"/>
        <w:rPr>
          <w:rFonts w:asciiTheme="minorHAnsi" w:hAnsiTheme="minorHAnsi" w:cstheme="minorHAnsi"/>
        </w:rPr>
      </w:pPr>
      <w:bookmarkStart w:id="43" w:name="_Toc178028323"/>
      <w:bookmarkStart w:id="44" w:name="_Toc22651091"/>
      <w:r w:rsidRPr="006133EE">
        <w:rPr>
          <w:rFonts w:asciiTheme="minorHAnsi" w:hAnsiTheme="minorHAnsi" w:cstheme="minorHAnsi"/>
        </w:rPr>
        <w:t>Technical Specifications</w:t>
      </w:r>
      <w:bookmarkEnd w:id="43"/>
    </w:p>
    <w:p w14:paraId="25664BA1" w14:textId="22CD9654" w:rsidR="00C9305D" w:rsidRPr="006133EE" w:rsidRDefault="00C9305D" w:rsidP="00A13908">
      <w:pPr>
        <w:pStyle w:val="Heading4"/>
        <w:ind w:left="1134" w:hanging="1134"/>
        <w:rPr>
          <w:rFonts w:asciiTheme="minorHAnsi" w:hAnsiTheme="minorHAnsi" w:cstheme="minorHAnsi"/>
        </w:rPr>
      </w:pPr>
      <w:r w:rsidRPr="006133EE">
        <w:rPr>
          <w:rFonts w:asciiTheme="minorHAnsi" w:hAnsiTheme="minorHAnsi" w:cstheme="minorHAnsi"/>
        </w:rPr>
        <w:t>Interface Design</w:t>
      </w:r>
    </w:p>
    <w:p w14:paraId="38C2459C" w14:textId="77777777" w:rsidR="00C9305D" w:rsidRPr="006133EE" w:rsidRDefault="00C9305D" w:rsidP="00A13908">
      <w:pPr>
        <w:ind w:left="1134"/>
        <w:rPr>
          <w:rFonts w:cstheme="minorHAnsi"/>
        </w:rPr>
      </w:pPr>
    </w:p>
    <w:p w14:paraId="507E50D7" w14:textId="77777777" w:rsidR="00C9305D" w:rsidRPr="006133EE" w:rsidRDefault="00C9305D" w:rsidP="00A13908">
      <w:pPr>
        <w:ind w:left="1134"/>
        <w:rPr>
          <w:rFonts w:cstheme="minorHAnsi"/>
        </w:rPr>
      </w:pPr>
    </w:p>
    <w:p w14:paraId="440CCECF" w14:textId="7D256A97" w:rsidR="00C9305D" w:rsidRPr="006133EE" w:rsidRDefault="00C9305D" w:rsidP="00A13908">
      <w:pPr>
        <w:pStyle w:val="Heading4"/>
        <w:ind w:left="1134" w:hanging="1134"/>
        <w:rPr>
          <w:rFonts w:asciiTheme="minorHAnsi" w:hAnsiTheme="minorHAnsi" w:cstheme="minorHAnsi"/>
        </w:rPr>
      </w:pPr>
      <w:r w:rsidRPr="006133EE">
        <w:rPr>
          <w:rFonts w:asciiTheme="minorHAnsi" w:hAnsiTheme="minorHAnsi" w:cstheme="minorHAnsi"/>
        </w:rPr>
        <w:t>Interface Logic</w:t>
      </w:r>
    </w:p>
    <w:p w14:paraId="4E367F63" w14:textId="77777777" w:rsidR="00C9305D" w:rsidRPr="006133EE" w:rsidRDefault="00C9305D" w:rsidP="00A13908">
      <w:pPr>
        <w:ind w:left="1134"/>
        <w:rPr>
          <w:rFonts w:cstheme="minorHAnsi"/>
        </w:rPr>
      </w:pPr>
    </w:p>
    <w:p w14:paraId="7955F140" w14:textId="77777777" w:rsidR="00C9305D" w:rsidRPr="006133EE" w:rsidRDefault="00C9305D" w:rsidP="00A13908">
      <w:pPr>
        <w:ind w:left="1134"/>
        <w:rPr>
          <w:rFonts w:cstheme="minorHAnsi"/>
        </w:rPr>
      </w:pPr>
    </w:p>
    <w:p w14:paraId="711519BC" w14:textId="6BB6144C" w:rsidR="00C9305D" w:rsidRPr="006133EE" w:rsidRDefault="00C9305D" w:rsidP="00A13908">
      <w:pPr>
        <w:pStyle w:val="Heading4"/>
        <w:ind w:left="993" w:hanging="990"/>
        <w:rPr>
          <w:rFonts w:asciiTheme="minorHAnsi" w:hAnsiTheme="minorHAnsi" w:cstheme="minorHAnsi"/>
        </w:rPr>
      </w:pPr>
      <w:r w:rsidRPr="006133EE">
        <w:rPr>
          <w:rFonts w:asciiTheme="minorHAnsi" w:hAnsiTheme="minorHAnsi" w:cstheme="minorHAnsi"/>
        </w:rPr>
        <w:t>Data Format</w:t>
      </w:r>
    </w:p>
    <w:p w14:paraId="2308218C" w14:textId="77777777" w:rsidR="00E83D2F" w:rsidRPr="006133EE" w:rsidRDefault="00E83D2F" w:rsidP="00E83D2F">
      <w:pPr>
        <w:rPr>
          <w:rFonts w:cstheme="minorHAnsi"/>
        </w:rPr>
      </w:pPr>
    </w:p>
    <w:p w14:paraId="273F6662" w14:textId="77777777" w:rsidR="00E62030" w:rsidRDefault="00E62030" w:rsidP="003914F5">
      <w:pPr>
        <w:pStyle w:val="Heading2"/>
        <w:ind w:left="142" w:hanging="284"/>
        <w:rPr>
          <w:rFonts w:asciiTheme="minorHAnsi" w:hAnsiTheme="minorHAnsi" w:cstheme="minorHAnsi"/>
        </w:rPr>
      </w:pPr>
      <w:bookmarkStart w:id="45" w:name="_Toc178028324"/>
      <w:r w:rsidRPr="006133EE">
        <w:rPr>
          <w:rFonts w:asciiTheme="minorHAnsi" w:hAnsiTheme="minorHAnsi" w:cstheme="minorHAnsi"/>
        </w:rPr>
        <w:t>Conversion</w:t>
      </w:r>
      <w:bookmarkEnd w:id="44"/>
      <w:bookmarkEnd w:id="45"/>
    </w:p>
    <w:p w14:paraId="0BE50A6D" w14:textId="7A9439C2" w:rsidR="002A274D" w:rsidRDefault="002A274D" w:rsidP="002D7F80">
      <w:pPr>
        <w:pStyle w:val="Heading3"/>
        <w:ind w:left="450"/>
      </w:pPr>
      <w:r w:rsidRPr="002A274D">
        <w:t>Payment file Creation Program</w:t>
      </w:r>
    </w:p>
    <w:p w14:paraId="12938A6B" w14:textId="77777777" w:rsidR="002D7F80" w:rsidRDefault="002D7F80" w:rsidP="002A274D"/>
    <w:p w14:paraId="71F01D8D" w14:textId="3198BEC8" w:rsidR="00DF6BA5" w:rsidRPr="00DF6BA5" w:rsidRDefault="00DF6BA5" w:rsidP="002A274D">
      <w:pPr>
        <w:rPr>
          <w:b/>
          <w:bCs/>
        </w:rPr>
      </w:pPr>
      <w:r w:rsidRPr="00DF6BA5">
        <w:rPr>
          <w:b/>
          <w:bCs/>
        </w:rPr>
        <w:t>HDFC</w:t>
      </w:r>
    </w:p>
    <w:p w14:paraId="55B32932" w14:textId="3D8AC7B3" w:rsidR="002A274D" w:rsidRDefault="002A274D" w:rsidP="002A274D">
      <w:r w:rsidRPr="002D7F80">
        <w:t xml:space="preserve">A </w:t>
      </w:r>
      <w:r w:rsidRPr="00932424">
        <w:rPr>
          <w:b/>
          <w:bCs/>
        </w:rPr>
        <w:t>DMEE</w:t>
      </w:r>
      <w:r w:rsidRPr="002D7F80">
        <w:t xml:space="preserve"> file will be created in SAP and assigned to all House banks related to </w:t>
      </w:r>
      <w:r w:rsidR="002D7F80" w:rsidRPr="002D7F80">
        <w:t>HDFC banks for Payment method T</w:t>
      </w:r>
      <w:r w:rsidR="0092063F">
        <w:t>.</w:t>
      </w:r>
    </w:p>
    <w:p w14:paraId="7EE0D356" w14:textId="77777777" w:rsidR="007D1CEE" w:rsidRPr="007D1CEE" w:rsidRDefault="007D1CEE" w:rsidP="007D1CEE">
      <w:pPr>
        <w:rPr>
          <w:b/>
        </w:rPr>
      </w:pPr>
      <w:r w:rsidRPr="007D1CEE">
        <w:rPr>
          <w:b/>
        </w:rPr>
        <w:t>Payment Instruction Header</w:t>
      </w:r>
    </w:p>
    <w:p w14:paraId="1218950D" w14:textId="77777777" w:rsidR="007D1CEE" w:rsidRPr="007D1CEE" w:rsidRDefault="007D1CEE" w:rsidP="007D1CEE">
      <w:pPr>
        <w:rPr>
          <w:b/>
        </w:rPr>
      </w:pPr>
      <w:r w:rsidRPr="007D1CEE">
        <w:rPr>
          <w:b/>
        </w:rPr>
        <w:lastRenderedPageBreak/>
        <w:t xml:space="preserve">File Header Record </w:t>
      </w:r>
      <w:proofErr w:type="gramStart"/>
      <w:r w:rsidRPr="007D1CEE">
        <w:rPr>
          <w:b/>
        </w:rPr>
        <w:t>-  (</w:t>
      </w:r>
      <w:proofErr w:type="gramEnd"/>
      <w:r w:rsidRPr="007D1CEE">
        <w:rPr>
          <w:b/>
        </w:rPr>
        <w:t>H)</w:t>
      </w:r>
    </w:p>
    <w:tbl>
      <w:tblPr>
        <w:tblW w:w="0" w:type="auto"/>
        <w:tblInd w:w="-84" w:type="dxa"/>
        <w:tblLayout w:type="fixed"/>
        <w:tblLook w:val="04A0" w:firstRow="1" w:lastRow="0" w:firstColumn="1" w:lastColumn="0" w:noHBand="0" w:noVBand="1"/>
      </w:tblPr>
      <w:tblGrid>
        <w:gridCol w:w="450"/>
        <w:gridCol w:w="1080"/>
        <w:gridCol w:w="337"/>
        <w:gridCol w:w="360"/>
        <w:gridCol w:w="562"/>
        <w:gridCol w:w="934"/>
        <w:gridCol w:w="778"/>
        <w:gridCol w:w="2350"/>
        <w:gridCol w:w="2905"/>
      </w:tblGrid>
      <w:tr w:rsidR="007D1CEE" w:rsidRPr="007D1CEE" w14:paraId="6D1A860B" w14:textId="77777777" w:rsidTr="007D1CEE">
        <w:tc>
          <w:tcPr>
            <w:tcW w:w="450" w:type="dxa"/>
            <w:tcBorders>
              <w:top w:val="single" w:sz="4" w:space="0" w:color="000000"/>
              <w:left w:val="single" w:sz="4" w:space="0" w:color="000000"/>
              <w:bottom w:val="single" w:sz="4" w:space="0" w:color="000000"/>
              <w:right w:val="nil"/>
            </w:tcBorders>
            <w:shd w:val="clear" w:color="auto" w:fill="BFBFBF"/>
            <w:hideMark/>
          </w:tcPr>
          <w:p w14:paraId="541AC6E6" w14:textId="77777777" w:rsidR="007D1CEE" w:rsidRPr="007D1CEE" w:rsidRDefault="007D1CEE" w:rsidP="007D1CEE">
            <w:pPr>
              <w:rPr>
                <w:b/>
              </w:rPr>
            </w:pPr>
            <w:proofErr w:type="spellStart"/>
            <w:r w:rsidRPr="007D1CEE">
              <w:rPr>
                <w:b/>
              </w:rPr>
              <w:t>Srl</w:t>
            </w:r>
            <w:proofErr w:type="spellEnd"/>
          </w:p>
        </w:tc>
        <w:tc>
          <w:tcPr>
            <w:tcW w:w="1080" w:type="dxa"/>
            <w:tcBorders>
              <w:top w:val="single" w:sz="4" w:space="0" w:color="000000"/>
              <w:left w:val="single" w:sz="4" w:space="0" w:color="000000"/>
              <w:bottom w:val="single" w:sz="4" w:space="0" w:color="000000"/>
              <w:right w:val="nil"/>
            </w:tcBorders>
            <w:shd w:val="clear" w:color="auto" w:fill="BFBFBF"/>
            <w:hideMark/>
          </w:tcPr>
          <w:p w14:paraId="224D41B8" w14:textId="77777777" w:rsidR="007D1CEE" w:rsidRPr="007D1CEE" w:rsidRDefault="007D1CEE" w:rsidP="007D1CEE">
            <w:pPr>
              <w:rPr>
                <w:b/>
              </w:rPr>
            </w:pPr>
            <w:r w:rsidRPr="007D1CEE">
              <w:rPr>
                <w:b/>
              </w:rPr>
              <w:t>Field Name</w:t>
            </w:r>
          </w:p>
        </w:tc>
        <w:tc>
          <w:tcPr>
            <w:tcW w:w="337" w:type="dxa"/>
            <w:tcBorders>
              <w:top w:val="single" w:sz="4" w:space="0" w:color="000000"/>
              <w:left w:val="single" w:sz="4" w:space="0" w:color="000000"/>
              <w:bottom w:val="single" w:sz="4" w:space="0" w:color="000000"/>
              <w:right w:val="nil"/>
            </w:tcBorders>
            <w:shd w:val="clear" w:color="auto" w:fill="BFBFBF"/>
            <w:hideMark/>
          </w:tcPr>
          <w:p w14:paraId="08DEF35C" w14:textId="77777777" w:rsidR="007D1CEE" w:rsidRPr="007D1CEE" w:rsidRDefault="007D1CEE" w:rsidP="007D1CEE">
            <w:pPr>
              <w:rPr>
                <w:b/>
              </w:rPr>
            </w:pPr>
            <w:r w:rsidRPr="007D1CEE">
              <w:rPr>
                <w:b/>
              </w:rPr>
              <w:t>Type</w:t>
            </w:r>
          </w:p>
        </w:tc>
        <w:tc>
          <w:tcPr>
            <w:tcW w:w="360" w:type="dxa"/>
            <w:tcBorders>
              <w:top w:val="single" w:sz="4" w:space="0" w:color="000000"/>
              <w:left w:val="single" w:sz="4" w:space="0" w:color="000000"/>
              <w:bottom w:val="single" w:sz="4" w:space="0" w:color="000000"/>
              <w:right w:val="nil"/>
            </w:tcBorders>
            <w:shd w:val="clear" w:color="auto" w:fill="BFBFBF"/>
            <w:hideMark/>
          </w:tcPr>
          <w:p w14:paraId="6C2AB6C8" w14:textId="77777777" w:rsidR="007D1CEE" w:rsidRPr="007D1CEE" w:rsidRDefault="007D1CEE" w:rsidP="007D1CEE">
            <w:pPr>
              <w:rPr>
                <w:b/>
              </w:rPr>
            </w:pPr>
            <w:r w:rsidRPr="007D1CEE">
              <w:rPr>
                <w:b/>
              </w:rPr>
              <w:t>M/O</w:t>
            </w:r>
          </w:p>
        </w:tc>
        <w:tc>
          <w:tcPr>
            <w:tcW w:w="562" w:type="dxa"/>
            <w:tcBorders>
              <w:top w:val="single" w:sz="4" w:space="0" w:color="000000"/>
              <w:left w:val="single" w:sz="4" w:space="0" w:color="000000"/>
              <w:bottom w:val="single" w:sz="4" w:space="0" w:color="000000"/>
              <w:right w:val="nil"/>
            </w:tcBorders>
            <w:shd w:val="clear" w:color="auto" w:fill="BFBFBF"/>
            <w:hideMark/>
          </w:tcPr>
          <w:p w14:paraId="3DB316DC" w14:textId="77777777" w:rsidR="007D1CEE" w:rsidRPr="007D1CEE" w:rsidRDefault="007D1CEE" w:rsidP="007D1CEE">
            <w:pPr>
              <w:rPr>
                <w:b/>
              </w:rPr>
            </w:pPr>
            <w:proofErr w:type="spellStart"/>
            <w:r w:rsidRPr="007D1CEE">
              <w:rPr>
                <w:b/>
              </w:rPr>
              <w:t>Sz</w:t>
            </w:r>
            <w:proofErr w:type="spellEnd"/>
          </w:p>
        </w:tc>
        <w:tc>
          <w:tcPr>
            <w:tcW w:w="934" w:type="dxa"/>
            <w:tcBorders>
              <w:top w:val="single" w:sz="4" w:space="0" w:color="000000"/>
              <w:left w:val="single" w:sz="4" w:space="0" w:color="000000"/>
              <w:bottom w:val="single" w:sz="4" w:space="0" w:color="000000"/>
              <w:right w:val="nil"/>
            </w:tcBorders>
            <w:shd w:val="clear" w:color="auto" w:fill="BFBFBF"/>
            <w:hideMark/>
          </w:tcPr>
          <w:p w14:paraId="1A80C7AC" w14:textId="77777777" w:rsidR="007D1CEE" w:rsidRPr="007D1CEE" w:rsidRDefault="007D1CEE" w:rsidP="007D1CEE">
            <w:pPr>
              <w:rPr>
                <w:b/>
              </w:rPr>
            </w:pPr>
            <w:r w:rsidRPr="007D1CEE">
              <w:rPr>
                <w:b/>
              </w:rPr>
              <w:t>Start</w:t>
            </w:r>
          </w:p>
        </w:tc>
        <w:tc>
          <w:tcPr>
            <w:tcW w:w="778" w:type="dxa"/>
            <w:tcBorders>
              <w:top w:val="single" w:sz="4" w:space="0" w:color="000000"/>
              <w:left w:val="single" w:sz="4" w:space="0" w:color="000000"/>
              <w:bottom w:val="single" w:sz="4" w:space="0" w:color="000000"/>
              <w:right w:val="nil"/>
            </w:tcBorders>
            <w:shd w:val="clear" w:color="auto" w:fill="BFBFBF"/>
            <w:hideMark/>
          </w:tcPr>
          <w:p w14:paraId="5978CB7A" w14:textId="77777777" w:rsidR="007D1CEE" w:rsidRPr="007D1CEE" w:rsidRDefault="007D1CEE" w:rsidP="007D1CEE">
            <w:pPr>
              <w:rPr>
                <w:b/>
              </w:rPr>
            </w:pPr>
            <w:r w:rsidRPr="007D1CEE">
              <w:rPr>
                <w:b/>
              </w:rPr>
              <w:t>End</w:t>
            </w:r>
          </w:p>
        </w:tc>
        <w:tc>
          <w:tcPr>
            <w:tcW w:w="2350" w:type="dxa"/>
            <w:tcBorders>
              <w:top w:val="single" w:sz="4" w:space="0" w:color="000000"/>
              <w:left w:val="single" w:sz="4" w:space="0" w:color="000000"/>
              <w:bottom w:val="single" w:sz="4" w:space="0" w:color="000000"/>
              <w:right w:val="nil"/>
            </w:tcBorders>
            <w:shd w:val="clear" w:color="auto" w:fill="BFBFBF"/>
            <w:hideMark/>
          </w:tcPr>
          <w:p w14:paraId="0A22F7CB" w14:textId="77777777" w:rsidR="007D1CEE" w:rsidRPr="007D1CEE" w:rsidRDefault="007D1CEE" w:rsidP="007D1CEE">
            <w:pPr>
              <w:rPr>
                <w:b/>
              </w:rPr>
            </w:pPr>
            <w:r w:rsidRPr="007D1CEE">
              <w:rPr>
                <w:b/>
              </w:rPr>
              <w:t>Remarks</w:t>
            </w:r>
          </w:p>
        </w:tc>
        <w:tc>
          <w:tcPr>
            <w:tcW w:w="2905" w:type="dxa"/>
            <w:tcBorders>
              <w:top w:val="single" w:sz="4" w:space="0" w:color="000000"/>
              <w:left w:val="single" w:sz="4" w:space="0" w:color="000000"/>
              <w:bottom w:val="single" w:sz="4" w:space="0" w:color="000000"/>
              <w:right w:val="single" w:sz="4" w:space="0" w:color="000000"/>
            </w:tcBorders>
            <w:shd w:val="clear" w:color="auto" w:fill="BFBFBF"/>
            <w:hideMark/>
          </w:tcPr>
          <w:p w14:paraId="7A88CC82" w14:textId="77777777" w:rsidR="007D1CEE" w:rsidRPr="007D1CEE" w:rsidRDefault="007D1CEE" w:rsidP="007D1CEE">
            <w:pPr>
              <w:rPr>
                <w:b/>
              </w:rPr>
            </w:pPr>
            <w:r w:rsidRPr="007D1CEE">
              <w:rPr>
                <w:b/>
              </w:rPr>
              <w:t>Example</w:t>
            </w:r>
          </w:p>
        </w:tc>
      </w:tr>
      <w:tr w:rsidR="007D1CEE" w:rsidRPr="007D1CEE" w14:paraId="1B48D9CE" w14:textId="77777777" w:rsidTr="007D1CEE">
        <w:tc>
          <w:tcPr>
            <w:tcW w:w="450" w:type="dxa"/>
            <w:tcBorders>
              <w:top w:val="nil"/>
              <w:left w:val="single" w:sz="4" w:space="0" w:color="000000"/>
              <w:bottom w:val="single" w:sz="4" w:space="0" w:color="000000"/>
              <w:right w:val="nil"/>
            </w:tcBorders>
            <w:hideMark/>
          </w:tcPr>
          <w:p w14:paraId="2D9546B6" w14:textId="77777777" w:rsidR="007D1CEE" w:rsidRPr="007D1CEE" w:rsidRDefault="007D1CEE" w:rsidP="007D1CEE">
            <w:pPr>
              <w:numPr>
                <w:ilvl w:val="0"/>
                <w:numId w:val="23"/>
              </w:numPr>
              <w:tabs>
                <w:tab w:val="left" w:pos="360"/>
              </w:tabs>
            </w:pPr>
            <w:r w:rsidRPr="007D1CEE">
              <w:t>1</w:t>
            </w:r>
          </w:p>
        </w:tc>
        <w:tc>
          <w:tcPr>
            <w:tcW w:w="1080" w:type="dxa"/>
            <w:tcBorders>
              <w:top w:val="nil"/>
              <w:left w:val="single" w:sz="4" w:space="0" w:color="000000"/>
              <w:bottom w:val="single" w:sz="4" w:space="0" w:color="000000"/>
              <w:right w:val="nil"/>
            </w:tcBorders>
            <w:hideMark/>
          </w:tcPr>
          <w:p w14:paraId="52C6918D" w14:textId="77777777" w:rsidR="007D1CEE" w:rsidRPr="007D1CEE" w:rsidRDefault="007D1CEE" w:rsidP="007D1CEE">
            <w:r w:rsidRPr="007D1CEE">
              <w:t>Record Identifier</w:t>
            </w:r>
          </w:p>
        </w:tc>
        <w:tc>
          <w:tcPr>
            <w:tcW w:w="337" w:type="dxa"/>
            <w:tcBorders>
              <w:top w:val="nil"/>
              <w:left w:val="single" w:sz="4" w:space="0" w:color="000000"/>
              <w:bottom w:val="single" w:sz="4" w:space="0" w:color="000000"/>
              <w:right w:val="nil"/>
            </w:tcBorders>
            <w:hideMark/>
          </w:tcPr>
          <w:p w14:paraId="26CABB78"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4A86BDFD" w14:textId="77777777" w:rsidR="007D1CEE" w:rsidRPr="007D1CEE" w:rsidRDefault="007D1CEE" w:rsidP="007D1CEE">
            <w:r w:rsidRPr="007D1CEE">
              <w:t>M</w:t>
            </w:r>
          </w:p>
        </w:tc>
        <w:tc>
          <w:tcPr>
            <w:tcW w:w="562" w:type="dxa"/>
            <w:tcBorders>
              <w:top w:val="nil"/>
              <w:left w:val="single" w:sz="4" w:space="0" w:color="000000"/>
              <w:bottom w:val="single" w:sz="4" w:space="0" w:color="000000"/>
              <w:right w:val="nil"/>
            </w:tcBorders>
            <w:hideMark/>
          </w:tcPr>
          <w:p w14:paraId="2E33731F" w14:textId="77777777" w:rsidR="007D1CEE" w:rsidRPr="007D1CEE" w:rsidRDefault="007D1CEE" w:rsidP="007D1CEE">
            <w:r w:rsidRPr="007D1CEE">
              <w:t>1</w:t>
            </w:r>
          </w:p>
        </w:tc>
        <w:tc>
          <w:tcPr>
            <w:tcW w:w="934" w:type="dxa"/>
            <w:tcBorders>
              <w:top w:val="nil"/>
              <w:left w:val="single" w:sz="4" w:space="0" w:color="000000"/>
              <w:bottom w:val="single" w:sz="4" w:space="0" w:color="000000"/>
              <w:right w:val="nil"/>
            </w:tcBorders>
            <w:hideMark/>
          </w:tcPr>
          <w:p w14:paraId="06D4286F" w14:textId="77777777" w:rsidR="007D1CEE" w:rsidRPr="007D1CEE" w:rsidRDefault="007D1CEE" w:rsidP="007D1CEE">
            <w:r w:rsidRPr="007D1CEE">
              <w:t>1</w:t>
            </w:r>
          </w:p>
        </w:tc>
        <w:tc>
          <w:tcPr>
            <w:tcW w:w="778" w:type="dxa"/>
            <w:tcBorders>
              <w:top w:val="nil"/>
              <w:left w:val="single" w:sz="4" w:space="0" w:color="000000"/>
              <w:bottom w:val="single" w:sz="4" w:space="0" w:color="000000"/>
              <w:right w:val="nil"/>
            </w:tcBorders>
            <w:hideMark/>
          </w:tcPr>
          <w:p w14:paraId="141FD855" w14:textId="77777777" w:rsidR="007D1CEE" w:rsidRPr="007D1CEE" w:rsidRDefault="007D1CEE" w:rsidP="007D1CEE">
            <w:r w:rsidRPr="007D1CEE">
              <w:t>1</w:t>
            </w:r>
          </w:p>
        </w:tc>
        <w:tc>
          <w:tcPr>
            <w:tcW w:w="2350" w:type="dxa"/>
            <w:tcBorders>
              <w:top w:val="nil"/>
              <w:left w:val="single" w:sz="4" w:space="0" w:color="000000"/>
              <w:bottom w:val="single" w:sz="4" w:space="0" w:color="000000"/>
              <w:right w:val="nil"/>
            </w:tcBorders>
            <w:hideMark/>
          </w:tcPr>
          <w:p w14:paraId="24BAFC96" w14:textId="77777777" w:rsidR="007D1CEE" w:rsidRPr="007D1CEE" w:rsidRDefault="007D1CEE" w:rsidP="007D1CEE">
            <w:r w:rsidRPr="007D1CEE">
              <w:t>“H”</w:t>
            </w:r>
          </w:p>
        </w:tc>
        <w:tc>
          <w:tcPr>
            <w:tcW w:w="2905" w:type="dxa"/>
            <w:tcBorders>
              <w:top w:val="nil"/>
              <w:left w:val="single" w:sz="4" w:space="0" w:color="000000"/>
              <w:bottom w:val="single" w:sz="4" w:space="0" w:color="000000"/>
              <w:right w:val="single" w:sz="4" w:space="0" w:color="000000"/>
            </w:tcBorders>
            <w:hideMark/>
          </w:tcPr>
          <w:p w14:paraId="3478D9D0" w14:textId="77777777" w:rsidR="007D1CEE" w:rsidRPr="007D1CEE" w:rsidRDefault="007D1CEE" w:rsidP="007D1CEE">
            <w:r w:rsidRPr="007D1CEE">
              <w:t>‘H’</w:t>
            </w:r>
          </w:p>
        </w:tc>
      </w:tr>
      <w:tr w:rsidR="007D1CEE" w:rsidRPr="007D1CEE" w14:paraId="50E3E611" w14:textId="77777777" w:rsidTr="007D1CEE">
        <w:tc>
          <w:tcPr>
            <w:tcW w:w="450" w:type="dxa"/>
            <w:tcBorders>
              <w:top w:val="nil"/>
              <w:left w:val="single" w:sz="4" w:space="0" w:color="000000"/>
              <w:bottom w:val="single" w:sz="4" w:space="0" w:color="000000"/>
              <w:right w:val="nil"/>
            </w:tcBorders>
            <w:hideMark/>
          </w:tcPr>
          <w:p w14:paraId="54D87420" w14:textId="77777777" w:rsidR="007D1CEE" w:rsidRPr="007D1CEE" w:rsidRDefault="007D1CEE" w:rsidP="007D1CEE">
            <w:pPr>
              <w:numPr>
                <w:ilvl w:val="0"/>
                <w:numId w:val="23"/>
              </w:numPr>
              <w:tabs>
                <w:tab w:val="left" w:pos="360"/>
              </w:tabs>
            </w:pPr>
            <w:r w:rsidRPr="007D1CEE">
              <w:t>2</w:t>
            </w:r>
          </w:p>
        </w:tc>
        <w:tc>
          <w:tcPr>
            <w:tcW w:w="1080" w:type="dxa"/>
            <w:tcBorders>
              <w:top w:val="nil"/>
              <w:left w:val="single" w:sz="4" w:space="0" w:color="000000"/>
              <w:bottom w:val="single" w:sz="4" w:space="0" w:color="000000"/>
              <w:right w:val="nil"/>
            </w:tcBorders>
            <w:hideMark/>
          </w:tcPr>
          <w:p w14:paraId="0EEBC39F" w14:textId="77777777" w:rsidR="007D1CEE" w:rsidRPr="007D1CEE" w:rsidRDefault="007D1CEE" w:rsidP="007D1CEE">
            <w:r w:rsidRPr="007D1CEE">
              <w:t>File Name</w:t>
            </w:r>
          </w:p>
        </w:tc>
        <w:tc>
          <w:tcPr>
            <w:tcW w:w="337" w:type="dxa"/>
            <w:tcBorders>
              <w:top w:val="nil"/>
              <w:left w:val="single" w:sz="4" w:space="0" w:color="000000"/>
              <w:bottom w:val="single" w:sz="4" w:space="0" w:color="000000"/>
              <w:right w:val="nil"/>
            </w:tcBorders>
            <w:hideMark/>
          </w:tcPr>
          <w:p w14:paraId="05BC75FE"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2A0752D6" w14:textId="77777777" w:rsidR="007D1CEE" w:rsidRPr="007D1CEE" w:rsidRDefault="007D1CEE" w:rsidP="007D1CEE">
            <w:r w:rsidRPr="007D1CEE">
              <w:t>M</w:t>
            </w:r>
          </w:p>
        </w:tc>
        <w:tc>
          <w:tcPr>
            <w:tcW w:w="562" w:type="dxa"/>
            <w:tcBorders>
              <w:top w:val="nil"/>
              <w:left w:val="single" w:sz="4" w:space="0" w:color="000000"/>
              <w:bottom w:val="single" w:sz="4" w:space="0" w:color="000000"/>
              <w:right w:val="nil"/>
            </w:tcBorders>
            <w:hideMark/>
          </w:tcPr>
          <w:p w14:paraId="7601B31B" w14:textId="77777777" w:rsidR="007D1CEE" w:rsidRPr="007D1CEE" w:rsidRDefault="007D1CEE" w:rsidP="007D1CEE">
            <w:r w:rsidRPr="007D1CEE">
              <w:t>12</w:t>
            </w:r>
          </w:p>
        </w:tc>
        <w:tc>
          <w:tcPr>
            <w:tcW w:w="934" w:type="dxa"/>
            <w:tcBorders>
              <w:top w:val="nil"/>
              <w:left w:val="single" w:sz="4" w:space="0" w:color="000000"/>
              <w:bottom w:val="single" w:sz="4" w:space="0" w:color="000000"/>
              <w:right w:val="nil"/>
            </w:tcBorders>
            <w:hideMark/>
          </w:tcPr>
          <w:p w14:paraId="3A410B12" w14:textId="77777777" w:rsidR="007D1CEE" w:rsidRPr="007D1CEE" w:rsidRDefault="007D1CEE" w:rsidP="007D1CEE">
            <w:r w:rsidRPr="007D1CEE">
              <w:t>2</w:t>
            </w:r>
          </w:p>
        </w:tc>
        <w:tc>
          <w:tcPr>
            <w:tcW w:w="778" w:type="dxa"/>
            <w:tcBorders>
              <w:top w:val="nil"/>
              <w:left w:val="single" w:sz="4" w:space="0" w:color="000000"/>
              <w:bottom w:val="single" w:sz="4" w:space="0" w:color="000000"/>
              <w:right w:val="nil"/>
            </w:tcBorders>
            <w:hideMark/>
          </w:tcPr>
          <w:p w14:paraId="6C52798B" w14:textId="77777777" w:rsidR="007D1CEE" w:rsidRPr="007D1CEE" w:rsidRDefault="007D1CEE" w:rsidP="007D1CEE">
            <w:r w:rsidRPr="007D1CEE">
              <w:t>13</w:t>
            </w:r>
          </w:p>
        </w:tc>
        <w:tc>
          <w:tcPr>
            <w:tcW w:w="2350" w:type="dxa"/>
            <w:tcBorders>
              <w:top w:val="nil"/>
              <w:left w:val="single" w:sz="4" w:space="0" w:color="000000"/>
              <w:bottom w:val="single" w:sz="4" w:space="0" w:color="000000"/>
              <w:right w:val="nil"/>
            </w:tcBorders>
            <w:hideMark/>
          </w:tcPr>
          <w:p w14:paraId="330DB8B1" w14:textId="77777777" w:rsidR="007D1CEE" w:rsidRPr="007D1CEE" w:rsidRDefault="007D1CEE" w:rsidP="007D1CEE">
            <w:r w:rsidRPr="007D1CEE">
              <w:t xml:space="preserve">The name of the file will be as follows: CLIENT </w:t>
            </w:r>
            <w:proofErr w:type="gramStart"/>
            <w:r w:rsidRPr="007D1CEE">
              <w:t>code(</w:t>
            </w:r>
            <w:proofErr w:type="gramEnd"/>
            <w:r w:rsidRPr="007D1CEE">
              <w:t>4 char) followed by the Date(DDMM)and the extension as a running number corresponding to the number of the file being sent for the day.</w:t>
            </w:r>
          </w:p>
        </w:tc>
        <w:tc>
          <w:tcPr>
            <w:tcW w:w="2905" w:type="dxa"/>
            <w:tcBorders>
              <w:top w:val="nil"/>
              <w:left w:val="single" w:sz="4" w:space="0" w:color="000000"/>
              <w:bottom w:val="single" w:sz="4" w:space="0" w:color="000000"/>
              <w:right w:val="single" w:sz="4" w:space="0" w:color="000000"/>
            </w:tcBorders>
            <w:hideMark/>
          </w:tcPr>
          <w:p w14:paraId="3073270F" w14:textId="77777777" w:rsidR="007D1CEE" w:rsidRPr="007D1CEE" w:rsidRDefault="007D1CEE" w:rsidP="007D1CEE">
            <w:r w:rsidRPr="007D1CEE">
              <w:t>If the client code for CLIENT is UNIL and the request Date is 1/10/2002, then for the 1</w:t>
            </w:r>
            <w:r w:rsidRPr="007D1CEE">
              <w:rPr>
                <w:vertAlign w:val="superscript"/>
              </w:rPr>
              <w:t>st</w:t>
            </w:r>
            <w:r w:rsidRPr="007D1CEE">
              <w:t xml:space="preserve"> file forwarded that day the name of the file will read as</w:t>
            </w:r>
          </w:p>
          <w:p w14:paraId="4CAE2C3C" w14:textId="77777777" w:rsidR="007D1CEE" w:rsidRPr="007D1CEE" w:rsidRDefault="007D1CEE" w:rsidP="007D1CEE">
            <w:r w:rsidRPr="007D1CEE">
              <w:t>‘UNIL0110.001’</w:t>
            </w:r>
          </w:p>
        </w:tc>
      </w:tr>
      <w:tr w:rsidR="007D1CEE" w:rsidRPr="007D1CEE" w14:paraId="25185934" w14:textId="77777777" w:rsidTr="007D1CEE">
        <w:tc>
          <w:tcPr>
            <w:tcW w:w="450" w:type="dxa"/>
            <w:tcBorders>
              <w:top w:val="nil"/>
              <w:left w:val="single" w:sz="4" w:space="0" w:color="000000"/>
              <w:bottom w:val="single" w:sz="4" w:space="0" w:color="000000"/>
              <w:right w:val="nil"/>
            </w:tcBorders>
            <w:hideMark/>
          </w:tcPr>
          <w:p w14:paraId="51FE0612" w14:textId="77777777" w:rsidR="007D1CEE" w:rsidRPr="007D1CEE" w:rsidRDefault="007D1CEE" w:rsidP="007D1CEE">
            <w:pPr>
              <w:numPr>
                <w:ilvl w:val="0"/>
                <w:numId w:val="23"/>
              </w:numPr>
              <w:tabs>
                <w:tab w:val="left" w:pos="360"/>
              </w:tabs>
            </w:pPr>
            <w:r w:rsidRPr="007D1CEE">
              <w:t>3</w:t>
            </w:r>
          </w:p>
        </w:tc>
        <w:tc>
          <w:tcPr>
            <w:tcW w:w="1080" w:type="dxa"/>
            <w:tcBorders>
              <w:top w:val="nil"/>
              <w:left w:val="single" w:sz="4" w:space="0" w:color="000000"/>
              <w:bottom w:val="single" w:sz="4" w:space="0" w:color="000000"/>
              <w:right w:val="nil"/>
            </w:tcBorders>
            <w:hideMark/>
          </w:tcPr>
          <w:p w14:paraId="193BCFF6" w14:textId="77777777" w:rsidR="007D1CEE" w:rsidRPr="007D1CEE" w:rsidRDefault="007D1CEE" w:rsidP="007D1CEE">
            <w:r w:rsidRPr="007D1CEE">
              <w:t>Source Code</w:t>
            </w:r>
          </w:p>
        </w:tc>
        <w:tc>
          <w:tcPr>
            <w:tcW w:w="337" w:type="dxa"/>
            <w:tcBorders>
              <w:top w:val="nil"/>
              <w:left w:val="single" w:sz="4" w:space="0" w:color="000000"/>
              <w:bottom w:val="single" w:sz="4" w:space="0" w:color="000000"/>
              <w:right w:val="nil"/>
            </w:tcBorders>
            <w:hideMark/>
          </w:tcPr>
          <w:p w14:paraId="26A5C7AB"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40E9A08C" w14:textId="77777777" w:rsidR="007D1CEE" w:rsidRPr="007D1CEE" w:rsidRDefault="007D1CEE" w:rsidP="007D1CEE">
            <w:r w:rsidRPr="007D1CEE">
              <w:t>M</w:t>
            </w:r>
          </w:p>
        </w:tc>
        <w:tc>
          <w:tcPr>
            <w:tcW w:w="562" w:type="dxa"/>
            <w:tcBorders>
              <w:top w:val="nil"/>
              <w:left w:val="single" w:sz="4" w:space="0" w:color="000000"/>
              <w:bottom w:val="single" w:sz="4" w:space="0" w:color="000000"/>
              <w:right w:val="nil"/>
            </w:tcBorders>
            <w:hideMark/>
          </w:tcPr>
          <w:p w14:paraId="5DC0E1E4" w14:textId="77777777" w:rsidR="007D1CEE" w:rsidRPr="007D1CEE" w:rsidRDefault="007D1CEE" w:rsidP="007D1CEE">
            <w:r w:rsidRPr="007D1CEE">
              <w:t>20</w:t>
            </w:r>
          </w:p>
        </w:tc>
        <w:tc>
          <w:tcPr>
            <w:tcW w:w="934" w:type="dxa"/>
            <w:tcBorders>
              <w:top w:val="nil"/>
              <w:left w:val="single" w:sz="4" w:space="0" w:color="000000"/>
              <w:bottom w:val="single" w:sz="4" w:space="0" w:color="000000"/>
              <w:right w:val="nil"/>
            </w:tcBorders>
            <w:hideMark/>
          </w:tcPr>
          <w:p w14:paraId="4BA6C929" w14:textId="77777777" w:rsidR="007D1CEE" w:rsidRPr="007D1CEE" w:rsidRDefault="007D1CEE" w:rsidP="007D1CEE">
            <w:r w:rsidRPr="007D1CEE">
              <w:t>14</w:t>
            </w:r>
          </w:p>
        </w:tc>
        <w:tc>
          <w:tcPr>
            <w:tcW w:w="778" w:type="dxa"/>
            <w:tcBorders>
              <w:top w:val="nil"/>
              <w:left w:val="single" w:sz="4" w:space="0" w:color="000000"/>
              <w:bottom w:val="single" w:sz="4" w:space="0" w:color="000000"/>
              <w:right w:val="nil"/>
            </w:tcBorders>
            <w:hideMark/>
          </w:tcPr>
          <w:p w14:paraId="588001DC" w14:textId="77777777" w:rsidR="007D1CEE" w:rsidRPr="007D1CEE" w:rsidRDefault="007D1CEE" w:rsidP="007D1CEE">
            <w:r w:rsidRPr="007D1CEE">
              <w:t>33</w:t>
            </w:r>
          </w:p>
        </w:tc>
        <w:tc>
          <w:tcPr>
            <w:tcW w:w="2350" w:type="dxa"/>
            <w:tcBorders>
              <w:top w:val="nil"/>
              <w:left w:val="single" w:sz="4" w:space="0" w:color="000000"/>
              <w:bottom w:val="single" w:sz="4" w:space="0" w:color="000000"/>
              <w:right w:val="nil"/>
            </w:tcBorders>
            <w:hideMark/>
          </w:tcPr>
          <w:p w14:paraId="41D43834" w14:textId="77777777" w:rsidR="007D1CEE" w:rsidRPr="007D1CEE" w:rsidRDefault="007D1CEE" w:rsidP="007D1CEE">
            <w:r w:rsidRPr="007D1CEE">
              <w:t>This is the client code allocated CLIENT by the bank followed by spaces.</w:t>
            </w:r>
          </w:p>
        </w:tc>
        <w:tc>
          <w:tcPr>
            <w:tcW w:w="2905" w:type="dxa"/>
            <w:tcBorders>
              <w:top w:val="nil"/>
              <w:left w:val="single" w:sz="4" w:space="0" w:color="000000"/>
              <w:bottom w:val="single" w:sz="4" w:space="0" w:color="000000"/>
              <w:right w:val="single" w:sz="4" w:space="0" w:color="000000"/>
            </w:tcBorders>
            <w:hideMark/>
          </w:tcPr>
          <w:p w14:paraId="057CF038" w14:textId="77777777" w:rsidR="007D1CEE" w:rsidRPr="007D1CEE" w:rsidRDefault="007D1CEE" w:rsidP="007D1CEE">
            <w:r w:rsidRPr="007D1CEE">
              <w:t>In case of CLIENT this field will read as ‘</w:t>
            </w:r>
            <w:proofErr w:type="gramStart"/>
            <w:r w:rsidRPr="007D1CEE">
              <w:t>UNIL(</w:t>
            </w:r>
            <w:proofErr w:type="gramEnd"/>
            <w:r w:rsidRPr="007D1CEE">
              <w:t>16 spaces)’</w:t>
            </w:r>
          </w:p>
        </w:tc>
      </w:tr>
    </w:tbl>
    <w:p w14:paraId="3222F6F5" w14:textId="77777777" w:rsidR="007D1CEE" w:rsidRPr="007D1CEE" w:rsidRDefault="007D1CEE" w:rsidP="007D1CEE"/>
    <w:p w14:paraId="0268F165" w14:textId="77777777" w:rsidR="007D1CEE" w:rsidRPr="007D1CEE" w:rsidRDefault="007D1CEE" w:rsidP="007D1CEE"/>
    <w:p w14:paraId="0F0161BF" w14:textId="77777777" w:rsidR="007D1CEE" w:rsidRPr="007D1CEE" w:rsidRDefault="007D1CEE" w:rsidP="007D1CEE"/>
    <w:p w14:paraId="430F9CC1" w14:textId="77777777" w:rsidR="007D1CEE" w:rsidRPr="007D1CEE" w:rsidRDefault="007D1CEE" w:rsidP="007D1CEE"/>
    <w:p w14:paraId="48FD63B7" w14:textId="77777777" w:rsidR="007D1CEE" w:rsidRPr="007D1CEE" w:rsidRDefault="007D1CEE" w:rsidP="007D1CEE"/>
    <w:p w14:paraId="3BE747E3" w14:textId="77777777" w:rsidR="007D1CEE" w:rsidRPr="007D1CEE" w:rsidRDefault="007D1CEE" w:rsidP="007D1CEE">
      <w:pPr>
        <w:rPr>
          <w:b/>
        </w:rPr>
      </w:pPr>
      <w:r w:rsidRPr="007D1CEE">
        <w:rPr>
          <w:b/>
        </w:rPr>
        <w:t>Payment Instruction File:</w:t>
      </w:r>
    </w:p>
    <w:p w14:paraId="32BD923A" w14:textId="77777777" w:rsidR="007D1CEE" w:rsidRPr="007D1CEE" w:rsidRDefault="007D1CEE" w:rsidP="007D1CEE">
      <w:pPr>
        <w:rPr>
          <w:b/>
        </w:rPr>
      </w:pPr>
      <w:r w:rsidRPr="007D1CEE">
        <w:rPr>
          <w:b/>
        </w:rPr>
        <w:t>Header Record #1 - Payment Instruction (P)</w:t>
      </w:r>
    </w:p>
    <w:tbl>
      <w:tblPr>
        <w:tblW w:w="0" w:type="auto"/>
        <w:tblInd w:w="-84" w:type="dxa"/>
        <w:tblLayout w:type="fixed"/>
        <w:tblLook w:val="04A0" w:firstRow="1" w:lastRow="0" w:firstColumn="1" w:lastColumn="0" w:noHBand="0" w:noVBand="1"/>
      </w:tblPr>
      <w:tblGrid>
        <w:gridCol w:w="450"/>
        <w:gridCol w:w="1350"/>
        <w:gridCol w:w="360"/>
        <w:gridCol w:w="360"/>
        <w:gridCol w:w="540"/>
        <w:gridCol w:w="900"/>
        <w:gridCol w:w="810"/>
        <w:gridCol w:w="2070"/>
        <w:gridCol w:w="2905"/>
      </w:tblGrid>
      <w:tr w:rsidR="007D1CEE" w:rsidRPr="007D1CEE" w14:paraId="52ABAFF0" w14:textId="77777777" w:rsidTr="007D1CEE">
        <w:trPr>
          <w:trHeight w:val="795"/>
          <w:tblHeader/>
        </w:trPr>
        <w:tc>
          <w:tcPr>
            <w:tcW w:w="450" w:type="dxa"/>
            <w:tcBorders>
              <w:top w:val="single" w:sz="4" w:space="0" w:color="000000"/>
              <w:left w:val="single" w:sz="4" w:space="0" w:color="000000"/>
              <w:bottom w:val="single" w:sz="4" w:space="0" w:color="000000"/>
              <w:right w:val="nil"/>
            </w:tcBorders>
            <w:shd w:val="clear" w:color="auto" w:fill="BFBFBF"/>
            <w:hideMark/>
          </w:tcPr>
          <w:p w14:paraId="2D9F8ED7" w14:textId="77777777" w:rsidR="007D1CEE" w:rsidRPr="007D1CEE" w:rsidRDefault="007D1CEE" w:rsidP="007D1CEE">
            <w:pPr>
              <w:rPr>
                <w:b/>
              </w:rPr>
            </w:pPr>
            <w:proofErr w:type="spellStart"/>
            <w:r w:rsidRPr="007D1CEE">
              <w:rPr>
                <w:b/>
              </w:rPr>
              <w:lastRenderedPageBreak/>
              <w:t>Srl</w:t>
            </w:r>
            <w:proofErr w:type="spellEnd"/>
          </w:p>
        </w:tc>
        <w:tc>
          <w:tcPr>
            <w:tcW w:w="1350" w:type="dxa"/>
            <w:tcBorders>
              <w:top w:val="single" w:sz="4" w:space="0" w:color="000000"/>
              <w:left w:val="single" w:sz="4" w:space="0" w:color="000000"/>
              <w:bottom w:val="single" w:sz="4" w:space="0" w:color="000000"/>
              <w:right w:val="nil"/>
            </w:tcBorders>
            <w:shd w:val="clear" w:color="auto" w:fill="BFBFBF"/>
            <w:hideMark/>
          </w:tcPr>
          <w:p w14:paraId="5D37AACA" w14:textId="77777777" w:rsidR="007D1CEE" w:rsidRPr="007D1CEE" w:rsidRDefault="007D1CEE" w:rsidP="007D1CEE">
            <w:pPr>
              <w:rPr>
                <w:b/>
              </w:rPr>
            </w:pPr>
            <w:r w:rsidRPr="007D1CEE">
              <w:rPr>
                <w:b/>
              </w:rPr>
              <w:t>Field Name</w:t>
            </w:r>
          </w:p>
        </w:tc>
        <w:tc>
          <w:tcPr>
            <w:tcW w:w="360" w:type="dxa"/>
            <w:tcBorders>
              <w:top w:val="single" w:sz="4" w:space="0" w:color="000000"/>
              <w:left w:val="single" w:sz="4" w:space="0" w:color="000000"/>
              <w:bottom w:val="single" w:sz="4" w:space="0" w:color="000000"/>
              <w:right w:val="nil"/>
            </w:tcBorders>
            <w:shd w:val="clear" w:color="auto" w:fill="BFBFBF"/>
            <w:hideMark/>
          </w:tcPr>
          <w:p w14:paraId="3B9FFBAC" w14:textId="77777777" w:rsidR="007D1CEE" w:rsidRPr="007D1CEE" w:rsidRDefault="007D1CEE" w:rsidP="007D1CEE">
            <w:pPr>
              <w:rPr>
                <w:b/>
              </w:rPr>
            </w:pPr>
            <w:r w:rsidRPr="007D1CEE">
              <w:rPr>
                <w:b/>
              </w:rPr>
              <w:t>Type</w:t>
            </w:r>
          </w:p>
        </w:tc>
        <w:tc>
          <w:tcPr>
            <w:tcW w:w="360" w:type="dxa"/>
            <w:tcBorders>
              <w:top w:val="single" w:sz="4" w:space="0" w:color="000000"/>
              <w:left w:val="single" w:sz="4" w:space="0" w:color="000000"/>
              <w:bottom w:val="single" w:sz="4" w:space="0" w:color="000000"/>
              <w:right w:val="nil"/>
            </w:tcBorders>
            <w:shd w:val="clear" w:color="auto" w:fill="BFBFBF"/>
            <w:hideMark/>
          </w:tcPr>
          <w:p w14:paraId="0386CBBB" w14:textId="77777777" w:rsidR="007D1CEE" w:rsidRPr="007D1CEE" w:rsidRDefault="007D1CEE" w:rsidP="007D1CEE">
            <w:pPr>
              <w:rPr>
                <w:b/>
              </w:rPr>
            </w:pPr>
            <w:r w:rsidRPr="007D1CEE">
              <w:rPr>
                <w:b/>
              </w:rPr>
              <w:t>M/O</w:t>
            </w:r>
          </w:p>
        </w:tc>
        <w:tc>
          <w:tcPr>
            <w:tcW w:w="540" w:type="dxa"/>
            <w:tcBorders>
              <w:top w:val="single" w:sz="4" w:space="0" w:color="000000"/>
              <w:left w:val="single" w:sz="4" w:space="0" w:color="000000"/>
              <w:bottom w:val="single" w:sz="4" w:space="0" w:color="000000"/>
              <w:right w:val="nil"/>
            </w:tcBorders>
            <w:shd w:val="clear" w:color="auto" w:fill="BFBFBF"/>
            <w:hideMark/>
          </w:tcPr>
          <w:p w14:paraId="65427B08" w14:textId="77777777" w:rsidR="007D1CEE" w:rsidRPr="007D1CEE" w:rsidRDefault="007D1CEE" w:rsidP="007D1CEE">
            <w:pPr>
              <w:rPr>
                <w:b/>
              </w:rPr>
            </w:pPr>
            <w:proofErr w:type="spellStart"/>
            <w:r w:rsidRPr="007D1CEE">
              <w:rPr>
                <w:b/>
              </w:rPr>
              <w:t>Sz</w:t>
            </w:r>
            <w:proofErr w:type="spellEnd"/>
          </w:p>
        </w:tc>
        <w:tc>
          <w:tcPr>
            <w:tcW w:w="900" w:type="dxa"/>
            <w:tcBorders>
              <w:top w:val="single" w:sz="4" w:space="0" w:color="000000"/>
              <w:left w:val="single" w:sz="4" w:space="0" w:color="000000"/>
              <w:bottom w:val="single" w:sz="4" w:space="0" w:color="000000"/>
              <w:right w:val="nil"/>
            </w:tcBorders>
            <w:shd w:val="clear" w:color="auto" w:fill="BFBFBF"/>
            <w:hideMark/>
          </w:tcPr>
          <w:p w14:paraId="4276C14A" w14:textId="77777777" w:rsidR="007D1CEE" w:rsidRPr="007D1CEE" w:rsidRDefault="007D1CEE" w:rsidP="007D1CEE">
            <w:pPr>
              <w:rPr>
                <w:b/>
              </w:rPr>
            </w:pPr>
            <w:r w:rsidRPr="007D1CEE">
              <w:rPr>
                <w:b/>
              </w:rPr>
              <w:t>Start</w:t>
            </w:r>
          </w:p>
        </w:tc>
        <w:tc>
          <w:tcPr>
            <w:tcW w:w="810" w:type="dxa"/>
            <w:tcBorders>
              <w:top w:val="single" w:sz="4" w:space="0" w:color="000000"/>
              <w:left w:val="single" w:sz="4" w:space="0" w:color="000000"/>
              <w:bottom w:val="single" w:sz="4" w:space="0" w:color="000000"/>
              <w:right w:val="nil"/>
            </w:tcBorders>
            <w:shd w:val="clear" w:color="auto" w:fill="BFBFBF"/>
            <w:hideMark/>
          </w:tcPr>
          <w:p w14:paraId="60E2167D" w14:textId="77777777" w:rsidR="007D1CEE" w:rsidRPr="007D1CEE" w:rsidRDefault="007D1CEE" w:rsidP="007D1CEE">
            <w:pPr>
              <w:rPr>
                <w:b/>
              </w:rPr>
            </w:pPr>
            <w:r w:rsidRPr="007D1CEE">
              <w:rPr>
                <w:b/>
              </w:rPr>
              <w:t>End</w:t>
            </w:r>
          </w:p>
        </w:tc>
        <w:tc>
          <w:tcPr>
            <w:tcW w:w="2070" w:type="dxa"/>
            <w:tcBorders>
              <w:top w:val="single" w:sz="4" w:space="0" w:color="000000"/>
              <w:left w:val="single" w:sz="4" w:space="0" w:color="000000"/>
              <w:bottom w:val="single" w:sz="4" w:space="0" w:color="000000"/>
              <w:right w:val="nil"/>
            </w:tcBorders>
            <w:shd w:val="clear" w:color="auto" w:fill="BFBFBF"/>
            <w:hideMark/>
          </w:tcPr>
          <w:p w14:paraId="5C8594BF" w14:textId="77777777" w:rsidR="007D1CEE" w:rsidRPr="007D1CEE" w:rsidRDefault="007D1CEE" w:rsidP="007D1CEE">
            <w:pPr>
              <w:rPr>
                <w:b/>
              </w:rPr>
            </w:pPr>
            <w:r w:rsidRPr="007D1CEE">
              <w:rPr>
                <w:b/>
              </w:rPr>
              <w:t>Remarks</w:t>
            </w:r>
          </w:p>
        </w:tc>
        <w:tc>
          <w:tcPr>
            <w:tcW w:w="2905" w:type="dxa"/>
            <w:tcBorders>
              <w:top w:val="single" w:sz="4" w:space="0" w:color="000000"/>
              <w:left w:val="single" w:sz="4" w:space="0" w:color="000000"/>
              <w:bottom w:val="single" w:sz="4" w:space="0" w:color="000000"/>
              <w:right w:val="single" w:sz="4" w:space="0" w:color="000000"/>
            </w:tcBorders>
            <w:shd w:val="clear" w:color="auto" w:fill="BFBFBF"/>
            <w:hideMark/>
          </w:tcPr>
          <w:p w14:paraId="0BA84D57" w14:textId="77777777" w:rsidR="007D1CEE" w:rsidRPr="007D1CEE" w:rsidRDefault="007D1CEE" w:rsidP="007D1CEE">
            <w:pPr>
              <w:rPr>
                <w:b/>
              </w:rPr>
            </w:pPr>
            <w:r w:rsidRPr="007D1CEE">
              <w:rPr>
                <w:b/>
              </w:rPr>
              <w:t>Example</w:t>
            </w:r>
          </w:p>
        </w:tc>
      </w:tr>
      <w:tr w:rsidR="007D1CEE" w:rsidRPr="007D1CEE" w14:paraId="4A15FD42" w14:textId="77777777" w:rsidTr="007D1CEE">
        <w:tc>
          <w:tcPr>
            <w:tcW w:w="450" w:type="dxa"/>
            <w:tcBorders>
              <w:top w:val="nil"/>
              <w:left w:val="single" w:sz="4" w:space="0" w:color="000000"/>
              <w:bottom w:val="single" w:sz="4" w:space="0" w:color="000000"/>
              <w:right w:val="nil"/>
            </w:tcBorders>
            <w:hideMark/>
          </w:tcPr>
          <w:p w14:paraId="1F895FE8" w14:textId="77777777" w:rsidR="007D1CEE" w:rsidRPr="007D1CEE" w:rsidRDefault="007D1CEE" w:rsidP="007D1CEE">
            <w:pPr>
              <w:numPr>
                <w:ilvl w:val="0"/>
                <w:numId w:val="24"/>
              </w:numPr>
              <w:tabs>
                <w:tab w:val="left" w:pos="360"/>
              </w:tabs>
            </w:pPr>
            <w:r w:rsidRPr="007D1CEE">
              <w:t>1</w:t>
            </w:r>
          </w:p>
        </w:tc>
        <w:tc>
          <w:tcPr>
            <w:tcW w:w="1350" w:type="dxa"/>
            <w:tcBorders>
              <w:top w:val="nil"/>
              <w:left w:val="single" w:sz="4" w:space="0" w:color="000000"/>
              <w:bottom w:val="single" w:sz="4" w:space="0" w:color="000000"/>
              <w:right w:val="nil"/>
            </w:tcBorders>
            <w:hideMark/>
          </w:tcPr>
          <w:p w14:paraId="74311953" w14:textId="77777777" w:rsidR="007D1CEE" w:rsidRPr="007D1CEE" w:rsidRDefault="007D1CEE" w:rsidP="007D1CEE">
            <w:r w:rsidRPr="007D1CEE">
              <w:t>Record Identifier</w:t>
            </w:r>
          </w:p>
        </w:tc>
        <w:tc>
          <w:tcPr>
            <w:tcW w:w="360" w:type="dxa"/>
            <w:tcBorders>
              <w:top w:val="nil"/>
              <w:left w:val="single" w:sz="4" w:space="0" w:color="000000"/>
              <w:bottom w:val="single" w:sz="4" w:space="0" w:color="000000"/>
              <w:right w:val="nil"/>
            </w:tcBorders>
            <w:hideMark/>
          </w:tcPr>
          <w:p w14:paraId="1AA58163"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5A616CBC"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669543DB" w14:textId="77777777" w:rsidR="007D1CEE" w:rsidRPr="007D1CEE" w:rsidRDefault="007D1CEE" w:rsidP="007D1CEE">
            <w:r w:rsidRPr="007D1CEE">
              <w:t>1</w:t>
            </w:r>
          </w:p>
        </w:tc>
        <w:tc>
          <w:tcPr>
            <w:tcW w:w="900" w:type="dxa"/>
            <w:tcBorders>
              <w:top w:val="nil"/>
              <w:left w:val="single" w:sz="4" w:space="0" w:color="000000"/>
              <w:bottom w:val="single" w:sz="4" w:space="0" w:color="000000"/>
              <w:right w:val="nil"/>
            </w:tcBorders>
            <w:hideMark/>
          </w:tcPr>
          <w:p w14:paraId="0759276A" w14:textId="77777777" w:rsidR="007D1CEE" w:rsidRPr="007D1CEE" w:rsidRDefault="007D1CEE" w:rsidP="007D1CEE">
            <w:r w:rsidRPr="007D1CEE">
              <w:t>1</w:t>
            </w:r>
          </w:p>
        </w:tc>
        <w:tc>
          <w:tcPr>
            <w:tcW w:w="810" w:type="dxa"/>
            <w:tcBorders>
              <w:top w:val="nil"/>
              <w:left w:val="single" w:sz="4" w:space="0" w:color="000000"/>
              <w:bottom w:val="single" w:sz="4" w:space="0" w:color="000000"/>
              <w:right w:val="nil"/>
            </w:tcBorders>
            <w:hideMark/>
          </w:tcPr>
          <w:p w14:paraId="0249D4D8" w14:textId="77777777" w:rsidR="007D1CEE" w:rsidRPr="007D1CEE" w:rsidRDefault="007D1CEE" w:rsidP="007D1CEE">
            <w:r w:rsidRPr="007D1CEE">
              <w:t>1</w:t>
            </w:r>
          </w:p>
        </w:tc>
        <w:tc>
          <w:tcPr>
            <w:tcW w:w="2070" w:type="dxa"/>
            <w:tcBorders>
              <w:top w:val="nil"/>
              <w:left w:val="single" w:sz="4" w:space="0" w:color="000000"/>
              <w:bottom w:val="single" w:sz="4" w:space="0" w:color="000000"/>
              <w:right w:val="nil"/>
            </w:tcBorders>
            <w:hideMark/>
          </w:tcPr>
          <w:p w14:paraId="657712F2" w14:textId="77777777" w:rsidR="007D1CEE" w:rsidRPr="007D1CEE" w:rsidRDefault="007D1CEE" w:rsidP="007D1CEE">
            <w:r w:rsidRPr="007D1CEE">
              <w:t>“P”</w:t>
            </w:r>
          </w:p>
        </w:tc>
        <w:tc>
          <w:tcPr>
            <w:tcW w:w="2905" w:type="dxa"/>
            <w:tcBorders>
              <w:top w:val="nil"/>
              <w:left w:val="single" w:sz="4" w:space="0" w:color="000000"/>
              <w:bottom w:val="single" w:sz="4" w:space="0" w:color="000000"/>
              <w:right w:val="single" w:sz="4" w:space="0" w:color="000000"/>
            </w:tcBorders>
            <w:hideMark/>
          </w:tcPr>
          <w:p w14:paraId="241EBBC3" w14:textId="77777777" w:rsidR="007D1CEE" w:rsidRPr="007D1CEE" w:rsidRDefault="007D1CEE" w:rsidP="007D1CEE">
            <w:r w:rsidRPr="007D1CEE">
              <w:t>Same to read as ‘P’</w:t>
            </w:r>
          </w:p>
        </w:tc>
      </w:tr>
      <w:tr w:rsidR="007D1CEE" w:rsidRPr="007D1CEE" w14:paraId="76D161FE" w14:textId="77777777" w:rsidTr="007D1CEE">
        <w:tc>
          <w:tcPr>
            <w:tcW w:w="450" w:type="dxa"/>
            <w:tcBorders>
              <w:top w:val="nil"/>
              <w:left w:val="single" w:sz="4" w:space="0" w:color="000000"/>
              <w:bottom w:val="single" w:sz="4" w:space="0" w:color="000000"/>
              <w:right w:val="nil"/>
            </w:tcBorders>
            <w:hideMark/>
          </w:tcPr>
          <w:p w14:paraId="48A1A983" w14:textId="77777777" w:rsidR="007D1CEE" w:rsidRPr="007D1CEE" w:rsidRDefault="007D1CEE" w:rsidP="007D1CEE">
            <w:pPr>
              <w:numPr>
                <w:ilvl w:val="0"/>
                <w:numId w:val="24"/>
              </w:numPr>
              <w:tabs>
                <w:tab w:val="left" w:pos="360"/>
              </w:tabs>
            </w:pPr>
            <w:r w:rsidRPr="007D1CEE">
              <w:t>3</w:t>
            </w:r>
          </w:p>
        </w:tc>
        <w:tc>
          <w:tcPr>
            <w:tcW w:w="1350" w:type="dxa"/>
            <w:tcBorders>
              <w:top w:val="nil"/>
              <w:left w:val="single" w:sz="4" w:space="0" w:color="000000"/>
              <w:bottom w:val="single" w:sz="4" w:space="0" w:color="000000"/>
              <w:right w:val="nil"/>
            </w:tcBorders>
            <w:hideMark/>
          </w:tcPr>
          <w:p w14:paraId="7CF0ECF0" w14:textId="77777777" w:rsidR="007D1CEE" w:rsidRPr="007D1CEE" w:rsidRDefault="007D1CEE" w:rsidP="007D1CEE">
            <w:r w:rsidRPr="007D1CEE">
              <w:t>Payment Instruction Date</w:t>
            </w:r>
          </w:p>
        </w:tc>
        <w:tc>
          <w:tcPr>
            <w:tcW w:w="360" w:type="dxa"/>
            <w:tcBorders>
              <w:top w:val="nil"/>
              <w:left w:val="single" w:sz="4" w:space="0" w:color="000000"/>
              <w:bottom w:val="single" w:sz="4" w:space="0" w:color="000000"/>
              <w:right w:val="nil"/>
            </w:tcBorders>
            <w:hideMark/>
          </w:tcPr>
          <w:p w14:paraId="41BEB809" w14:textId="77777777" w:rsidR="007D1CEE" w:rsidRPr="007D1CEE" w:rsidRDefault="007D1CEE" w:rsidP="007D1CEE">
            <w:r w:rsidRPr="007D1CEE">
              <w:t>D</w:t>
            </w:r>
          </w:p>
        </w:tc>
        <w:tc>
          <w:tcPr>
            <w:tcW w:w="360" w:type="dxa"/>
            <w:tcBorders>
              <w:top w:val="nil"/>
              <w:left w:val="single" w:sz="4" w:space="0" w:color="000000"/>
              <w:bottom w:val="single" w:sz="4" w:space="0" w:color="000000"/>
              <w:right w:val="nil"/>
            </w:tcBorders>
            <w:hideMark/>
          </w:tcPr>
          <w:p w14:paraId="4CA70D0E" w14:textId="77777777" w:rsidR="007D1CEE" w:rsidRPr="007D1CEE" w:rsidRDefault="007D1CEE" w:rsidP="007D1CEE">
            <w:r w:rsidRPr="007D1CEE">
              <w:t>O</w:t>
            </w:r>
          </w:p>
        </w:tc>
        <w:tc>
          <w:tcPr>
            <w:tcW w:w="540" w:type="dxa"/>
            <w:tcBorders>
              <w:top w:val="nil"/>
              <w:left w:val="single" w:sz="4" w:space="0" w:color="000000"/>
              <w:bottom w:val="single" w:sz="4" w:space="0" w:color="000000"/>
              <w:right w:val="nil"/>
            </w:tcBorders>
            <w:hideMark/>
          </w:tcPr>
          <w:p w14:paraId="3FACBF7B" w14:textId="77777777" w:rsidR="007D1CEE" w:rsidRPr="007D1CEE" w:rsidRDefault="007D1CEE" w:rsidP="007D1CEE">
            <w:r w:rsidRPr="007D1CEE">
              <w:t>10</w:t>
            </w:r>
          </w:p>
        </w:tc>
        <w:tc>
          <w:tcPr>
            <w:tcW w:w="900" w:type="dxa"/>
            <w:tcBorders>
              <w:top w:val="nil"/>
              <w:left w:val="single" w:sz="4" w:space="0" w:color="000000"/>
              <w:bottom w:val="single" w:sz="4" w:space="0" w:color="000000"/>
              <w:right w:val="nil"/>
            </w:tcBorders>
            <w:hideMark/>
          </w:tcPr>
          <w:p w14:paraId="613AB304" w14:textId="77777777" w:rsidR="007D1CEE" w:rsidRPr="007D1CEE" w:rsidRDefault="007D1CEE" w:rsidP="007D1CEE">
            <w:r w:rsidRPr="007D1CEE">
              <w:t>2</w:t>
            </w:r>
          </w:p>
        </w:tc>
        <w:tc>
          <w:tcPr>
            <w:tcW w:w="810" w:type="dxa"/>
            <w:tcBorders>
              <w:top w:val="nil"/>
              <w:left w:val="single" w:sz="4" w:space="0" w:color="000000"/>
              <w:bottom w:val="single" w:sz="4" w:space="0" w:color="000000"/>
              <w:right w:val="nil"/>
            </w:tcBorders>
            <w:hideMark/>
          </w:tcPr>
          <w:p w14:paraId="23F2786C" w14:textId="77777777" w:rsidR="007D1CEE" w:rsidRPr="007D1CEE" w:rsidRDefault="007D1CEE" w:rsidP="007D1CEE">
            <w:r w:rsidRPr="007D1CEE">
              <w:t>11</w:t>
            </w:r>
          </w:p>
        </w:tc>
        <w:tc>
          <w:tcPr>
            <w:tcW w:w="2070" w:type="dxa"/>
            <w:tcBorders>
              <w:top w:val="nil"/>
              <w:left w:val="single" w:sz="4" w:space="0" w:color="000000"/>
              <w:bottom w:val="single" w:sz="4" w:space="0" w:color="000000"/>
              <w:right w:val="nil"/>
            </w:tcBorders>
            <w:hideMark/>
          </w:tcPr>
          <w:p w14:paraId="28028427" w14:textId="77777777" w:rsidR="007D1CEE" w:rsidRPr="007D1CEE" w:rsidRDefault="007D1CEE" w:rsidP="007D1CEE">
            <w:r w:rsidRPr="007D1CEE">
              <w:t xml:space="preserve">This is the Date of the Payment Instruction. The same </w:t>
            </w:r>
            <w:proofErr w:type="gramStart"/>
            <w:r w:rsidRPr="007D1CEE">
              <w:t>appears</w:t>
            </w:r>
            <w:proofErr w:type="gramEnd"/>
            <w:r w:rsidRPr="007D1CEE">
              <w:t xml:space="preserve"> in all reports and queries. If not </w:t>
            </w:r>
            <w:proofErr w:type="gramStart"/>
            <w:r w:rsidRPr="007D1CEE">
              <w:t>present</w:t>
            </w:r>
            <w:proofErr w:type="gramEnd"/>
            <w:r w:rsidRPr="007D1CEE">
              <w:t xml:space="preserve"> then default will the application Date. Any valid Date less than or equal to the activation Date will be allowed.</w:t>
            </w:r>
          </w:p>
        </w:tc>
        <w:tc>
          <w:tcPr>
            <w:tcW w:w="2905" w:type="dxa"/>
            <w:tcBorders>
              <w:top w:val="nil"/>
              <w:left w:val="single" w:sz="4" w:space="0" w:color="000000"/>
              <w:bottom w:val="single" w:sz="4" w:space="0" w:color="000000"/>
              <w:right w:val="single" w:sz="4" w:space="0" w:color="000000"/>
            </w:tcBorders>
            <w:hideMark/>
          </w:tcPr>
          <w:p w14:paraId="0394997F" w14:textId="77777777" w:rsidR="007D1CEE" w:rsidRPr="007D1CEE" w:rsidRDefault="007D1CEE" w:rsidP="007D1CEE">
            <w:r w:rsidRPr="007D1CEE">
              <w:t xml:space="preserve">The same should be in a ‘DD/MM/YYYY’ format. E.g. if the Date of debit is </w:t>
            </w:r>
            <w:proofErr w:type="gramStart"/>
            <w:r w:rsidRPr="007D1CEE">
              <w:t>1</w:t>
            </w:r>
            <w:r w:rsidRPr="007D1CEE">
              <w:rPr>
                <w:vertAlign w:val="superscript"/>
              </w:rPr>
              <w:t>st</w:t>
            </w:r>
            <w:r w:rsidRPr="007D1CEE">
              <w:t xml:space="preserve"> Oct 2002</w:t>
            </w:r>
            <w:proofErr w:type="gramEnd"/>
            <w:r w:rsidRPr="007D1CEE">
              <w:t xml:space="preserve"> then the field should read as ‘01/10/2002’</w:t>
            </w:r>
          </w:p>
        </w:tc>
      </w:tr>
      <w:tr w:rsidR="007D1CEE" w:rsidRPr="007D1CEE" w14:paraId="4E29840C" w14:textId="77777777" w:rsidTr="007D1CEE">
        <w:tc>
          <w:tcPr>
            <w:tcW w:w="450" w:type="dxa"/>
            <w:tcBorders>
              <w:top w:val="nil"/>
              <w:left w:val="single" w:sz="4" w:space="0" w:color="000000"/>
              <w:bottom w:val="single" w:sz="4" w:space="0" w:color="000000"/>
              <w:right w:val="nil"/>
            </w:tcBorders>
          </w:tcPr>
          <w:p w14:paraId="59A94AB4" w14:textId="77777777" w:rsidR="007D1CEE" w:rsidRPr="007D1CEE" w:rsidRDefault="007D1CEE" w:rsidP="007D1CEE">
            <w:pPr>
              <w:numPr>
                <w:ilvl w:val="0"/>
                <w:numId w:val="24"/>
              </w:numPr>
              <w:tabs>
                <w:tab w:val="left" w:pos="360"/>
              </w:tabs>
            </w:pPr>
          </w:p>
        </w:tc>
        <w:tc>
          <w:tcPr>
            <w:tcW w:w="1350" w:type="dxa"/>
            <w:tcBorders>
              <w:top w:val="nil"/>
              <w:left w:val="single" w:sz="4" w:space="0" w:color="000000"/>
              <w:bottom w:val="single" w:sz="4" w:space="0" w:color="000000"/>
              <w:right w:val="nil"/>
            </w:tcBorders>
            <w:hideMark/>
          </w:tcPr>
          <w:p w14:paraId="4EA3B7ED" w14:textId="77777777" w:rsidR="007D1CEE" w:rsidRPr="007D1CEE" w:rsidRDefault="007D1CEE" w:rsidP="007D1CEE">
            <w:r w:rsidRPr="007D1CEE">
              <w:t>Payment Location</w:t>
            </w:r>
          </w:p>
        </w:tc>
        <w:tc>
          <w:tcPr>
            <w:tcW w:w="360" w:type="dxa"/>
            <w:tcBorders>
              <w:top w:val="nil"/>
              <w:left w:val="single" w:sz="4" w:space="0" w:color="000000"/>
              <w:bottom w:val="single" w:sz="4" w:space="0" w:color="000000"/>
              <w:right w:val="nil"/>
            </w:tcBorders>
            <w:hideMark/>
          </w:tcPr>
          <w:p w14:paraId="79D3E572"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51164B43" w14:textId="77777777" w:rsidR="007D1CEE" w:rsidRPr="007D1CEE" w:rsidRDefault="007D1CEE" w:rsidP="007D1CEE">
            <w:r w:rsidRPr="007D1CEE">
              <w:t>O</w:t>
            </w:r>
          </w:p>
        </w:tc>
        <w:tc>
          <w:tcPr>
            <w:tcW w:w="540" w:type="dxa"/>
            <w:tcBorders>
              <w:top w:val="nil"/>
              <w:left w:val="single" w:sz="4" w:space="0" w:color="000000"/>
              <w:bottom w:val="single" w:sz="4" w:space="0" w:color="000000"/>
              <w:right w:val="nil"/>
            </w:tcBorders>
            <w:hideMark/>
          </w:tcPr>
          <w:p w14:paraId="5F522520" w14:textId="77777777" w:rsidR="007D1CEE" w:rsidRPr="007D1CEE" w:rsidRDefault="007D1CEE" w:rsidP="007D1CEE">
            <w:r w:rsidRPr="007D1CEE">
              <w:t>20</w:t>
            </w:r>
          </w:p>
        </w:tc>
        <w:tc>
          <w:tcPr>
            <w:tcW w:w="900" w:type="dxa"/>
            <w:tcBorders>
              <w:top w:val="nil"/>
              <w:left w:val="single" w:sz="4" w:space="0" w:color="000000"/>
              <w:bottom w:val="single" w:sz="4" w:space="0" w:color="000000"/>
              <w:right w:val="nil"/>
            </w:tcBorders>
            <w:hideMark/>
          </w:tcPr>
          <w:p w14:paraId="6D672A05" w14:textId="77777777" w:rsidR="007D1CEE" w:rsidRPr="007D1CEE" w:rsidRDefault="007D1CEE" w:rsidP="007D1CEE">
            <w:r w:rsidRPr="007D1CEE">
              <w:t>12</w:t>
            </w:r>
          </w:p>
        </w:tc>
        <w:tc>
          <w:tcPr>
            <w:tcW w:w="810" w:type="dxa"/>
            <w:tcBorders>
              <w:top w:val="nil"/>
              <w:left w:val="single" w:sz="4" w:space="0" w:color="000000"/>
              <w:bottom w:val="single" w:sz="4" w:space="0" w:color="000000"/>
              <w:right w:val="nil"/>
            </w:tcBorders>
            <w:hideMark/>
          </w:tcPr>
          <w:p w14:paraId="29C3E326" w14:textId="77777777" w:rsidR="007D1CEE" w:rsidRPr="007D1CEE" w:rsidRDefault="007D1CEE" w:rsidP="007D1CEE">
            <w:r w:rsidRPr="007D1CEE">
              <w:t>31</w:t>
            </w:r>
          </w:p>
        </w:tc>
        <w:tc>
          <w:tcPr>
            <w:tcW w:w="2070" w:type="dxa"/>
            <w:tcBorders>
              <w:top w:val="nil"/>
              <w:left w:val="single" w:sz="4" w:space="0" w:color="000000"/>
              <w:bottom w:val="single" w:sz="4" w:space="0" w:color="000000"/>
              <w:right w:val="nil"/>
            </w:tcBorders>
            <w:hideMark/>
          </w:tcPr>
          <w:p w14:paraId="5AEE00D8" w14:textId="77777777" w:rsidR="007D1CEE" w:rsidRPr="007D1CEE" w:rsidRDefault="007D1CEE" w:rsidP="007D1CEE">
            <w:r w:rsidRPr="007D1CEE">
              <w:t>Location from where payment is generated</w:t>
            </w:r>
          </w:p>
        </w:tc>
        <w:tc>
          <w:tcPr>
            <w:tcW w:w="2905" w:type="dxa"/>
            <w:tcBorders>
              <w:top w:val="nil"/>
              <w:left w:val="single" w:sz="4" w:space="0" w:color="000000"/>
              <w:bottom w:val="single" w:sz="4" w:space="0" w:color="000000"/>
              <w:right w:val="single" w:sz="4" w:space="0" w:color="000000"/>
            </w:tcBorders>
            <w:hideMark/>
          </w:tcPr>
          <w:p w14:paraId="77A348B7" w14:textId="77777777" w:rsidR="007D1CEE" w:rsidRPr="007D1CEE" w:rsidRDefault="007D1CEE" w:rsidP="007D1CEE">
            <w:pPr>
              <w:rPr>
                <w:b/>
              </w:rPr>
            </w:pPr>
            <w:r w:rsidRPr="007D1CEE">
              <w:rPr>
                <w:b/>
              </w:rPr>
              <w:t>Blank</w:t>
            </w:r>
          </w:p>
        </w:tc>
      </w:tr>
      <w:tr w:rsidR="007D1CEE" w:rsidRPr="007D1CEE" w14:paraId="6A1000B9" w14:textId="77777777" w:rsidTr="007D1CEE">
        <w:tc>
          <w:tcPr>
            <w:tcW w:w="450" w:type="dxa"/>
            <w:tcBorders>
              <w:top w:val="nil"/>
              <w:left w:val="single" w:sz="4" w:space="0" w:color="000000"/>
              <w:bottom w:val="single" w:sz="4" w:space="0" w:color="000000"/>
              <w:right w:val="nil"/>
            </w:tcBorders>
          </w:tcPr>
          <w:p w14:paraId="29BBAC08" w14:textId="77777777" w:rsidR="007D1CEE" w:rsidRPr="007D1CEE" w:rsidRDefault="007D1CEE" w:rsidP="007D1CEE">
            <w:pPr>
              <w:numPr>
                <w:ilvl w:val="0"/>
                <w:numId w:val="24"/>
              </w:numPr>
              <w:tabs>
                <w:tab w:val="left" w:pos="360"/>
              </w:tabs>
            </w:pPr>
          </w:p>
        </w:tc>
        <w:tc>
          <w:tcPr>
            <w:tcW w:w="1350" w:type="dxa"/>
            <w:tcBorders>
              <w:top w:val="nil"/>
              <w:left w:val="single" w:sz="4" w:space="0" w:color="000000"/>
              <w:bottom w:val="single" w:sz="4" w:space="0" w:color="000000"/>
              <w:right w:val="nil"/>
            </w:tcBorders>
            <w:hideMark/>
          </w:tcPr>
          <w:p w14:paraId="1FC3896C" w14:textId="77777777" w:rsidR="007D1CEE" w:rsidRPr="007D1CEE" w:rsidRDefault="007D1CEE" w:rsidP="007D1CEE">
            <w:r w:rsidRPr="007D1CEE">
              <w:t>Delivery Mode</w:t>
            </w:r>
          </w:p>
        </w:tc>
        <w:tc>
          <w:tcPr>
            <w:tcW w:w="360" w:type="dxa"/>
            <w:tcBorders>
              <w:top w:val="nil"/>
              <w:left w:val="single" w:sz="4" w:space="0" w:color="000000"/>
              <w:bottom w:val="single" w:sz="4" w:space="0" w:color="000000"/>
              <w:right w:val="nil"/>
            </w:tcBorders>
            <w:hideMark/>
          </w:tcPr>
          <w:p w14:paraId="2B7BB7E5"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444AA6DB" w14:textId="77777777" w:rsidR="007D1CEE" w:rsidRPr="007D1CEE" w:rsidRDefault="007D1CEE" w:rsidP="007D1CEE">
            <w:r w:rsidRPr="007D1CEE">
              <w:t>O</w:t>
            </w:r>
          </w:p>
        </w:tc>
        <w:tc>
          <w:tcPr>
            <w:tcW w:w="540" w:type="dxa"/>
            <w:tcBorders>
              <w:top w:val="nil"/>
              <w:left w:val="single" w:sz="4" w:space="0" w:color="000000"/>
              <w:bottom w:val="single" w:sz="4" w:space="0" w:color="000000"/>
              <w:right w:val="nil"/>
            </w:tcBorders>
            <w:hideMark/>
          </w:tcPr>
          <w:p w14:paraId="7EEFF127" w14:textId="77777777" w:rsidR="007D1CEE" w:rsidRPr="007D1CEE" w:rsidRDefault="007D1CEE" w:rsidP="007D1CEE">
            <w:r w:rsidRPr="007D1CEE">
              <w:t>1</w:t>
            </w:r>
          </w:p>
        </w:tc>
        <w:tc>
          <w:tcPr>
            <w:tcW w:w="900" w:type="dxa"/>
            <w:tcBorders>
              <w:top w:val="nil"/>
              <w:left w:val="single" w:sz="4" w:space="0" w:color="000000"/>
              <w:bottom w:val="single" w:sz="4" w:space="0" w:color="000000"/>
              <w:right w:val="nil"/>
            </w:tcBorders>
            <w:hideMark/>
          </w:tcPr>
          <w:p w14:paraId="56035DF4" w14:textId="77777777" w:rsidR="007D1CEE" w:rsidRPr="007D1CEE" w:rsidRDefault="007D1CEE" w:rsidP="007D1CEE">
            <w:r w:rsidRPr="007D1CEE">
              <w:t>32</w:t>
            </w:r>
          </w:p>
        </w:tc>
        <w:tc>
          <w:tcPr>
            <w:tcW w:w="810" w:type="dxa"/>
            <w:tcBorders>
              <w:top w:val="nil"/>
              <w:left w:val="single" w:sz="4" w:space="0" w:color="000000"/>
              <w:bottom w:val="single" w:sz="4" w:space="0" w:color="000000"/>
              <w:right w:val="nil"/>
            </w:tcBorders>
            <w:hideMark/>
          </w:tcPr>
          <w:p w14:paraId="5A382BFC" w14:textId="77777777" w:rsidR="007D1CEE" w:rsidRPr="007D1CEE" w:rsidRDefault="007D1CEE" w:rsidP="007D1CEE">
            <w:r w:rsidRPr="007D1CEE">
              <w:t>32</w:t>
            </w:r>
          </w:p>
        </w:tc>
        <w:tc>
          <w:tcPr>
            <w:tcW w:w="2070" w:type="dxa"/>
            <w:tcBorders>
              <w:top w:val="nil"/>
              <w:left w:val="single" w:sz="4" w:space="0" w:color="000000"/>
              <w:bottom w:val="single" w:sz="4" w:space="0" w:color="000000"/>
              <w:right w:val="nil"/>
            </w:tcBorders>
            <w:hideMark/>
          </w:tcPr>
          <w:p w14:paraId="37FC544A" w14:textId="77777777" w:rsidR="007D1CEE" w:rsidRPr="007D1CEE" w:rsidRDefault="007D1CEE" w:rsidP="007D1CEE">
            <w:r w:rsidRPr="007D1CEE">
              <w:t>This would be the delivery mode for the instruments printed.</w:t>
            </w:r>
          </w:p>
        </w:tc>
        <w:tc>
          <w:tcPr>
            <w:tcW w:w="2905" w:type="dxa"/>
            <w:tcBorders>
              <w:top w:val="nil"/>
              <w:left w:val="single" w:sz="4" w:space="0" w:color="000000"/>
              <w:bottom w:val="single" w:sz="4" w:space="0" w:color="000000"/>
              <w:right w:val="single" w:sz="4" w:space="0" w:color="000000"/>
            </w:tcBorders>
            <w:hideMark/>
          </w:tcPr>
          <w:p w14:paraId="663A6A61" w14:textId="77777777" w:rsidR="007D1CEE" w:rsidRPr="007D1CEE" w:rsidRDefault="007D1CEE" w:rsidP="007D1CEE">
            <w:r w:rsidRPr="007D1CEE">
              <w:t>As all the instruments are to be sent by '</w:t>
            </w:r>
            <w:proofErr w:type="spellStart"/>
            <w:r w:rsidRPr="007D1CEE">
              <w:t>Regd</w:t>
            </w:r>
            <w:proofErr w:type="spellEnd"/>
            <w:r w:rsidRPr="007D1CEE">
              <w:t xml:space="preserve"> Post', the same to read as 'R'.</w:t>
            </w:r>
          </w:p>
        </w:tc>
      </w:tr>
      <w:tr w:rsidR="007D1CEE" w:rsidRPr="007D1CEE" w14:paraId="5E5FF6B9" w14:textId="77777777" w:rsidTr="007D1CEE">
        <w:tc>
          <w:tcPr>
            <w:tcW w:w="450" w:type="dxa"/>
            <w:tcBorders>
              <w:top w:val="nil"/>
              <w:left w:val="single" w:sz="4" w:space="0" w:color="000000"/>
              <w:bottom w:val="single" w:sz="4" w:space="0" w:color="000000"/>
              <w:right w:val="nil"/>
            </w:tcBorders>
            <w:hideMark/>
          </w:tcPr>
          <w:p w14:paraId="02F8B238" w14:textId="77777777" w:rsidR="007D1CEE" w:rsidRPr="007D1CEE" w:rsidRDefault="007D1CEE" w:rsidP="007D1CEE">
            <w:pPr>
              <w:numPr>
                <w:ilvl w:val="0"/>
                <w:numId w:val="24"/>
              </w:numPr>
              <w:tabs>
                <w:tab w:val="left" w:pos="360"/>
              </w:tabs>
            </w:pPr>
            <w:r w:rsidRPr="007D1CEE">
              <w:t>4</w:t>
            </w:r>
          </w:p>
        </w:tc>
        <w:tc>
          <w:tcPr>
            <w:tcW w:w="1350" w:type="dxa"/>
            <w:tcBorders>
              <w:top w:val="nil"/>
              <w:left w:val="single" w:sz="4" w:space="0" w:color="000000"/>
              <w:bottom w:val="single" w:sz="4" w:space="0" w:color="000000"/>
              <w:right w:val="nil"/>
            </w:tcBorders>
            <w:hideMark/>
          </w:tcPr>
          <w:p w14:paraId="19D9CF3C" w14:textId="77777777" w:rsidR="007D1CEE" w:rsidRPr="007D1CEE" w:rsidRDefault="007D1CEE" w:rsidP="007D1CEE">
            <w:r w:rsidRPr="007D1CEE">
              <w:t>Total Payment Instruction Record.</w:t>
            </w:r>
          </w:p>
        </w:tc>
        <w:tc>
          <w:tcPr>
            <w:tcW w:w="360" w:type="dxa"/>
            <w:tcBorders>
              <w:top w:val="nil"/>
              <w:left w:val="single" w:sz="4" w:space="0" w:color="000000"/>
              <w:bottom w:val="single" w:sz="4" w:space="0" w:color="000000"/>
              <w:right w:val="nil"/>
            </w:tcBorders>
            <w:hideMark/>
          </w:tcPr>
          <w:p w14:paraId="53EFEFD0" w14:textId="77777777" w:rsidR="007D1CEE" w:rsidRPr="007D1CEE" w:rsidRDefault="007D1CEE" w:rsidP="007D1CEE">
            <w:r w:rsidRPr="007D1CEE">
              <w:t>N</w:t>
            </w:r>
          </w:p>
        </w:tc>
        <w:tc>
          <w:tcPr>
            <w:tcW w:w="360" w:type="dxa"/>
            <w:tcBorders>
              <w:top w:val="nil"/>
              <w:left w:val="single" w:sz="4" w:space="0" w:color="000000"/>
              <w:bottom w:val="single" w:sz="4" w:space="0" w:color="000000"/>
              <w:right w:val="nil"/>
            </w:tcBorders>
            <w:hideMark/>
          </w:tcPr>
          <w:p w14:paraId="36CFE630"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60BEA14B" w14:textId="77777777" w:rsidR="007D1CEE" w:rsidRPr="007D1CEE" w:rsidRDefault="007D1CEE" w:rsidP="007D1CEE">
            <w:r w:rsidRPr="007D1CEE">
              <w:t>5</w:t>
            </w:r>
          </w:p>
        </w:tc>
        <w:tc>
          <w:tcPr>
            <w:tcW w:w="900" w:type="dxa"/>
            <w:tcBorders>
              <w:top w:val="nil"/>
              <w:left w:val="single" w:sz="4" w:space="0" w:color="000000"/>
              <w:bottom w:val="single" w:sz="4" w:space="0" w:color="000000"/>
              <w:right w:val="nil"/>
            </w:tcBorders>
            <w:hideMark/>
          </w:tcPr>
          <w:p w14:paraId="0C3E9CA1" w14:textId="77777777" w:rsidR="007D1CEE" w:rsidRPr="007D1CEE" w:rsidRDefault="007D1CEE" w:rsidP="007D1CEE">
            <w:r w:rsidRPr="007D1CEE">
              <w:t>33</w:t>
            </w:r>
          </w:p>
        </w:tc>
        <w:tc>
          <w:tcPr>
            <w:tcW w:w="810" w:type="dxa"/>
            <w:tcBorders>
              <w:top w:val="nil"/>
              <w:left w:val="single" w:sz="4" w:space="0" w:color="000000"/>
              <w:bottom w:val="single" w:sz="4" w:space="0" w:color="000000"/>
              <w:right w:val="nil"/>
            </w:tcBorders>
            <w:hideMark/>
          </w:tcPr>
          <w:p w14:paraId="590B92EB" w14:textId="77777777" w:rsidR="007D1CEE" w:rsidRPr="007D1CEE" w:rsidRDefault="007D1CEE" w:rsidP="007D1CEE">
            <w:r w:rsidRPr="007D1CEE">
              <w:t>37</w:t>
            </w:r>
          </w:p>
        </w:tc>
        <w:tc>
          <w:tcPr>
            <w:tcW w:w="2070" w:type="dxa"/>
            <w:tcBorders>
              <w:top w:val="nil"/>
              <w:left w:val="single" w:sz="4" w:space="0" w:color="000000"/>
              <w:bottom w:val="single" w:sz="4" w:space="0" w:color="000000"/>
              <w:right w:val="nil"/>
            </w:tcBorders>
            <w:hideMark/>
          </w:tcPr>
          <w:p w14:paraId="2C1037AF" w14:textId="77777777" w:rsidR="007D1CEE" w:rsidRPr="007D1CEE" w:rsidRDefault="007D1CEE" w:rsidP="007D1CEE">
            <w:r w:rsidRPr="007D1CEE">
              <w:t>Total number of Payment Instruction detail records. This is used for zero proofing.</w:t>
            </w:r>
          </w:p>
        </w:tc>
        <w:tc>
          <w:tcPr>
            <w:tcW w:w="2905" w:type="dxa"/>
            <w:tcBorders>
              <w:top w:val="nil"/>
              <w:left w:val="single" w:sz="4" w:space="0" w:color="000000"/>
              <w:bottom w:val="single" w:sz="4" w:space="0" w:color="000000"/>
              <w:right w:val="single" w:sz="4" w:space="0" w:color="000000"/>
            </w:tcBorders>
            <w:hideMark/>
          </w:tcPr>
          <w:p w14:paraId="05350726" w14:textId="77777777" w:rsidR="007D1CEE" w:rsidRPr="007D1CEE" w:rsidRDefault="007D1CEE" w:rsidP="007D1CEE">
            <w:r w:rsidRPr="007D1CEE">
              <w:t>For a Payment Instruction with 100 detail records the same should read as ‘00100’</w:t>
            </w:r>
          </w:p>
        </w:tc>
      </w:tr>
      <w:tr w:rsidR="007D1CEE" w:rsidRPr="007D1CEE" w14:paraId="4DAF4244" w14:textId="77777777" w:rsidTr="007D1CEE">
        <w:tc>
          <w:tcPr>
            <w:tcW w:w="450" w:type="dxa"/>
            <w:tcBorders>
              <w:top w:val="nil"/>
              <w:left w:val="single" w:sz="4" w:space="0" w:color="000000"/>
              <w:bottom w:val="single" w:sz="4" w:space="0" w:color="000000"/>
              <w:right w:val="nil"/>
            </w:tcBorders>
            <w:hideMark/>
          </w:tcPr>
          <w:p w14:paraId="228900B5" w14:textId="77777777" w:rsidR="007D1CEE" w:rsidRPr="007D1CEE" w:rsidRDefault="007D1CEE" w:rsidP="007D1CEE">
            <w:pPr>
              <w:numPr>
                <w:ilvl w:val="0"/>
                <w:numId w:val="24"/>
              </w:numPr>
              <w:tabs>
                <w:tab w:val="left" w:pos="360"/>
              </w:tabs>
            </w:pPr>
            <w:r w:rsidRPr="007D1CEE">
              <w:t>7</w:t>
            </w:r>
          </w:p>
        </w:tc>
        <w:tc>
          <w:tcPr>
            <w:tcW w:w="1350" w:type="dxa"/>
            <w:tcBorders>
              <w:top w:val="nil"/>
              <w:left w:val="single" w:sz="4" w:space="0" w:color="000000"/>
              <w:bottom w:val="single" w:sz="4" w:space="0" w:color="000000"/>
              <w:right w:val="nil"/>
            </w:tcBorders>
            <w:hideMark/>
          </w:tcPr>
          <w:p w14:paraId="7CECF000" w14:textId="77777777" w:rsidR="007D1CEE" w:rsidRPr="007D1CEE" w:rsidRDefault="007D1CEE" w:rsidP="007D1CEE">
            <w:r w:rsidRPr="007D1CEE">
              <w:t>Total Payment Instruction Amount</w:t>
            </w:r>
          </w:p>
        </w:tc>
        <w:tc>
          <w:tcPr>
            <w:tcW w:w="360" w:type="dxa"/>
            <w:tcBorders>
              <w:top w:val="nil"/>
              <w:left w:val="single" w:sz="4" w:space="0" w:color="000000"/>
              <w:bottom w:val="single" w:sz="4" w:space="0" w:color="000000"/>
              <w:right w:val="nil"/>
            </w:tcBorders>
            <w:hideMark/>
          </w:tcPr>
          <w:p w14:paraId="28C01E72" w14:textId="77777777" w:rsidR="007D1CEE" w:rsidRPr="007D1CEE" w:rsidRDefault="007D1CEE" w:rsidP="007D1CEE">
            <w:r w:rsidRPr="007D1CEE">
              <w:t>N</w:t>
            </w:r>
          </w:p>
        </w:tc>
        <w:tc>
          <w:tcPr>
            <w:tcW w:w="360" w:type="dxa"/>
            <w:tcBorders>
              <w:top w:val="nil"/>
              <w:left w:val="single" w:sz="4" w:space="0" w:color="000000"/>
              <w:bottom w:val="single" w:sz="4" w:space="0" w:color="000000"/>
              <w:right w:val="nil"/>
            </w:tcBorders>
            <w:hideMark/>
          </w:tcPr>
          <w:p w14:paraId="6D5CCB5C"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1BF2815C" w14:textId="77777777" w:rsidR="007D1CEE" w:rsidRPr="007D1CEE" w:rsidRDefault="007D1CEE" w:rsidP="007D1CEE">
            <w:r w:rsidRPr="007D1CEE">
              <w:t>20</w:t>
            </w:r>
          </w:p>
        </w:tc>
        <w:tc>
          <w:tcPr>
            <w:tcW w:w="900" w:type="dxa"/>
            <w:tcBorders>
              <w:top w:val="nil"/>
              <w:left w:val="single" w:sz="4" w:space="0" w:color="000000"/>
              <w:bottom w:val="single" w:sz="4" w:space="0" w:color="000000"/>
              <w:right w:val="nil"/>
            </w:tcBorders>
            <w:hideMark/>
          </w:tcPr>
          <w:p w14:paraId="4159607E" w14:textId="77777777" w:rsidR="007D1CEE" w:rsidRPr="007D1CEE" w:rsidRDefault="007D1CEE" w:rsidP="007D1CEE">
            <w:r w:rsidRPr="007D1CEE">
              <w:t>38</w:t>
            </w:r>
          </w:p>
        </w:tc>
        <w:tc>
          <w:tcPr>
            <w:tcW w:w="810" w:type="dxa"/>
            <w:tcBorders>
              <w:top w:val="nil"/>
              <w:left w:val="single" w:sz="4" w:space="0" w:color="000000"/>
              <w:bottom w:val="single" w:sz="4" w:space="0" w:color="000000"/>
              <w:right w:val="nil"/>
            </w:tcBorders>
            <w:hideMark/>
          </w:tcPr>
          <w:p w14:paraId="1CD792D9" w14:textId="77777777" w:rsidR="007D1CEE" w:rsidRPr="007D1CEE" w:rsidRDefault="007D1CEE" w:rsidP="007D1CEE">
            <w:r w:rsidRPr="007D1CEE">
              <w:t>57</w:t>
            </w:r>
          </w:p>
        </w:tc>
        <w:tc>
          <w:tcPr>
            <w:tcW w:w="2070" w:type="dxa"/>
            <w:tcBorders>
              <w:top w:val="nil"/>
              <w:left w:val="single" w:sz="4" w:space="0" w:color="000000"/>
              <w:bottom w:val="single" w:sz="4" w:space="0" w:color="000000"/>
              <w:right w:val="nil"/>
            </w:tcBorders>
            <w:hideMark/>
          </w:tcPr>
          <w:p w14:paraId="152956D7" w14:textId="77777777" w:rsidR="007D1CEE" w:rsidRPr="007D1CEE" w:rsidRDefault="007D1CEE" w:rsidP="007D1CEE">
            <w:r w:rsidRPr="007D1CEE">
              <w:t xml:space="preserve">This is the total value of Payment Instruction detail records. The same is </w:t>
            </w:r>
            <w:r w:rsidRPr="007D1CEE">
              <w:lastRenderedPageBreak/>
              <w:t xml:space="preserve">also used for zero </w:t>
            </w:r>
            <w:proofErr w:type="gramStart"/>
            <w:r w:rsidRPr="007D1CEE">
              <w:t>proofing.(</w:t>
            </w:r>
            <w:proofErr w:type="gramEnd"/>
            <w:r w:rsidRPr="007D1CEE">
              <w:t>17 +</w:t>
            </w:r>
            <w:r w:rsidRPr="007D1CEE">
              <w:rPr>
                <w:b/>
              </w:rPr>
              <w:t>.</w:t>
            </w:r>
            <w:r w:rsidRPr="007D1CEE">
              <w:t>+ 2)</w:t>
            </w:r>
          </w:p>
        </w:tc>
        <w:tc>
          <w:tcPr>
            <w:tcW w:w="2905" w:type="dxa"/>
            <w:tcBorders>
              <w:top w:val="nil"/>
              <w:left w:val="single" w:sz="4" w:space="0" w:color="000000"/>
              <w:bottom w:val="single" w:sz="4" w:space="0" w:color="000000"/>
              <w:right w:val="single" w:sz="4" w:space="0" w:color="000000"/>
            </w:tcBorders>
          </w:tcPr>
          <w:p w14:paraId="6DF53EEF" w14:textId="77777777" w:rsidR="007D1CEE" w:rsidRPr="007D1CEE" w:rsidRDefault="007D1CEE" w:rsidP="007D1CEE">
            <w:r w:rsidRPr="007D1CEE">
              <w:lastRenderedPageBreak/>
              <w:t xml:space="preserve">For a Payment Instruction totaling </w:t>
            </w:r>
            <w:proofErr w:type="gramStart"/>
            <w:r w:rsidRPr="007D1CEE">
              <w:t>to  Rs</w:t>
            </w:r>
            <w:proofErr w:type="gramEnd"/>
            <w:r w:rsidRPr="007D1CEE">
              <w:t>.10,000.30 the field will read as</w:t>
            </w:r>
          </w:p>
          <w:p w14:paraId="747C45F1" w14:textId="77777777" w:rsidR="007D1CEE" w:rsidRPr="007D1CEE" w:rsidRDefault="007D1CEE" w:rsidP="007D1CEE">
            <w:pPr>
              <w:rPr>
                <w:b/>
              </w:rPr>
            </w:pPr>
            <w:proofErr w:type="gramStart"/>
            <w:r w:rsidRPr="007D1CEE">
              <w:rPr>
                <w:b/>
              </w:rPr>
              <w:t>‘ 00000000000010000.30</w:t>
            </w:r>
            <w:proofErr w:type="gramEnd"/>
            <w:r w:rsidRPr="007D1CEE">
              <w:rPr>
                <w:b/>
              </w:rPr>
              <w:t>’</w:t>
            </w:r>
          </w:p>
          <w:p w14:paraId="5E9416C6" w14:textId="77777777" w:rsidR="007D1CEE" w:rsidRPr="007D1CEE" w:rsidRDefault="007D1CEE" w:rsidP="007D1CEE">
            <w:pPr>
              <w:rPr>
                <w:b/>
              </w:rPr>
            </w:pPr>
          </w:p>
          <w:p w14:paraId="723A9D3E" w14:textId="77777777" w:rsidR="007D1CEE" w:rsidRPr="007D1CEE" w:rsidRDefault="007D1CEE" w:rsidP="007D1CEE">
            <w:pPr>
              <w:rPr>
                <w:b/>
              </w:rPr>
            </w:pPr>
          </w:p>
        </w:tc>
      </w:tr>
      <w:tr w:rsidR="007D1CEE" w:rsidRPr="007D1CEE" w14:paraId="0E1C971E" w14:textId="77777777" w:rsidTr="007D1CEE">
        <w:tc>
          <w:tcPr>
            <w:tcW w:w="450" w:type="dxa"/>
            <w:tcBorders>
              <w:top w:val="nil"/>
              <w:left w:val="single" w:sz="4" w:space="0" w:color="000000"/>
              <w:bottom w:val="single" w:sz="4" w:space="0" w:color="000000"/>
              <w:right w:val="nil"/>
            </w:tcBorders>
            <w:hideMark/>
          </w:tcPr>
          <w:p w14:paraId="578E1686" w14:textId="77777777" w:rsidR="007D1CEE" w:rsidRPr="007D1CEE" w:rsidRDefault="007D1CEE" w:rsidP="007D1CEE">
            <w:pPr>
              <w:numPr>
                <w:ilvl w:val="0"/>
                <w:numId w:val="24"/>
              </w:numPr>
              <w:tabs>
                <w:tab w:val="left" w:pos="360"/>
              </w:tabs>
            </w:pPr>
            <w:r w:rsidRPr="007D1CEE">
              <w:lastRenderedPageBreak/>
              <w:t>8</w:t>
            </w:r>
          </w:p>
        </w:tc>
        <w:tc>
          <w:tcPr>
            <w:tcW w:w="1350" w:type="dxa"/>
            <w:tcBorders>
              <w:top w:val="nil"/>
              <w:left w:val="single" w:sz="4" w:space="0" w:color="000000"/>
              <w:bottom w:val="single" w:sz="4" w:space="0" w:color="000000"/>
              <w:right w:val="nil"/>
            </w:tcBorders>
            <w:hideMark/>
          </w:tcPr>
          <w:p w14:paraId="0102FB22" w14:textId="77777777" w:rsidR="007D1CEE" w:rsidRPr="007D1CEE" w:rsidRDefault="007D1CEE" w:rsidP="007D1CEE">
            <w:r w:rsidRPr="007D1CEE">
              <w:t>Payment Instruction Reference</w:t>
            </w:r>
          </w:p>
        </w:tc>
        <w:tc>
          <w:tcPr>
            <w:tcW w:w="360" w:type="dxa"/>
            <w:tcBorders>
              <w:top w:val="nil"/>
              <w:left w:val="single" w:sz="4" w:space="0" w:color="000000"/>
              <w:bottom w:val="single" w:sz="4" w:space="0" w:color="000000"/>
              <w:right w:val="nil"/>
            </w:tcBorders>
            <w:hideMark/>
          </w:tcPr>
          <w:p w14:paraId="6A6902C4"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599C1AFB" w14:textId="77777777" w:rsidR="007D1CEE" w:rsidRPr="007D1CEE" w:rsidRDefault="007D1CEE" w:rsidP="007D1CEE">
            <w:r w:rsidRPr="007D1CEE">
              <w:t>O</w:t>
            </w:r>
          </w:p>
        </w:tc>
        <w:tc>
          <w:tcPr>
            <w:tcW w:w="540" w:type="dxa"/>
            <w:tcBorders>
              <w:top w:val="nil"/>
              <w:left w:val="single" w:sz="4" w:space="0" w:color="000000"/>
              <w:bottom w:val="single" w:sz="4" w:space="0" w:color="000000"/>
              <w:right w:val="nil"/>
            </w:tcBorders>
            <w:hideMark/>
          </w:tcPr>
          <w:p w14:paraId="54C3E533" w14:textId="77777777" w:rsidR="007D1CEE" w:rsidRPr="007D1CEE" w:rsidRDefault="007D1CEE" w:rsidP="007D1CEE">
            <w:r w:rsidRPr="007D1CEE">
              <w:t>20</w:t>
            </w:r>
          </w:p>
        </w:tc>
        <w:tc>
          <w:tcPr>
            <w:tcW w:w="900" w:type="dxa"/>
            <w:tcBorders>
              <w:top w:val="nil"/>
              <w:left w:val="single" w:sz="4" w:space="0" w:color="000000"/>
              <w:bottom w:val="single" w:sz="4" w:space="0" w:color="000000"/>
              <w:right w:val="nil"/>
            </w:tcBorders>
            <w:hideMark/>
          </w:tcPr>
          <w:p w14:paraId="7A3CC372" w14:textId="77777777" w:rsidR="007D1CEE" w:rsidRPr="007D1CEE" w:rsidRDefault="007D1CEE" w:rsidP="007D1CEE">
            <w:r w:rsidRPr="007D1CEE">
              <w:t>58</w:t>
            </w:r>
          </w:p>
        </w:tc>
        <w:tc>
          <w:tcPr>
            <w:tcW w:w="810" w:type="dxa"/>
            <w:tcBorders>
              <w:top w:val="nil"/>
              <w:left w:val="single" w:sz="4" w:space="0" w:color="000000"/>
              <w:bottom w:val="single" w:sz="4" w:space="0" w:color="000000"/>
              <w:right w:val="nil"/>
            </w:tcBorders>
            <w:hideMark/>
          </w:tcPr>
          <w:p w14:paraId="0822D82A" w14:textId="77777777" w:rsidR="007D1CEE" w:rsidRPr="007D1CEE" w:rsidRDefault="007D1CEE" w:rsidP="007D1CEE">
            <w:r w:rsidRPr="007D1CEE">
              <w:t>77</w:t>
            </w:r>
          </w:p>
        </w:tc>
        <w:tc>
          <w:tcPr>
            <w:tcW w:w="2070" w:type="dxa"/>
            <w:tcBorders>
              <w:top w:val="nil"/>
              <w:left w:val="single" w:sz="4" w:space="0" w:color="000000"/>
              <w:bottom w:val="single" w:sz="4" w:space="0" w:color="000000"/>
              <w:right w:val="nil"/>
            </w:tcBorders>
            <w:hideMark/>
          </w:tcPr>
          <w:p w14:paraId="3BCB7E87" w14:textId="77777777" w:rsidR="007D1CEE" w:rsidRPr="007D1CEE" w:rsidRDefault="007D1CEE" w:rsidP="007D1CEE">
            <w:r w:rsidRPr="007D1CEE">
              <w:t xml:space="preserve">This will be used for specific Reference. If not </w:t>
            </w:r>
            <w:proofErr w:type="gramStart"/>
            <w:r w:rsidRPr="007D1CEE">
              <w:t>mentioned</w:t>
            </w:r>
            <w:proofErr w:type="gramEnd"/>
            <w:r w:rsidRPr="007D1CEE">
              <w:t xml:space="preserve"> then file name will be defaulted.</w:t>
            </w:r>
          </w:p>
        </w:tc>
        <w:tc>
          <w:tcPr>
            <w:tcW w:w="2905" w:type="dxa"/>
            <w:tcBorders>
              <w:top w:val="nil"/>
              <w:left w:val="single" w:sz="4" w:space="0" w:color="000000"/>
              <w:bottom w:val="single" w:sz="4" w:space="0" w:color="000000"/>
              <w:right w:val="single" w:sz="4" w:space="0" w:color="000000"/>
            </w:tcBorders>
            <w:hideMark/>
          </w:tcPr>
          <w:p w14:paraId="08C1CE86" w14:textId="77777777" w:rsidR="007D1CEE" w:rsidRPr="007D1CEE" w:rsidRDefault="007D1CEE" w:rsidP="007D1CEE">
            <w:r w:rsidRPr="007D1CEE">
              <w:t>BLANK</w:t>
            </w:r>
          </w:p>
        </w:tc>
      </w:tr>
    </w:tbl>
    <w:p w14:paraId="79DE025B" w14:textId="77777777" w:rsidR="007D1CEE" w:rsidRPr="007D1CEE" w:rsidRDefault="007D1CEE" w:rsidP="007D1CEE">
      <w:r w:rsidRPr="007D1CEE">
        <w:t xml:space="preserve">Type: A= Alpha, D= Date. N= Numeric, AN= Alphanumeric. M/O= Mandatory/Optional. </w:t>
      </w:r>
      <w:proofErr w:type="spellStart"/>
      <w:r w:rsidRPr="007D1CEE">
        <w:t>Sz</w:t>
      </w:r>
      <w:proofErr w:type="spellEnd"/>
      <w:r w:rsidRPr="007D1CEE">
        <w:t>= Field Size</w:t>
      </w:r>
    </w:p>
    <w:p w14:paraId="550D608F" w14:textId="77777777" w:rsidR="007D1CEE" w:rsidRPr="007D1CEE" w:rsidRDefault="007D1CEE" w:rsidP="007D1CEE"/>
    <w:p w14:paraId="7D3E1F65" w14:textId="77777777" w:rsidR="007D1CEE" w:rsidRPr="007D1CEE" w:rsidRDefault="007D1CEE" w:rsidP="007D1CEE">
      <w:pPr>
        <w:rPr>
          <w:b/>
        </w:rPr>
      </w:pPr>
      <w:r w:rsidRPr="007D1CEE">
        <w:rPr>
          <w:b/>
        </w:rPr>
        <w:t>Detail Record #1 - Payment Instruction (I)</w:t>
      </w:r>
    </w:p>
    <w:tbl>
      <w:tblPr>
        <w:tblW w:w="0" w:type="auto"/>
        <w:tblInd w:w="-82" w:type="dxa"/>
        <w:tblLayout w:type="fixed"/>
        <w:tblLook w:val="04A0" w:firstRow="1" w:lastRow="0" w:firstColumn="1" w:lastColumn="0" w:noHBand="0" w:noVBand="1"/>
      </w:tblPr>
      <w:tblGrid>
        <w:gridCol w:w="450"/>
        <w:gridCol w:w="1350"/>
        <w:gridCol w:w="630"/>
        <w:gridCol w:w="540"/>
        <w:gridCol w:w="652"/>
        <w:gridCol w:w="630"/>
        <w:gridCol w:w="630"/>
        <w:gridCol w:w="1958"/>
        <w:gridCol w:w="2900"/>
      </w:tblGrid>
      <w:tr w:rsidR="007D1CEE" w:rsidRPr="007D1CEE" w14:paraId="4142B5E8" w14:textId="77777777" w:rsidTr="007D1CEE">
        <w:trPr>
          <w:tblHeader/>
        </w:trPr>
        <w:tc>
          <w:tcPr>
            <w:tcW w:w="450" w:type="dxa"/>
            <w:tcBorders>
              <w:top w:val="single" w:sz="4" w:space="0" w:color="000000"/>
              <w:left w:val="single" w:sz="4" w:space="0" w:color="000000"/>
              <w:bottom w:val="single" w:sz="4" w:space="0" w:color="000000"/>
              <w:right w:val="nil"/>
            </w:tcBorders>
            <w:shd w:val="clear" w:color="auto" w:fill="BFBFBF"/>
            <w:hideMark/>
          </w:tcPr>
          <w:p w14:paraId="5347508A" w14:textId="77777777" w:rsidR="007D1CEE" w:rsidRPr="007D1CEE" w:rsidRDefault="007D1CEE" w:rsidP="007D1CEE">
            <w:pPr>
              <w:rPr>
                <w:b/>
              </w:rPr>
            </w:pPr>
            <w:proofErr w:type="spellStart"/>
            <w:r w:rsidRPr="007D1CEE">
              <w:rPr>
                <w:b/>
              </w:rPr>
              <w:t>Srl</w:t>
            </w:r>
            <w:proofErr w:type="spellEnd"/>
          </w:p>
        </w:tc>
        <w:tc>
          <w:tcPr>
            <w:tcW w:w="1350" w:type="dxa"/>
            <w:tcBorders>
              <w:top w:val="single" w:sz="4" w:space="0" w:color="000000"/>
              <w:left w:val="single" w:sz="4" w:space="0" w:color="000000"/>
              <w:bottom w:val="single" w:sz="4" w:space="0" w:color="000000"/>
              <w:right w:val="nil"/>
            </w:tcBorders>
            <w:shd w:val="clear" w:color="auto" w:fill="BFBFBF"/>
            <w:hideMark/>
          </w:tcPr>
          <w:p w14:paraId="71E998DE" w14:textId="77777777" w:rsidR="007D1CEE" w:rsidRPr="007D1CEE" w:rsidRDefault="007D1CEE" w:rsidP="007D1CEE">
            <w:pPr>
              <w:rPr>
                <w:b/>
              </w:rPr>
            </w:pPr>
            <w:r w:rsidRPr="007D1CEE">
              <w:rPr>
                <w:b/>
              </w:rPr>
              <w:t>Field Name</w:t>
            </w:r>
          </w:p>
        </w:tc>
        <w:tc>
          <w:tcPr>
            <w:tcW w:w="630" w:type="dxa"/>
            <w:tcBorders>
              <w:top w:val="single" w:sz="4" w:space="0" w:color="000000"/>
              <w:left w:val="single" w:sz="4" w:space="0" w:color="000000"/>
              <w:bottom w:val="single" w:sz="4" w:space="0" w:color="000000"/>
              <w:right w:val="nil"/>
            </w:tcBorders>
            <w:shd w:val="clear" w:color="auto" w:fill="BFBFBF"/>
            <w:hideMark/>
          </w:tcPr>
          <w:p w14:paraId="299A7B94" w14:textId="77777777" w:rsidR="007D1CEE" w:rsidRPr="007D1CEE" w:rsidRDefault="007D1CEE" w:rsidP="007D1CEE">
            <w:pPr>
              <w:rPr>
                <w:b/>
              </w:rPr>
            </w:pPr>
            <w:r w:rsidRPr="007D1CEE">
              <w:rPr>
                <w:b/>
              </w:rPr>
              <w:t>Type</w:t>
            </w:r>
          </w:p>
        </w:tc>
        <w:tc>
          <w:tcPr>
            <w:tcW w:w="540" w:type="dxa"/>
            <w:tcBorders>
              <w:top w:val="single" w:sz="4" w:space="0" w:color="000000"/>
              <w:left w:val="single" w:sz="4" w:space="0" w:color="000000"/>
              <w:bottom w:val="single" w:sz="4" w:space="0" w:color="000000"/>
              <w:right w:val="nil"/>
            </w:tcBorders>
            <w:shd w:val="clear" w:color="auto" w:fill="BFBFBF"/>
            <w:hideMark/>
          </w:tcPr>
          <w:p w14:paraId="2683AB38" w14:textId="77777777" w:rsidR="007D1CEE" w:rsidRPr="007D1CEE" w:rsidRDefault="007D1CEE" w:rsidP="007D1CEE">
            <w:pPr>
              <w:rPr>
                <w:b/>
              </w:rPr>
            </w:pPr>
            <w:r w:rsidRPr="007D1CEE">
              <w:rPr>
                <w:b/>
              </w:rPr>
              <w:t>M/O</w:t>
            </w:r>
          </w:p>
        </w:tc>
        <w:tc>
          <w:tcPr>
            <w:tcW w:w="652" w:type="dxa"/>
            <w:tcBorders>
              <w:top w:val="single" w:sz="4" w:space="0" w:color="000000"/>
              <w:left w:val="single" w:sz="4" w:space="0" w:color="000000"/>
              <w:bottom w:val="single" w:sz="4" w:space="0" w:color="000000"/>
              <w:right w:val="nil"/>
            </w:tcBorders>
            <w:shd w:val="clear" w:color="auto" w:fill="BFBFBF"/>
            <w:hideMark/>
          </w:tcPr>
          <w:p w14:paraId="244C3DA4" w14:textId="77777777" w:rsidR="007D1CEE" w:rsidRPr="007D1CEE" w:rsidRDefault="007D1CEE" w:rsidP="007D1CEE">
            <w:pPr>
              <w:rPr>
                <w:b/>
              </w:rPr>
            </w:pPr>
            <w:proofErr w:type="spellStart"/>
            <w:r w:rsidRPr="007D1CEE">
              <w:rPr>
                <w:b/>
              </w:rPr>
              <w:t>Sz</w:t>
            </w:r>
            <w:proofErr w:type="spellEnd"/>
          </w:p>
        </w:tc>
        <w:tc>
          <w:tcPr>
            <w:tcW w:w="630" w:type="dxa"/>
            <w:tcBorders>
              <w:top w:val="single" w:sz="4" w:space="0" w:color="000000"/>
              <w:left w:val="single" w:sz="4" w:space="0" w:color="000000"/>
              <w:bottom w:val="single" w:sz="4" w:space="0" w:color="000000"/>
              <w:right w:val="nil"/>
            </w:tcBorders>
            <w:shd w:val="clear" w:color="auto" w:fill="BFBFBF"/>
            <w:hideMark/>
          </w:tcPr>
          <w:p w14:paraId="1BE57C32" w14:textId="77777777" w:rsidR="007D1CEE" w:rsidRPr="007D1CEE" w:rsidRDefault="007D1CEE" w:rsidP="007D1CEE">
            <w:pPr>
              <w:rPr>
                <w:b/>
              </w:rPr>
            </w:pPr>
            <w:r w:rsidRPr="007D1CEE">
              <w:rPr>
                <w:b/>
              </w:rPr>
              <w:t>Start</w:t>
            </w:r>
          </w:p>
        </w:tc>
        <w:tc>
          <w:tcPr>
            <w:tcW w:w="630" w:type="dxa"/>
            <w:tcBorders>
              <w:top w:val="single" w:sz="4" w:space="0" w:color="000000"/>
              <w:left w:val="single" w:sz="4" w:space="0" w:color="000000"/>
              <w:bottom w:val="single" w:sz="4" w:space="0" w:color="000000"/>
              <w:right w:val="nil"/>
            </w:tcBorders>
            <w:shd w:val="clear" w:color="auto" w:fill="BFBFBF"/>
            <w:hideMark/>
          </w:tcPr>
          <w:p w14:paraId="4DDA45CE" w14:textId="77777777" w:rsidR="007D1CEE" w:rsidRPr="007D1CEE" w:rsidRDefault="007D1CEE" w:rsidP="007D1CEE">
            <w:pPr>
              <w:rPr>
                <w:b/>
              </w:rPr>
            </w:pPr>
            <w:r w:rsidRPr="007D1CEE">
              <w:rPr>
                <w:b/>
              </w:rPr>
              <w:t>End</w:t>
            </w:r>
          </w:p>
        </w:tc>
        <w:tc>
          <w:tcPr>
            <w:tcW w:w="1958" w:type="dxa"/>
            <w:tcBorders>
              <w:top w:val="single" w:sz="4" w:space="0" w:color="000000"/>
              <w:left w:val="single" w:sz="4" w:space="0" w:color="000000"/>
              <w:bottom w:val="single" w:sz="4" w:space="0" w:color="000000"/>
              <w:right w:val="nil"/>
            </w:tcBorders>
            <w:shd w:val="clear" w:color="auto" w:fill="BFBFBF"/>
            <w:hideMark/>
          </w:tcPr>
          <w:p w14:paraId="49B4E027" w14:textId="77777777" w:rsidR="007D1CEE" w:rsidRPr="007D1CEE" w:rsidRDefault="007D1CEE" w:rsidP="007D1CEE">
            <w:pPr>
              <w:rPr>
                <w:b/>
              </w:rPr>
            </w:pPr>
            <w:r w:rsidRPr="007D1CEE">
              <w:rPr>
                <w:b/>
              </w:rPr>
              <w:t>Remarks</w:t>
            </w:r>
          </w:p>
        </w:tc>
        <w:tc>
          <w:tcPr>
            <w:tcW w:w="2900" w:type="dxa"/>
            <w:tcBorders>
              <w:top w:val="single" w:sz="4" w:space="0" w:color="000000"/>
              <w:left w:val="single" w:sz="4" w:space="0" w:color="000000"/>
              <w:bottom w:val="single" w:sz="4" w:space="0" w:color="000000"/>
              <w:right w:val="single" w:sz="4" w:space="0" w:color="000000"/>
            </w:tcBorders>
            <w:shd w:val="clear" w:color="auto" w:fill="BFBFBF"/>
            <w:hideMark/>
          </w:tcPr>
          <w:p w14:paraId="3B081CB9" w14:textId="77777777" w:rsidR="007D1CEE" w:rsidRPr="007D1CEE" w:rsidRDefault="007D1CEE" w:rsidP="007D1CEE">
            <w:pPr>
              <w:rPr>
                <w:b/>
              </w:rPr>
            </w:pPr>
            <w:r w:rsidRPr="007D1CEE">
              <w:rPr>
                <w:b/>
              </w:rPr>
              <w:t>Example</w:t>
            </w:r>
          </w:p>
        </w:tc>
      </w:tr>
      <w:tr w:rsidR="007D1CEE" w:rsidRPr="007D1CEE" w14:paraId="2D9353AA" w14:textId="77777777" w:rsidTr="007D1CEE">
        <w:tc>
          <w:tcPr>
            <w:tcW w:w="450" w:type="dxa"/>
            <w:tcBorders>
              <w:top w:val="nil"/>
              <w:left w:val="single" w:sz="4" w:space="0" w:color="000000"/>
              <w:bottom w:val="single" w:sz="4" w:space="0" w:color="000000"/>
              <w:right w:val="nil"/>
            </w:tcBorders>
          </w:tcPr>
          <w:p w14:paraId="374950CF" w14:textId="77777777" w:rsidR="007D1CEE" w:rsidRPr="007D1CEE" w:rsidRDefault="007D1CEE" w:rsidP="007D1CEE">
            <w:pPr>
              <w:numPr>
                <w:ilvl w:val="0"/>
                <w:numId w:val="25"/>
              </w:numPr>
              <w:tabs>
                <w:tab w:val="left" w:pos="360"/>
              </w:tabs>
              <w:rPr>
                <w:b/>
              </w:rPr>
            </w:pPr>
          </w:p>
        </w:tc>
        <w:tc>
          <w:tcPr>
            <w:tcW w:w="1350" w:type="dxa"/>
            <w:tcBorders>
              <w:top w:val="nil"/>
              <w:left w:val="single" w:sz="4" w:space="0" w:color="000000"/>
              <w:bottom w:val="single" w:sz="4" w:space="0" w:color="000000"/>
              <w:right w:val="nil"/>
            </w:tcBorders>
            <w:hideMark/>
          </w:tcPr>
          <w:p w14:paraId="12ADF2A3" w14:textId="77777777" w:rsidR="007D1CEE" w:rsidRPr="007D1CEE" w:rsidRDefault="007D1CEE" w:rsidP="007D1CEE">
            <w:r w:rsidRPr="007D1CEE">
              <w:t>Record Identifier</w:t>
            </w:r>
          </w:p>
        </w:tc>
        <w:tc>
          <w:tcPr>
            <w:tcW w:w="630" w:type="dxa"/>
            <w:tcBorders>
              <w:top w:val="nil"/>
              <w:left w:val="single" w:sz="4" w:space="0" w:color="000000"/>
              <w:bottom w:val="single" w:sz="4" w:space="0" w:color="000000"/>
              <w:right w:val="nil"/>
            </w:tcBorders>
            <w:hideMark/>
          </w:tcPr>
          <w:p w14:paraId="36421E19"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2189787B"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31DFC088" w14:textId="77777777" w:rsidR="007D1CEE" w:rsidRPr="007D1CEE" w:rsidRDefault="007D1CEE" w:rsidP="007D1CEE">
            <w:r w:rsidRPr="007D1CEE">
              <w:t>1</w:t>
            </w:r>
          </w:p>
        </w:tc>
        <w:tc>
          <w:tcPr>
            <w:tcW w:w="630" w:type="dxa"/>
            <w:tcBorders>
              <w:top w:val="nil"/>
              <w:left w:val="single" w:sz="4" w:space="0" w:color="000000"/>
              <w:bottom w:val="single" w:sz="4" w:space="0" w:color="000000"/>
              <w:right w:val="nil"/>
            </w:tcBorders>
            <w:hideMark/>
          </w:tcPr>
          <w:p w14:paraId="6FE9DD92" w14:textId="77777777" w:rsidR="007D1CEE" w:rsidRPr="007D1CEE" w:rsidRDefault="007D1CEE" w:rsidP="007D1CEE">
            <w:r w:rsidRPr="007D1CEE">
              <w:t>1</w:t>
            </w:r>
          </w:p>
        </w:tc>
        <w:tc>
          <w:tcPr>
            <w:tcW w:w="630" w:type="dxa"/>
            <w:tcBorders>
              <w:top w:val="nil"/>
              <w:left w:val="single" w:sz="4" w:space="0" w:color="000000"/>
              <w:bottom w:val="single" w:sz="4" w:space="0" w:color="000000"/>
              <w:right w:val="nil"/>
            </w:tcBorders>
            <w:hideMark/>
          </w:tcPr>
          <w:p w14:paraId="79E624C5" w14:textId="77777777" w:rsidR="007D1CEE" w:rsidRPr="007D1CEE" w:rsidRDefault="007D1CEE" w:rsidP="007D1CEE">
            <w:r w:rsidRPr="007D1CEE">
              <w:t>1</w:t>
            </w:r>
          </w:p>
        </w:tc>
        <w:tc>
          <w:tcPr>
            <w:tcW w:w="1958" w:type="dxa"/>
            <w:tcBorders>
              <w:top w:val="nil"/>
              <w:left w:val="single" w:sz="4" w:space="0" w:color="000000"/>
              <w:bottom w:val="single" w:sz="4" w:space="0" w:color="000000"/>
              <w:right w:val="nil"/>
            </w:tcBorders>
            <w:hideMark/>
          </w:tcPr>
          <w:p w14:paraId="0D1D87CA" w14:textId="77777777" w:rsidR="007D1CEE" w:rsidRPr="007D1CEE" w:rsidRDefault="007D1CEE" w:rsidP="007D1CEE">
            <w:r w:rsidRPr="007D1CEE">
              <w:t>“I”</w:t>
            </w:r>
          </w:p>
        </w:tc>
        <w:tc>
          <w:tcPr>
            <w:tcW w:w="2900" w:type="dxa"/>
            <w:tcBorders>
              <w:top w:val="nil"/>
              <w:left w:val="single" w:sz="4" w:space="0" w:color="000000"/>
              <w:bottom w:val="single" w:sz="4" w:space="0" w:color="000000"/>
              <w:right w:val="single" w:sz="4" w:space="0" w:color="000000"/>
            </w:tcBorders>
            <w:hideMark/>
          </w:tcPr>
          <w:p w14:paraId="40EF0B5A" w14:textId="77777777" w:rsidR="007D1CEE" w:rsidRPr="007D1CEE" w:rsidRDefault="007D1CEE" w:rsidP="007D1CEE">
            <w:r w:rsidRPr="007D1CEE">
              <w:t>I</w:t>
            </w:r>
          </w:p>
        </w:tc>
      </w:tr>
      <w:tr w:rsidR="007D1CEE" w:rsidRPr="007D1CEE" w14:paraId="2C6C080B" w14:textId="77777777" w:rsidTr="007D1CEE">
        <w:tc>
          <w:tcPr>
            <w:tcW w:w="450" w:type="dxa"/>
            <w:tcBorders>
              <w:top w:val="nil"/>
              <w:left w:val="single" w:sz="4" w:space="0" w:color="000000"/>
              <w:bottom w:val="single" w:sz="4" w:space="0" w:color="000000"/>
              <w:right w:val="nil"/>
            </w:tcBorders>
          </w:tcPr>
          <w:p w14:paraId="07FD5DAE"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1DFF832D" w14:textId="77777777" w:rsidR="007D1CEE" w:rsidRPr="007D1CEE" w:rsidRDefault="007D1CEE" w:rsidP="007D1CEE">
            <w:r w:rsidRPr="007D1CEE">
              <w:t>Transaction Type</w:t>
            </w:r>
          </w:p>
        </w:tc>
        <w:tc>
          <w:tcPr>
            <w:tcW w:w="630" w:type="dxa"/>
            <w:tcBorders>
              <w:top w:val="nil"/>
              <w:left w:val="single" w:sz="4" w:space="0" w:color="000000"/>
              <w:bottom w:val="single" w:sz="4" w:space="0" w:color="000000"/>
              <w:right w:val="nil"/>
            </w:tcBorders>
            <w:hideMark/>
          </w:tcPr>
          <w:p w14:paraId="6E581A34"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44F23A52"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1BB43854" w14:textId="77777777" w:rsidR="007D1CEE" w:rsidRPr="007D1CEE" w:rsidRDefault="007D1CEE" w:rsidP="007D1CEE">
            <w:r w:rsidRPr="007D1CEE">
              <w:t>1</w:t>
            </w:r>
          </w:p>
        </w:tc>
        <w:tc>
          <w:tcPr>
            <w:tcW w:w="630" w:type="dxa"/>
            <w:tcBorders>
              <w:top w:val="nil"/>
              <w:left w:val="single" w:sz="4" w:space="0" w:color="000000"/>
              <w:bottom w:val="single" w:sz="4" w:space="0" w:color="000000"/>
              <w:right w:val="nil"/>
            </w:tcBorders>
            <w:hideMark/>
          </w:tcPr>
          <w:p w14:paraId="6BE1AE81" w14:textId="77777777" w:rsidR="007D1CEE" w:rsidRPr="007D1CEE" w:rsidRDefault="007D1CEE" w:rsidP="007D1CEE">
            <w:r w:rsidRPr="007D1CEE">
              <w:t>2</w:t>
            </w:r>
          </w:p>
        </w:tc>
        <w:tc>
          <w:tcPr>
            <w:tcW w:w="630" w:type="dxa"/>
            <w:tcBorders>
              <w:top w:val="nil"/>
              <w:left w:val="single" w:sz="4" w:space="0" w:color="000000"/>
              <w:bottom w:val="single" w:sz="4" w:space="0" w:color="000000"/>
              <w:right w:val="nil"/>
            </w:tcBorders>
            <w:hideMark/>
          </w:tcPr>
          <w:p w14:paraId="4BF06959" w14:textId="77777777" w:rsidR="007D1CEE" w:rsidRPr="007D1CEE" w:rsidRDefault="007D1CEE" w:rsidP="007D1CEE">
            <w:r w:rsidRPr="007D1CEE">
              <w:t>2</w:t>
            </w:r>
          </w:p>
        </w:tc>
        <w:tc>
          <w:tcPr>
            <w:tcW w:w="1958" w:type="dxa"/>
            <w:tcBorders>
              <w:top w:val="nil"/>
              <w:left w:val="single" w:sz="4" w:space="0" w:color="000000"/>
              <w:bottom w:val="single" w:sz="4" w:space="0" w:color="000000"/>
              <w:right w:val="nil"/>
            </w:tcBorders>
            <w:hideMark/>
          </w:tcPr>
          <w:p w14:paraId="6106571E" w14:textId="77777777" w:rsidR="007D1CEE" w:rsidRPr="007D1CEE" w:rsidRDefault="007D1CEE" w:rsidP="007D1CEE">
            <w:r w:rsidRPr="007D1CEE">
              <w:t xml:space="preserve">This field identifies the type of payment this </w:t>
            </w:r>
            <w:proofErr w:type="gramStart"/>
            <w:r w:rsidRPr="007D1CEE">
              <w:t>particular record</w:t>
            </w:r>
            <w:proofErr w:type="gramEnd"/>
            <w:r w:rsidRPr="007D1CEE">
              <w:t xml:space="preserve"> incorporates. The Valid entries for the same being the following payment indicators:</w:t>
            </w:r>
          </w:p>
          <w:p w14:paraId="4B49074B" w14:textId="77777777" w:rsidR="007D1CEE" w:rsidRPr="007D1CEE" w:rsidRDefault="007D1CEE" w:rsidP="007D1CEE">
            <w:r w:rsidRPr="007D1CEE">
              <w:t>C – Cheques</w:t>
            </w:r>
          </w:p>
          <w:p w14:paraId="4BA9A994" w14:textId="77777777" w:rsidR="007D1CEE" w:rsidRPr="007D1CEE" w:rsidRDefault="007D1CEE" w:rsidP="007D1CEE">
            <w:r w:rsidRPr="007D1CEE">
              <w:t>D – DDs</w:t>
            </w:r>
          </w:p>
          <w:p w14:paraId="46DB6ABB" w14:textId="77777777" w:rsidR="007D1CEE" w:rsidRPr="007D1CEE" w:rsidRDefault="007D1CEE" w:rsidP="007D1CEE">
            <w:r w:rsidRPr="007D1CEE">
              <w:t xml:space="preserve">I – Internal Account to </w:t>
            </w:r>
            <w:r w:rsidRPr="007D1CEE">
              <w:lastRenderedPageBreak/>
              <w:t xml:space="preserve">Account </w:t>
            </w:r>
            <w:proofErr w:type="gramStart"/>
            <w:r w:rsidRPr="007D1CEE">
              <w:t>transfers  and</w:t>
            </w:r>
            <w:proofErr w:type="gramEnd"/>
            <w:r w:rsidRPr="007D1CEE">
              <w:t xml:space="preserve"> ‘R’ for RTGS</w:t>
            </w:r>
          </w:p>
          <w:p w14:paraId="6A9A6B36" w14:textId="77777777" w:rsidR="007D1CEE" w:rsidRPr="007D1CEE" w:rsidRDefault="007D1CEE" w:rsidP="007D1CEE">
            <w:r w:rsidRPr="007D1CEE">
              <w:t>N -NEFT</w:t>
            </w:r>
          </w:p>
        </w:tc>
        <w:tc>
          <w:tcPr>
            <w:tcW w:w="2900" w:type="dxa"/>
            <w:tcBorders>
              <w:top w:val="nil"/>
              <w:left w:val="single" w:sz="4" w:space="0" w:color="000000"/>
              <w:bottom w:val="single" w:sz="4" w:space="0" w:color="000000"/>
              <w:right w:val="single" w:sz="4" w:space="0" w:color="000000"/>
            </w:tcBorders>
          </w:tcPr>
          <w:p w14:paraId="410FEA4F" w14:textId="77777777" w:rsidR="007D1CEE" w:rsidRPr="007D1CEE" w:rsidRDefault="007D1CEE" w:rsidP="007D1CEE">
            <w:r w:rsidRPr="007D1CEE">
              <w:lastRenderedPageBreak/>
              <w:t xml:space="preserve">I = (Internal / account to account transfer) stands for transfer between </w:t>
            </w:r>
            <w:proofErr w:type="gramStart"/>
            <w:r w:rsidRPr="007D1CEE">
              <w:t>HDFC to HDFC</w:t>
            </w:r>
            <w:proofErr w:type="gramEnd"/>
            <w:r w:rsidRPr="007D1CEE">
              <w:t xml:space="preserve"> bank</w:t>
            </w:r>
          </w:p>
          <w:p w14:paraId="1A9C9D90" w14:textId="77777777" w:rsidR="007D1CEE" w:rsidRPr="007D1CEE" w:rsidRDefault="007D1CEE" w:rsidP="007D1CEE"/>
          <w:p w14:paraId="05554E05" w14:textId="77777777" w:rsidR="007D1CEE" w:rsidRPr="007D1CEE" w:rsidRDefault="007D1CEE" w:rsidP="007D1CEE">
            <w:r w:rsidRPr="007D1CEE">
              <w:t>R = RTGS- Real time gross settlement is for transfer of Rs. 1 lac and above between HDFC bank and Non HDFC bank in the RTGS circle.</w:t>
            </w:r>
          </w:p>
          <w:p w14:paraId="349ECBD7" w14:textId="77777777" w:rsidR="007D1CEE" w:rsidRPr="007D1CEE" w:rsidRDefault="007D1CEE" w:rsidP="007D1CEE"/>
          <w:p w14:paraId="4AFECF85" w14:textId="77777777" w:rsidR="007D1CEE" w:rsidRPr="007D1CEE" w:rsidRDefault="007D1CEE" w:rsidP="007D1CEE">
            <w:r w:rsidRPr="007D1CEE">
              <w:t xml:space="preserve">N = NEFT – National Electronic Fund Transfer is </w:t>
            </w:r>
            <w:r w:rsidRPr="007D1CEE">
              <w:lastRenderedPageBreak/>
              <w:t xml:space="preserve">transfer of funds between HDFC bank and Non HDFC bank. There is no Amount restriction for this payment </w:t>
            </w:r>
            <w:proofErr w:type="gramStart"/>
            <w:r w:rsidRPr="007D1CEE">
              <w:t>type ,</w:t>
            </w:r>
            <w:proofErr w:type="gramEnd"/>
            <w:r w:rsidRPr="007D1CEE">
              <w:t xml:space="preserve"> however the NEFT circle is limited a</w:t>
            </w:r>
          </w:p>
        </w:tc>
      </w:tr>
      <w:tr w:rsidR="007D1CEE" w:rsidRPr="007D1CEE" w14:paraId="2294134D" w14:textId="77777777" w:rsidTr="007D1CEE">
        <w:tc>
          <w:tcPr>
            <w:tcW w:w="450" w:type="dxa"/>
            <w:tcBorders>
              <w:top w:val="nil"/>
              <w:left w:val="single" w:sz="4" w:space="0" w:color="000000"/>
              <w:bottom w:val="single" w:sz="4" w:space="0" w:color="000000"/>
              <w:right w:val="nil"/>
            </w:tcBorders>
          </w:tcPr>
          <w:p w14:paraId="477D68F5"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31306C7A" w14:textId="77777777" w:rsidR="007D1CEE" w:rsidRPr="007D1CEE" w:rsidRDefault="007D1CEE" w:rsidP="007D1CEE">
            <w:r w:rsidRPr="007D1CEE">
              <w:t>Beneficiary/ Vendor code</w:t>
            </w:r>
          </w:p>
        </w:tc>
        <w:tc>
          <w:tcPr>
            <w:tcW w:w="630" w:type="dxa"/>
            <w:tcBorders>
              <w:top w:val="nil"/>
              <w:left w:val="single" w:sz="4" w:space="0" w:color="000000"/>
              <w:bottom w:val="single" w:sz="4" w:space="0" w:color="000000"/>
              <w:right w:val="nil"/>
            </w:tcBorders>
            <w:hideMark/>
          </w:tcPr>
          <w:p w14:paraId="29BE4642"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039A25D3"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4BA9CCF1" w14:textId="77777777" w:rsidR="007D1CEE" w:rsidRPr="007D1CEE" w:rsidRDefault="007D1CEE" w:rsidP="007D1CEE">
            <w:r w:rsidRPr="007D1CEE">
              <w:t>15</w:t>
            </w:r>
          </w:p>
        </w:tc>
        <w:tc>
          <w:tcPr>
            <w:tcW w:w="630" w:type="dxa"/>
            <w:tcBorders>
              <w:top w:val="nil"/>
              <w:left w:val="single" w:sz="4" w:space="0" w:color="000000"/>
              <w:bottom w:val="single" w:sz="4" w:space="0" w:color="000000"/>
              <w:right w:val="nil"/>
            </w:tcBorders>
            <w:hideMark/>
          </w:tcPr>
          <w:p w14:paraId="4C2829B8" w14:textId="77777777" w:rsidR="007D1CEE" w:rsidRPr="007D1CEE" w:rsidRDefault="007D1CEE" w:rsidP="007D1CEE">
            <w:r w:rsidRPr="007D1CEE">
              <w:t>3</w:t>
            </w:r>
          </w:p>
        </w:tc>
        <w:tc>
          <w:tcPr>
            <w:tcW w:w="630" w:type="dxa"/>
            <w:tcBorders>
              <w:top w:val="nil"/>
              <w:left w:val="single" w:sz="4" w:space="0" w:color="000000"/>
              <w:bottom w:val="single" w:sz="4" w:space="0" w:color="000000"/>
              <w:right w:val="nil"/>
            </w:tcBorders>
            <w:hideMark/>
          </w:tcPr>
          <w:p w14:paraId="3BD54E76" w14:textId="77777777" w:rsidR="007D1CEE" w:rsidRPr="007D1CEE" w:rsidRDefault="007D1CEE" w:rsidP="007D1CEE">
            <w:r w:rsidRPr="007D1CEE">
              <w:t>17</w:t>
            </w:r>
          </w:p>
        </w:tc>
        <w:tc>
          <w:tcPr>
            <w:tcW w:w="1958" w:type="dxa"/>
            <w:tcBorders>
              <w:top w:val="nil"/>
              <w:left w:val="single" w:sz="4" w:space="0" w:color="000000"/>
              <w:bottom w:val="single" w:sz="4" w:space="0" w:color="000000"/>
              <w:right w:val="nil"/>
            </w:tcBorders>
            <w:hideMark/>
          </w:tcPr>
          <w:p w14:paraId="012FDDD0" w14:textId="77777777" w:rsidR="007D1CEE" w:rsidRPr="007D1CEE" w:rsidRDefault="007D1CEE" w:rsidP="007D1CEE">
            <w:r w:rsidRPr="007D1CEE">
              <w:t>CLIENT will give suppliers/dealers / Employees Id in this field. This will be used for validation.</w:t>
            </w:r>
          </w:p>
        </w:tc>
        <w:tc>
          <w:tcPr>
            <w:tcW w:w="2900" w:type="dxa"/>
            <w:tcBorders>
              <w:top w:val="nil"/>
              <w:left w:val="single" w:sz="4" w:space="0" w:color="000000"/>
              <w:bottom w:val="single" w:sz="4" w:space="0" w:color="000000"/>
              <w:right w:val="single" w:sz="4" w:space="0" w:color="000000"/>
            </w:tcBorders>
            <w:hideMark/>
          </w:tcPr>
          <w:p w14:paraId="245D18FB" w14:textId="77777777" w:rsidR="007D1CEE" w:rsidRPr="007D1CEE" w:rsidRDefault="007D1CEE" w:rsidP="007D1CEE">
            <w:r w:rsidRPr="007D1CEE">
              <w:t xml:space="preserve">This field is mandatory and this information needs to be provided to HDFC bank to do a beneficiary mapping for HDFC to HDFC bank </w:t>
            </w:r>
            <w:proofErr w:type="gramStart"/>
            <w:r w:rsidRPr="007D1CEE">
              <w:t>transfers .</w:t>
            </w:r>
            <w:proofErr w:type="gramEnd"/>
          </w:p>
        </w:tc>
      </w:tr>
      <w:tr w:rsidR="007D1CEE" w:rsidRPr="007D1CEE" w14:paraId="3270A6B0" w14:textId="77777777" w:rsidTr="007D1CEE">
        <w:tc>
          <w:tcPr>
            <w:tcW w:w="450" w:type="dxa"/>
            <w:tcBorders>
              <w:top w:val="nil"/>
              <w:left w:val="single" w:sz="4" w:space="0" w:color="000000"/>
              <w:bottom w:val="single" w:sz="4" w:space="0" w:color="000000"/>
              <w:right w:val="nil"/>
            </w:tcBorders>
          </w:tcPr>
          <w:p w14:paraId="25B54635"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36531730" w14:textId="77777777" w:rsidR="007D1CEE" w:rsidRPr="007D1CEE" w:rsidRDefault="007D1CEE" w:rsidP="007D1CEE">
            <w:r w:rsidRPr="007D1CEE">
              <w:t>Mail To</w:t>
            </w:r>
          </w:p>
        </w:tc>
        <w:tc>
          <w:tcPr>
            <w:tcW w:w="630" w:type="dxa"/>
            <w:tcBorders>
              <w:top w:val="nil"/>
              <w:left w:val="single" w:sz="4" w:space="0" w:color="000000"/>
              <w:bottom w:val="single" w:sz="4" w:space="0" w:color="000000"/>
              <w:right w:val="nil"/>
            </w:tcBorders>
            <w:hideMark/>
          </w:tcPr>
          <w:p w14:paraId="2CAD69E9"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13C4ED28"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04CAE563" w14:textId="77777777" w:rsidR="007D1CEE" w:rsidRPr="007D1CEE" w:rsidRDefault="007D1CEE" w:rsidP="007D1CEE">
            <w:r w:rsidRPr="007D1CEE">
              <w:t>45</w:t>
            </w:r>
          </w:p>
        </w:tc>
        <w:tc>
          <w:tcPr>
            <w:tcW w:w="630" w:type="dxa"/>
            <w:tcBorders>
              <w:top w:val="nil"/>
              <w:left w:val="single" w:sz="4" w:space="0" w:color="000000"/>
              <w:bottom w:val="single" w:sz="4" w:space="0" w:color="000000"/>
              <w:right w:val="nil"/>
            </w:tcBorders>
            <w:hideMark/>
          </w:tcPr>
          <w:p w14:paraId="76CEAFDF" w14:textId="77777777" w:rsidR="007D1CEE" w:rsidRPr="007D1CEE" w:rsidRDefault="007D1CEE" w:rsidP="007D1CEE">
            <w:r w:rsidRPr="007D1CEE">
              <w:t>18</w:t>
            </w:r>
          </w:p>
        </w:tc>
        <w:tc>
          <w:tcPr>
            <w:tcW w:w="630" w:type="dxa"/>
            <w:tcBorders>
              <w:top w:val="nil"/>
              <w:left w:val="single" w:sz="4" w:space="0" w:color="000000"/>
              <w:bottom w:val="single" w:sz="4" w:space="0" w:color="000000"/>
              <w:right w:val="nil"/>
            </w:tcBorders>
            <w:hideMark/>
          </w:tcPr>
          <w:p w14:paraId="723E04F4" w14:textId="77777777" w:rsidR="007D1CEE" w:rsidRPr="007D1CEE" w:rsidRDefault="007D1CEE" w:rsidP="007D1CEE">
            <w:r w:rsidRPr="007D1CEE">
              <w:t>62</w:t>
            </w:r>
          </w:p>
        </w:tc>
        <w:tc>
          <w:tcPr>
            <w:tcW w:w="1958" w:type="dxa"/>
            <w:tcBorders>
              <w:top w:val="nil"/>
              <w:left w:val="single" w:sz="4" w:space="0" w:color="000000"/>
              <w:bottom w:val="single" w:sz="4" w:space="0" w:color="000000"/>
              <w:right w:val="nil"/>
            </w:tcBorders>
            <w:hideMark/>
          </w:tcPr>
          <w:p w14:paraId="50510A16" w14:textId="77777777" w:rsidR="007D1CEE" w:rsidRPr="007D1CEE" w:rsidRDefault="007D1CEE" w:rsidP="007D1CEE">
            <w:r w:rsidRPr="007D1CEE">
              <w:t>CLIENT will give suppliers/dealers / Employees Name which is to appear before the mailing address.</w:t>
            </w:r>
          </w:p>
        </w:tc>
        <w:tc>
          <w:tcPr>
            <w:tcW w:w="2900" w:type="dxa"/>
            <w:tcBorders>
              <w:top w:val="nil"/>
              <w:left w:val="single" w:sz="4" w:space="0" w:color="000000"/>
              <w:bottom w:val="single" w:sz="4" w:space="0" w:color="000000"/>
              <w:right w:val="single" w:sz="4" w:space="0" w:color="000000"/>
            </w:tcBorders>
          </w:tcPr>
          <w:p w14:paraId="4FFCDB29" w14:textId="77777777" w:rsidR="007D1CEE" w:rsidRPr="007D1CEE" w:rsidRDefault="007D1CEE" w:rsidP="007D1CEE"/>
        </w:tc>
      </w:tr>
      <w:tr w:rsidR="007D1CEE" w:rsidRPr="007D1CEE" w14:paraId="76AECF8F" w14:textId="77777777" w:rsidTr="007D1CEE">
        <w:tc>
          <w:tcPr>
            <w:tcW w:w="450" w:type="dxa"/>
            <w:tcBorders>
              <w:top w:val="nil"/>
              <w:left w:val="single" w:sz="4" w:space="0" w:color="000000"/>
              <w:bottom w:val="single" w:sz="4" w:space="0" w:color="000000"/>
              <w:right w:val="nil"/>
            </w:tcBorders>
          </w:tcPr>
          <w:p w14:paraId="26B76BE8"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65B35F12" w14:textId="77777777" w:rsidR="007D1CEE" w:rsidRPr="007D1CEE" w:rsidRDefault="007D1CEE" w:rsidP="007D1CEE">
            <w:r w:rsidRPr="007D1CEE">
              <w:t>Bene Mailing Address</w:t>
            </w:r>
          </w:p>
        </w:tc>
        <w:tc>
          <w:tcPr>
            <w:tcW w:w="630" w:type="dxa"/>
            <w:tcBorders>
              <w:top w:val="nil"/>
              <w:left w:val="single" w:sz="4" w:space="0" w:color="000000"/>
              <w:bottom w:val="single" w:sz="4" w:space="0" w:color="000000"/>
              <w:right w:val="nil"/>
            </w:tcBorders>
            <w:hideMark/>
          </w:tcPr>
          <w:p w14:paraId="2D5333CB"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6BF6CF0E"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767243E5" w14:textId="77777777" w:rsidR="007D1CEE" w:rsidRPr="007D1CEE" w:rsidRDefault="007D1CEE" w:rsidP="007D1CEE">
            <w:r w:rsidRPr="007D1CEE">
              <w:t>160</w:t>
            </w:r>
          </w:p>
        </w:tc>
        <w:tc>
          <w:tcPr>
            <w:tcW w:w="630" w:type="dxa"/>
            <w:tcBorders>
              <w:top w:val="nil"/>
              <w:left w:val="single" w:sz="4" w:space="0" w:color="000000"/>
              <w:bottom w:val="single" w:sz="4" w:space="0" w:color="000000"/>
              <w:right w:val="nil"/>
            </w:tcBorders>
            <w:hideMark/>
          </w:tcPr>
          <w:p w14:paraId="18A3931E" w14:textId="77777777" w:rsidR="007D1CEE" w:rsidRPr="007D1CEE" w:rsidRDefault="007D1CEE" w:rsidP="007D1CEE">
            <w:r w:rsidRPr="007D1CEE">
              <w:t>63</w:t>
            </w:r>
          </w:p>
        </w:tc>
        <w:tc>
          <w:tcPr>
            <w:tcW w:w="630" w:type="dxa"/>
            <w:tcBorders>
              <w:top w:val="nil"/>
              <w:left w:val="single" w:sz="4" w:space="0" w:color="000000"/>
              <w:bottom w:val="single" w:sz="4" w:space="0" w:color="000000"/>
              <w:right w:val="nil"/>
            </w:tcBorders>
            <w:hideMark/>
          </w:tcPr>
          <w:p w14:paraId="564FA12A" w14:textId="77777777" w:rsidR="007D1CEE" w:rsidRPr="007D1CEE" w:rsidRDefault="007D1CEE" w:rsidP="007D1CEE">
            <w:r w:rsidRPr="007D1CEE">
              <w:t>222</w:t>
            </w:r>
          </w:p>
        </w:tc>
        <w:tc>
          <w:tcPr>
            <w:tcW w:w="1958" w:type="dxa"/>
            <w:tcBorders>
              <w:top w:val="nil"/>
              <w:left w:val="single" w:sz="4" w:space="0" w:color="000000"/>
              <w:bottom w:val="single" w:sz="4" w:space="0" w:color="000000"/>
              <w:right w:val="nil"/>
            </w:tcBorders>
            <w:hideMark/>
          </w:tcPr>
          <w:p w14:paraId="47E6BC19" w14:textId="77777777" w:rsidR="007D1CEE" w:rsidRPr="007D1CEE" w:rsidRDefault="007D1CEE" w:rsidP="007D1CEE">
            <w:r w:rsidRPr="007D1CEE">
              <w:t>The beneficiary mailing address to be mentioned here. The same will be printed on the forwarding advice.</w:t>
            </w:r>
          </w:p>
        </w:tc>
        <w:tc>
          <w:tcPr>
            <w:tcW w:w="2900" w:type="dxa"/>
            <w:tcBorders>
              <w:top w:val="nil"/>
              <w:left w:val="single" w:sz="4" w:space="0" w:color="000000"/>
              <w:bottom w:val="single" w:sz="4" w:space="0" w:color="000000"/>
              <w:right w:val="single" w:sz="4" w:space="0" w:color="000000"/>
            </w:tcBorders>
            <w:hideMark/>
          </w:tcPr>
          <w:p w14:paraId="79CADDE0" w14:textId="77777777" w:rsidR="007D1CEE" w:rsidRPr="007D1CEE" w:rsidRDefault="007D1CEE" w:rsidP="007D1CEE">
            <w:r w:rsidRPr="007D1CEE">
              <w:t xml:space="preserve">To include complete address. The same will be 5 lines of 30 characters each and another line for </w:t>
            </w:r>
            <w:proofErr w:type="spellStart"/>
            <w:r w:rsidRPr="007D1CEE">
              <w:t>pincode</w:t>
            </w:r>
            <w:proofErr w:type="spellEnd"/>
            <w:r w:rsidRPr="007D1CEE">
              <w:t xml:space="preserve"> (10 characters)</w:t>
            </w:r>
          </w:p>
        </w:tc>
      </w:tr>
      <w:tr w:rsidR="007D1CEE" w:rsidRPr="007D1CEE" w14:paraId="3A5A4475" w14:textId="77777777" w:rsidTr="007D1CEE">
        <w:tc>
          <w:tcPr>
            <w:tcW w:w="450" w:type="dxa"/>
            <w:tcBorders>
              <w:top w:val="nil"/>
              <w:left w:val="single" w:sz="4" w:space="0" w:color="000000"/>
              <w:bottom w:val="single" w:sz="4" w:space="0" w:color="000000"/>
              <w:right w:val="nil"/>
            </w:tcBorders>
          </w:tcPr>
          <w:p w14:paraId="2B5DA473"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427AA139" w14:textId="77777777" w:rsidR="007D1CEE" w:rsidRPr="007D1CEE" w:rsidRDefault="007D1CEE" w:rsidP="007D1CEE">
            <w:r w:rsidRPr="007D1CEE">
              <w:t>Bene Bank + A/c #</w:t>
            </w:r>
          </w:p>
        </w:tc>
        <w:tc>
          <w:tcPr>
            <w:tcW w:w="630" w:type="dxa"/>
            <w:tcBorders>
              <w:top w:val="nil"/>
              <w:left w:val="single" w:sz="4" w:space="0" w:color="000000"/>
              <w:bottom w:val="single" w:sz="4" w:space="0" w:color="000000"/>
              <w:right w:val="nil"/>
            </w:tcBorders>
            <w:hideMark/>
          </w:tcPr>
          <w:p w14:paraId="7587F28D"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7B710C2C"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3AECE50D" w14:textId="77777777" w:rsidR="007D1CEE" w:rsidRPr="007D1CEE" w:rsidRDefault="007D1CEE" w:rsidP="007D1CEE">
            <w:r w:rsidRPr="007D1CEE">
              <w:t>85</w:t>
            </w:r>
          </w:p>
        </w:tc>
        <w:tc>
          <w:tcPr>
            <w:tcW w:w="630" w:type="dxa"/>
            <w:tcBorders>
              <w:top w:val="nil"/>
              <w:left w:val="single" w:sz="4" w:space="0" w:color="000000"/>
              <w:bottom w:val="single" w:sz="4" w:space="0" w:color="000000"/>
              <w:right w:val="nil"/>
            </w:tcBorders>
            <w:hideMark/>
          </w:tcPr>
          <w:p w14:paraId="2D1C014F" w14:textId="77777777" w:rsidR="007D1CEE" w:rsidRPr="007D1CEE" w:rsidRDefault="007D1CEE" w:rsidP="007D1CEE">
            <w:r w:rsidRPr="007D1CEE">
              <w:t>223</w:t>
            </w:r>
          </w:p>
        </w:tc>
        <w:tc>
          <w:tcPr>
            <w:tcW w:w="630" w:type="dxa"/>
            <w:tcBorders>
              <w:top w:val="nil"/>
              <w:left w:val="single" w:sz="4" w:space="0" w:color="000000"/>
              <w:bottom w:val="single" w:sz="4" w:space="0" w:color="000000"/>
              <w:right w:val="nil"/>
            </w:tcBorders>
            <w:hideMark/>
          </w:tcPr>
          <w:p w14:paraId="266B0885" w14:textId="77777777" w:rsidR="007D1CEE" w:rsidRPr="007D1CEE" w:rsidRDefault="007D1CEE" w:rsidP="007D1CEE">
            <w:r w:rsidRPr="007D1CEE">
              <w:t>307</w:t>
            </w:r>
          </w:p>
        </w:tc>
        <w:tc>
          <w:tcPr>
            <w:tcW w:w="1958" w:type="dxa"/>
            <w:tcBorders>
              <w:top w:val="nil"/>
              <w:left w:val="single" w:sz="4" w:space="0" w:color="000000"/>
              <w:bottom w:val="single" w:sz="4" w:space="0" w:color="000000"/>
              <w:right w:val="nil"/>
            </w:tcBorders>
            <w:hideMark/>
          </w:tcPr>
          <w:p w14:paraId="7332A177" w14:textId="77777777" w:rsidR="007D1CEE" w:rsidRPr="007D1CEE" w:rsidRDefault="007D1CEE" w:rsidP="007D1CEE">
            <w:r w:rsidRPr="007D1CEE">
              <w:t>CLIENT to provide the bene bank and the bene a/c # details in this field. These details will be printed on the cheque in the first line of the beneficiary field.</w:t>
            </w:r>
          </w:p>
        </w:tc>
        <w:tc>
          <w:tcPr>
            <w:tcW w:w="2900" w:type="dxa"/>
            <w:tcBorders>
              <w:top w:val="nil"/>
              <w:left w:val="single" w:sz="4" w:space="0" w:color="000000"/>
              <w:bottom w:val="single" w:sz="4" w:space="0" w:color="000000"/>
              <w:right w:val="single" w:sz="4" w:space="0" w:color="000000"/>
            </w:tcBorders>
          </w:tcPr>
          <w:p w14:paraId="7869598C" w14:textId="77777777" w:rsidR="007D1CEE" w:rsidRPr="007D1CEE" w:rsidRDefault="007D1CEE" w:rsidP="007D1CEE"/>
          <w:p w14:paraId="7C9D51DB" w14:textId="77777777" w:rsidR="007D1CEE" w:rsidRPr="007D1CEE" w:rsidRDefault="007D1CEE" w:rsidP="007D1CEE">
            <w:r w:rsidRPr="007D1CEE">
              <w:t>BLANK.</w:t>
            </w:r>
          </w:p>
        </w:tc>
      </w:tr>
      <w:tr w:rsidR="007D1CEE" w:rsidRPr="007D1CEE" w14:paraId="2B6FE5A9" w14:textId="77777777" w:rsidTr="007D1CEE">
        <w:tc>
          <w:tcPr>
            <w:tcW w:w="450" w:type="dxa"/>
            <w:tcBorders>
              <w:top w:val="nil"/>
              <w:left w:val="single" w:sz="4" w:space="0" w:color="000000"/>
              <w:bottom w:val="single" w:sz="4" w:space="0" w:color="000000"/>
              <w:right w:val="nil"/>
            </w:tcBorders>
          </w:tcPr>
          <w:p w14:paraId="340106C2"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266D1A8B" w14:textId="77777777" w:rsidR="007D1CEE" w:rsidRPr="007D1CEE" w:rsidRDefault="007D1CEE" w:rsidP="007D1CEE">
            <w:r w:rsidRPr="007D1CEE">
              <w:t>Pay To</w:t>
            </w:r>
          </w:p>
        </w:tc>
        <w:tc>
          <w:tcPr>
            <w:tcW w:w="630" w:type="dxa"/>
            <w:tcBorders>
              <w:top w:val="nil"/>
              <w:left w:val="single" w:sz="4" w:space="0" w:color="000000"/>
              <w:bottom w:val="single" w:sz="4" w:space="0" w:color="000000"/>
              <w:right w:val="nil"/>
            </w:tcBorders>
            <w:hideMark/>
          </w:tcPr>
          <w:p w14:paraId="42A006B6"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102E4126"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5985F7CA" w14:textId="77777777" w:rsidR="007D1CEE" w:rsidRPr="007D1CEE" w:rsidRDefault="007D1CEE" w:rsidP="007D1CEE">
            <w:r w:rsidRPr="007D1CEE">
              <w:t>80</w:t>
            </w:r>
          </w:p>
        </w:tc>
        <w:tc>
          <w:tcPr>
            <w:tcW w:w="630" w:type="dxa"/>
            <w:tcBorders>
              <w:top w:val="nil"/>
              <w:left w:val="single" w:sz="4" w:space="0" w:color="000000"/>
              <w:bottom w:val="single" w:sz="4" w:space="0" w:color="000000"/>
              <w:right w:val="nil"/>
            </w:tcBorders>
            <w:hideMark/>
          </w:tcPr>
          <w:p w14:paraId="037FE7F0" w14:textId="77777777" w:rsidR="007D1CEE" w:rsidRPr="007D1CEE" w:rsidRDefault="007D1CEE" w:rsidP="007D1CEE">
            <w:r w:rsidRPr="007D1CEE">
              <w:t>308</w:t>
            </w:r>
          </w:p>
        </w:tc>
        <w:tc>
          <w:tcPr>
            <w:tcW w:w="630" w:type="dxa"/>
            <w:tcBorders>
              <w:top w:val="nil"/>
              <w:left w:val="single" w:sz="4" w:space="0" w:color="000000"/>
              <w:bottom w:val="single" w:sz="4" w:space="0" w:color="000000"/>
              <w:right w:val="nil"/>
            </w:tcBorders>
            <w:hideMark/>
          </w:tcPr>
          <w:p w14:paraId="5CF196B6" w14:textId="77777777" w:rsidR="007D1CEE" w:rsidRPr="007D1CEE" w:rsidRDefault="007D1CEE" w:rsidP="007D1CEE">
            <w:r w:rsidRPr="007D1CEE">
              <w:t>387</w:t>
            </w:r>
          </w:p>
        </w:tc>
        <w:tc>
          <w:tcPr>
            <w:tcW w:w="1958" w:type="dxa"/>
            <w:tcBorders>
              <w:top w:val="nil"/>
              <w:left w:val="single" w:sz="4" w:space="0" w:color="000000"/>
              <w:bottom w:val="single" w:sz="4" w:space="0" w:color="000000"/>
              <w:right w:val="nil"/>
            </w:tcBorders>
            <w:hideMark/>
          </w:tcPr>
          <w:p w14:paraId="3B2FAA9F" w14:textId="77777777" w:rsidR="007D1CEE" w:rsidRPr="007D1CEE" w:rsidRDefault="007D1CEE" w:rsidP="007D1CEE">
            <w:r w:rsidRPr="007D1CEE">
              <w:t>Beneficiary Name to be populated</w:t>
            </w:r>
          </w:p>
        </w:tc>
        <w:tc>
          <w:tcPr>
            <w:tcW w:w="2900" w:type="dxa"/>
            <w:tcBorders>
              <w:top w:val="nil"/>
              <w:left w:val="single" w:sz="4" w:space="0" w:color="000000"/>
              <w:bottom w:val="single" w:sz="4" w:space="0" w:color="000000"/>
              <w:right w:val="single" w:sz="4" w:space="0" w:color="000000"/>
            </w:tcBorders>
          </w:tcPr>
          <w:p w14:paraId="2EB15BD2" w14:textId="77777777" w:rsidR="007D1CEE" w:rsidRPr="007D1CEE" w:rsidRDefault="007D1CEE" w:rsidP="007D1CEE">
            <w:r w:rsidRPr="007D1CEE">
              <w:t xml:space="preserve">Please note that beneficiary name </w:t>
            </w:r>
            <w:proofErr w:type="gramStart"/>
            <w:r w:rsidRPr="007D1CEE">
              <w:t>will  pick</w:t>
            </w:r>
            <w:proofErr w:type="gramEnd"/>
            <w:r w:rsidRPr="007D1CEE">
              <w:t xml:space="preserve"> first 35 characters from the field for RTGS payments and </w:t>
            </w:r>
          </w:p>
          <w:p w14:paraId="651C5AC2" w14:textId="77777777" w:rsidR="007D1CEE" w:rsidRPr="007D1CEE" w:rsidRDefault="007D1CEE" w:rsidP="007D1CEE"/>
          <w:p w14:paraId="0BD2ABA8" w14:textId="77777777" w:rsidR="007D1CEE" w:rsidRPr="007D1CEE" w:rsidRDefault="007D1CEE" w:rsidP="007D1CEE">
            <w:r w:rsidRPr="007D1CEE">
              <w:t>Please ensure that only 50 characters are populated for NEFT payments.</w:t>
            </w:r>
          </w:p>
          <w:p w14:paraId="2C100414" w14:textId="77777777" w:rsidR="007D1CEE" w:rsidRPr="007D1CEE" w:rsidRDefault="007D1CEE" w:rsidP="007D1CEE"/>
          <w:p w14:paraId="7D794802" w14:textId="77777777" w:rsidR="007D1CEE" w:rsidRPr="007D1CEE" w:rsidRDefault="007D1CEE" w:rsidP="007D1CEE">
            <w:r w:rsidRPr="007D1CEE">
              <w:t xml:space="preserve">This field is mandatory for Cheque payments as this is printed on the face of the Cheque in the Pay To </w:t>
            </w:r>
            <w:proofErr w:type="spellStart"/>
            <w:r w:rsidRPr="007D1CEE">
              <w:t>feild</w:t>
            </w:r>
            <w:proofErr w:type="spellEnd"/>
          </w:p>
          <w:p w14:paraId="30CC5F47" w14:textId="77777777" w:rsidR="007D1CEE" w:rsidRPr="007D1CEE" w:rsidRDefault="007D1CEE" w:rsidP="007D1CEE"/>
        </w:tc>
      </w:tr>
      <w:tr w:rsidR="007D1CEE" w:rsidRPr="007D1CEE" w14:paraId="15A8D26E" w14:textId="77777777" w:rsidTr="007D1CEE">
        <w:tc>
          <w:tcPr>
            <w:tcW w:w="450" w:type="dxa"/>
            <w:tcBorders>
              <w:top w:val="nil"/>
              <w:left w:val="single" w:sz="4" w:space="0" w:color="000000"/>
              <w:bottom w:val="single" w:sz="4" w:space="0" w:color="000000"/>
              <w:right w:val="nil"/>
            </w:tcBorders>
          </w:tcPr>
          <w:p w14:paraId="7ECA4714"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3115BD6F" w14:textId="77777777" w:rsidR="007D1CEE" w:rsidRPr="007D1CEE" w:rsidRDefault="007D1CEE" w:rsidP="007D1CEE">
            <w:r w:rsidRPr="007D1CEE">
              <w:t>Instrument/Cheque Number</w:t>
            </w:r>
          </w:p>
        </w:tc>
        <w:tc>
          <w:tcPr>
            <w:tcW w:w="630" w:type="dxa"/>
            <w:tcBorders>
              <w:top w:val="nil"/>
              <w:left w:val="single" w:sz="4" w:space="0" w:color="000000"/>
              <w:bottom w:val="single" w:sz="4" w:space="0" w:color="000000"/>
              <w:right w:val="nil"/>
            </w:tcBorders>
            <w:hideMark/>
          </w:tcPr>
          <w:p w14:paraId="2A1105D8"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6A1A03FC"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0317D68F" w14:textId="77777777" w:rsidR="007D1CEE" w:rsidRPr="007D1CEE" w:rsidRDefault="007D1CEE" w:rsidP="007D1CEE">
            <w:r w:rsidRPr="007D1CEE">
              <w:t>15</w:t>
            </w:r>
          </w:p>
        </w:tc>
        <w:tc>
          <w:tcPr>
            <w:tcW w:w="630" w:type="dxa"/>
            <w:tcBorders>
              <w:top w:val="nil"/>
              <w:left w:val="single" w:sz="4" w:space="0" w:color="000000"/>
              <w:bottom w:val="single" w:sz="4" w:space="0" w:color="000000"/>
              <w:right w:val="nil"/>
            </w:tcBorders>
            <w:hideMark/>
          </w:tcPr>
          <w:p w14:paraId="448ED0AA" w14:textId="77777777" w:rsidR="007D1CEE" w:rsidRPr="007D1CEE" w:rsidRDefault="007D1CEE" w:rsidP="007D1CEE">
            <w:r w:rsidRPr="007D1CEE">
              <w:t>388</w:t>
            </w:r>
          </w:p>
        </w:tc>
        <w:tc>
          <w:tcPr>
            <w:tcW w:w="630" w:type="dxa"/>
            <w:tcBorders>
              <w:top w:val="nil"/>
              <w:left w:val="single" w:sz="4" w:space="0" w:color="000000"/>
              <w:bottom w:val="single" w:sz="4" w:space="0" w:color="000000"/>
              <w:right w:val="nil"/>
            </w:tcBorders>
            <w:hideMark/>
          </w:tcPr>
          <w:p w14:paraId="35E7E3C0" w14:textId="77777777" w:rsidR="007D1CEE" w:rsidRPr="007D1CEE" w:rsidRDefault="007D1CEE" w:rsidP="007D1CEE">
            <w:r w:rsidRPr="007D1CEE">
              <w:t>402</w:t>
            </w:r>
          </w:p>
        </w:tc>
        <w:tc>
          <w:tcPr>
            <w:tcW w:w="1958" w:type="dxa"/>
            <w:tcBorders>
              <w:top w:val="nil"/>
              <w:left w:val="single" w:sz="4" w:space="0" w:color="000000"/>
              <w:bottom w:val="single" w:sz="4" w:space="0" w:color="000000"/>
              <w:right w:val="nil"/>
            </w:tcBorders>
            <w:hideMark/>
          </w:tcPr>
          <w:p w14:paraId="1C190D00" w14:textId="77777777" w:rsidR="007D1CEE" w:rsidRPr="007D1CEE" w:rsidRDefault="007D1CEE" w:rsidP="007D1CEE">
            <w:r w:rsidRPr="007D1CEE">
              <w:t xml:space="preserve">The pre-specified cheque </w:t>
            </w:r>
            <w:proofErr w:type="spellStart"/>
            <w:r w:rsidRPr="007D1CEE">
              <w:t>nos</w:t>
            </w:r>
            <w:proofErr w:type="spellEnd"/>
            <w:r w:rsidRPr="007D1CEE">
              <w:t xml:space="preserve"> will have to be populated in this field for printing.</w:t>
            </w:r>
          </w:p>
        </w:tc>
        <w:tc>
          <w:tcPr>
            <w:tcW w:w="2900" w:type="dxa"/>
            <w:tcBorders>
              <w:top w:val="nil"/>
              <w:left w:val="single" w:sz="4" w:space="0" w:color="000000"/>
              <w:bottom w:val="single" w:sz="4" w:space="0" w:color="000000"/>
              <w:right w:val="single" w:sz="4" w:space="0" w:color="000000"/>
            </w:tcBorders>
            <w:hideMark/>
          </w:tcPr>
          <w:p w14:paraId="08148116" w14:textId="77777777" w:rsidR="007D1CEE" w:rsidRPr="007D1CEE" w:rsidRDefault="007D1CEE" w:rsidP="007D1CEE">
            <w:r w:rsidRPr="007D1CEE">
              <w:t>Mandatory for Cheque</w:t>
            </w:r>
          </w:p>
        </w:tc>
      </w:tr>
      <w:tr w:rsidR="007D1CEE" w:rsidRPr="007D1CEE" w14:paraId="328B093C" w14:textId="77777777" w:rsidTr="007D1CEE">
        <w:tc>
          <w:tcPr>
            <w:tcW w:w="450" w:type="dxa"/>
            <w:tcBorders>
              <w:top w:val="nil"/>
              <w:left w:val="single" w:sz="4" w:space="0" w:color="000000"/>
              <w:bottom w:val="single" w:sz="4" w:space="0" w:color="000000"/>
              <w:right w:val="nil"/>
            </w:tcBorders>
          </w:tcPr>
          <w:p w14:paraId="089D8A99"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1EDAD1BF" w14:textId="77777777" w:rsidR="007D1CEE" w:rsidRPr="007D1CEE" w:rsidRDefault="007D1CEE" w:rsidP="007D1CEE">
            <w:r w:rsidRPr="007D1CEE">
              <w:t>Transaction/ cheque date</w:t>
            </w:r>
          </w:p>
        </w:tc>
        <w:tc>
          <w:tcPr>
            <w:tcW w:w="630" w:type="dxa"/>
            <w:tcBorders>
              <w:top w:val="nil"/>
              <w:left w:val="single" w:sz="4" w:space="0" w:color="000000"/>
              <w:bottom w:val="single" w:sz="4" w:space="0" w:color="000000"/>
              <w:right w:val="nil"/>
            </w:tcBorders>
            <w:hideMark/>
          </w:tcPr>
          <w:p w14:paraId="4BAD4EC6" w14:textId="77777777" w:rsidR="007D1CEE" w:rsidRPr="007D1CEE" w:rsidRDefault="007D1CEE" w:rsidP="007D1CEE">
            <w:r w:rsidRPr="007D1CEE">
              <w:t>D</w:t>
            </w:r>
          </w:p>
        </w:tc>
        <w:tc>
          <w:tcPr>
            <w:tcW w:w="540" w:type="dxa"/>
            <w:tcBorders>
              <w:top w:val="nil"/>
              <w:left w:val="single" w:sz="4" w:space="0" w:color="000000"/>
              <w:bottom w:val="single" w:sz="4" w:space="0" w:color="000000"/>
              <w:right w:val="nil"/>
            </w:tcBorders>
            <w:hideMark/>
          </w:tcPr>
          <w:p w14:paraId="52B3D938"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58A12AA2" w14:textId="77777777" w:rsidR="007D1CEE" w:rsidRPr="007D1CEE" w:rsidRDefault="007D1CEE" w:rsidP="007D1CEE">
            <w:r w:rsidRPr="007D1CEE">
              <w:t>10</w:t>
            </w:r>
          </w:p>
        </w:tc>
        <w:tc>
          <w:tcPr>
            <w:tcW w:w="630" w:type="dxa"/>
            <w:tcBorders>
              <w:top w:val="nil"/>
              <w:left w:val="single" w:sz="4" w:space="0" w:color="000000"/>
              <w:bottom w:val="single" w:sz="4" w:space="0" w:color="000000"/>
              <w:right w:val="nil"/>
            </w:tcBorders>
            <w:hideMark/>
          </w:tcPr>
          <w:p w14:paraId="39ED7B45" w14:textId="77777777" w:rsidR="007D1CEE" w:rsidRPr="007D1CEE" w:rsidRDefault="007D1CEE" w:rsidP="007D1CEE">
            <w:r w:rsidRPr="007D1CEE">
              <w:t>403</w:t>
            </w:r>
          </w:p>
        </w:tc>
        <w:tc>
          <w:tcPr>
            <w:tcW w:w="630" w:type="dxa"/>
            <w:tcBorders>
              <w:top w:val="nil"/>
              <w:left w:val="single" w:sz="4" w:space="0" w:color="000000"/>
              <w:bottom w:val="single" w:sz="4" w:space="0" w:color="000000"/>
              <w:right w:val="nil"/>
            </w:tcBorders>
            <w:hideMark/>
          </w:tcPr>
          <w:p w14:paraId="669EC78D" w14:textId="77777777" w:rsidR="007D1CEE" w:rsidRPr="007D1CEE" w:rsidRDefault="007D1CEE" w:rsidP="007D1CEE">
            <w:r w:rsidRPr="007D1CEE">
              <w:t>412</w:t>
            </w:r>
          </w:p>
        </w:tc>
        <w:tc>
          <w:tcPr>
            <w:tcW w:w="1958" w:type="dxa"/>
            <w:tcBorders>
              <w:top w:val="nil"/>
              <w:left w:val="single" w:sz="4" w:space="0" w:color="000000"/>
              <w:bottom w:val="single" w:sz="4" w:space="0" w:color="000000"/>
              <w:right w:val="nil"/>
            </w:tcBorders>
            <w:hideMark/>
          </w:tcPr>
          <w:p w14:paraId="745A62FB" w14:textId="77777777" w:rsidR="007D1CEE" w:rsidRPr="007D1CEE" w:rsidRDefault="007D1CEE" w:rsidP="007D1CEE">
            <w:r w:rsidRPr="007D1CEE">
              <w:t>The date to be printed on the cheque.</w:t>
            </w:r>
          </w:p>
        </w:tc>
        <w:tc>
          <w:tcPr>
            <w:tcW w:w="2900" w:type="dxa"/>
            <w:tcBorders>
              <w:top w:val="nil"/>
              <w:left w:val="single" w:sz="4" w:space="0" w:color="000000"/>
              <w:bottom w:val="single" w:sz="4" w:space="0" w:color="000000"/>
              <w:right w:val="single" w:sz="4" w:space="0" w:color="000000"/>
            </w:tcBorders>
            <w:hideMark/>
          </w:tcPr>
          <w:p w14:paraId="4A943390" w14:textId="77777777" w:rsidR="007D1CEE" w:rsidRPr="007D1CEE" w:rsidRDefault="007D1CEE" w:rsidP="007D1CEE">
            <w:r w:rsidRPr="007D1CEE">
              <w:t>In 'DD/MM/YYYY' format. Grace Period to be added on this field.</w:t>
            </w:r>
          </w:p>
        </w:tc>
      </w:tr>
      <w:tr w:rsidR="007D1CEE" w:rsidRPr="007D1CEE" w14:paraId="258797D5" w14:textId="77777777" w:rsidTr="007D1CEE">
        <w:tc>
          <w:tcPr>
            <w:tcW w:w="450" w:type="dxa"/>
            <w:tcBorders>
              <w:top w:val="nil"/>
              <w:left w:val="single" w:sz="4" w:space="0" w:color="000000"/>
              <w:bottom w:val="single" w:sz="4" w:space="0" w:color="000000"/>
              <w:right w:val="nil"/>
            </w:tcBorders>
          </w:tcPr>
          <w:p w14:paraId="1AEE082F"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38BCAE32" w14:textId="77777777" w:rsidR="007D1CEE" w:rsidRPr="007D1CEE" w:rsidRDefault="007D1CEE" w:rsidP="007D1CEE">
            <w:r w:rsidRPr="007D1CEE">
              <w:t>Instrument Amount</w:t>
            </w:r>
          </w:p>
        </w:tc>
        <w:tc>
          <w:tcPr>
            <w:tcW w:w="630" w:type="dxa"/>
            <w:tcBorders>
              <w:top w:val="nil"/>
              <w:left w:val="single" w:sz="4" w:space="0" w:color="000000"/>
              <w:bottom w:val="single" w:sz="4" w:space="0" w:color="000000"/>
              <w:right w:val="nil"/>
            </w:tcBorders>
            <w:hideMark/>
          </w:tcPr>
          <w:p w14:paraId="397373B4" w14:textId="77777777" w:rsidR="007D1CEE" w:rsidRPr="007D1CEE" w:rsidRDefault="007D1CEE" w:rsidP="007D1CEE">
            <w:r w:rsidRPr="007D1CEE">
              <w:t>N</w:t>
            </w:r>
          </w:p>
        </w:tc>
        <w:tc>
          <w:tcPr>
            <w:tcW w:w="540" w:type="dxa"/>
            <w:tcBorders>
              <w:top w:val="nil"/>
              <w:left w:val="single" w:sz="4" w:space="0" w:color="000000"/>
              <w:bottom w:val="single" w:sz="4" w:space="0" w:color="000000"/>
              <w:right w:val="nil"/>
            </w:tcBorders>
            <w:hideMark/>
          </w:tcPr>
          <w:p w14:paraId="1D2A9B6E"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0699990A" w14:textId="77777777" w:rsidR="007D1CEE" w:rsidRPr="007D1CEE" w:rsidRDefault="007D1CEE" w:rsidP="007D1CEE">
            <w:r w:rsidRPr="007D1CEE">
              <w:t>20</w:t>
            </w:r>
          </w:p>
        </w:tc>
        <w:tc>
          <w:tcPr>
            <w:tcW w:w="630" w:type="dxa"/>
            <w:tcBorders>
              <w:top w:val="nil"/>
              <w:left w:val="single" w:sz="4" w:space="0" w:color="000000"/>
              <w:bottom w:val="single" w:sz="4" w:space="0" w:color="000000"/>
              <w:right w:val="nil"/>
            </w:tcBorders>
            <w:hideMark/>
          </w:tcPr>
          <w:p w14:paraId="4D90D273" w14:textId="77777777" w:rsidR="007D1CEE" w:rsidRPr="007D1CEE" w:rsidRDefault="007D1CEE" w:rsidP="007D1CEE">
            <w:r w:rsidRPr="007D1CEE">
              <w:t>413</w:t>
            </w:r>
          </w:p>
        </w:tc>
        <w:tc>
          <w:tcPr>
            <w:tcW w:w="630" w:type="dxa"/>
            <w:tcBorders>
              <w:top w:val="nil"/>
              <w:left w:val="single" w:sz="4" w:space="0" w:color="000000"/>
              <w:bottom w:val="single" w:sz="4" w:space="0" w:color="000000"/>
              <w:right w:val="nil"/>
            </w:tcBorders>
            <w:hideMark/>
          </w:tcPr>
          <w:p w14:paraId="47E659FF" w14:textId="77777777" w:rsidR="007D1CEE" w:rsidRPr="007D1CEE" w:rsidRDefault="007D1CEE" w:rsidP="007D1CEE">
            <w:r w:rsidRPr="007D1CEE">
              <w:t>432</w:t>
            </w:r>
          </w:p>
        </w:tc>
        <w:tc>
          <w:tcPr>
            <w:tcW w:w="1958" w:type="dxa"/>
            <w:tcBorders>
              <w:top w:val="nil"/>
              <w:left w:val="single" w:sz="4" w:space="0" w:color="000000"/>
              <w:bottom w:val="single" w:sz="4" w:space="0" w:color="000000"/>
              <w:right w:val="nil"/>
            </w:tcBorders>
            <w:hideMark/>
          </w:tcPr>
          <w:p w14:paraId="6B176BC4" w14:textId="77777777" w:rsidR="007D1CEE" w:rsidRPr="007D1CEE" w:rsidRDefault="007D1CEE" w:rsidP="007D1CEE">
            <w:r w:rsidRPr="007D1CEE">
              <w:t>Amount to be printed on the instrument. (17</w:t>
            </w:r>
            <w:proofErr w:type="gramStart"/>
            <w:r w:rsidRPr="007D1CEE">
              <w:t>+.+</w:t>
            </w:r>
            <w:proofErr w:type="gramEnd"/>
            <w:r w:rsidRPr="007D1CEE">
              <w:t>2)</w:t>
            </w:r>
          </w:p>
        </w:tc>
        <w:tc>
          <w:tcPr>
            <w:tcW w:w="2900" w:type="dxa"/>
            <w:tcBorders>
              <w:top w:val="nil"/>
              <w:left w:val="single" w:sz="4" w:space="0" w:color="000000"/>
              <w:bottom w:val="single" w:sz="4" w:space="0" w:color="000000"/>
              <w:right w:val="single" w:sz="4" w:space="0" w:color="000000"/>
            </w:tcBorders>
            <w:hideMark/>
          </w:tcPr>
          <w:p w14:paraId="7C8E4020" w14:textId="77777777" w:rsidR="007D1CEE" w:rsidRPr="007D1CEE" w:rsidRDefault="007D1CEE" w:rsidP="007D1CEE">
            <w:r w:rsidRPr="007D1CEE">
              <w:t>For an instrument amount of Rs.10,000.30 the field will read as</w:t>
            </w:r>
          </w:p>
          <w:p w14:paraId="783F0AA0" w14:textId="77777777" w:rsidR="007D1CEE" w:rsidRPr="007D1CEE" w:rsidRDefault="007D1CEE" w:rsidP="007D1CEE">
            <w:proofErr w:type="gramStart"/>
            <w:r w:rsidRPr="007D1CEE">
              <w:t>‘ 00000000000010000.30</w:t>
            </w:r>
            <w:proofErr w:type="gramEnd"/>
            <w:r w:rsidRPr="007D1CEE">
              <w:t>’</w:t>
            </w:r>
          </w:p>
        </w:tc>
      </w:tr>
      <w:tr w:rsidR="007D1CEE" w:rsidRPr="007D1CEE" w14:paraId="4C591565" w14:textId="77777777" w:rsidTr="007D1CEE">
        <w:tc>
          <w:tcPr>
            <w:tcW w:w="450" w:type="dxa"/>
            <w:tcBorders>
              <w:top w:val="nil"/>
              <w:left w:val="single" w:sz="4" w:space="0" w:color="000000"/>
              <w:bottom w:val="single" w:sz="4" w:space="0" w:color="000000"/>
              <w:right w:val="nil"/>
            </w:tcBorders>
          </w:tcPr>
          <w:p w14:paraId="5DD89C05"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59E65D42" w14:textId="77777777" w:rsidR="007D1CEE" w:rsidRPr="007D1CEE" w:rsidRDefault="007D1CEE" w:rsidP="007D1CEE">
            <w:r w:rsidRPr="007D1CEE">
              <w:t>Hundi #</w:t>
            </w:r>
          </w:p>
        </w:tc>
        <w:tc>
          <w:tcPr>
            <w:tcW w:w="630" w:type="dxa"/>
            <w:tcBorders>
              <w:top w:val="nil"/>
              <w:left w:val="single" w:sz="4" w:space="0" w:color="000000"/>
              <w:bottom w:val="single" w:sz="4" w:space="0" w:color="000000"/>
              <w:right w:val="nil"/>
            </w:tcBorders>
            <w:hideMark/>
          </w:tcPr>
          <w:p w14:paraId="759486F6"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5E0A9156"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567687C0" w14:textId="77777777" w:rsidR="007D1CEE" w:rsidRPr="007D1CEE" w:rsidRDefault="007D1CEE" w:rsidP="007D1CEE">
            <w:r w:rsidRPr="007D1CEE">
              <w:t>20</w:t>
            </w:r>
          </w:p>
        </w:tc>
        <w:tc>
          <w:tcPr>
            <w:tcW w:w="630" w:type="dxa"/>
            <w:tcBorders>
              <w:top w:val="nil"/>
              <w:left w:val="single" w:sz="4" w:space="0" w:color="000000"/>
              <w:bottom w:val="single" w:sz="4" w:space="0" w:color="000000"/>
              <w:right w:val="nil"/>
            </w:tcBorders>
            <w:hideMark/>
          </w:tcPr>
          <w:p w14:paraId="1C42C617" w14:textId="77777777" w:rsidR="007D1CEE" w:rsidRPr="007D1CEE" w:rsidRDefault="007D1CEE" w:rsidP="007D1CEE">
            <w:r w:rsidRPr="007D1CEE">
              <w:t>433</w:t>
            </w:r>
          </w:p>
        </w:tc>
        <w:tc>
          <w:tcPr>
            <w:tcW w:w="630" w:type="dxa"/>
            <w:tcBorders>
              <w:top w:val="nil"/>
              <w:left w:val="single" w:sz="4" w:space="0" w:color="000000"/>
              <w:bottom w:val="single" w:sz="4" w:space="0" w:color="000000"/>
              <w:right w:val="nil"/>
            </w:tcBorders>
            <w:hideMark/>
          </w:tcPr>
          <w:p w14:paraId="48B62511" w14:textId="77777777" w:rsidR="007D1CEE" w:rsidRPr="007D1CEE" w:rsidRDefault="007D1CEE" w:rsidP="007D1CEE">
            <w:r w:rsidRPr="007D1CEE">
              <w:t>452</w:t>
            </w:r>
          </w:p>
        </w:tc>
        <w:tc>
          <w:tcPr>
            <w:tcW w:w="1958" w:type="dxa"/>
            <w:tcBorders>
              <w:top w:val="nil"/>
              <w:left w:val="single" w:sz="4" w:space="0" w:color="000000"/>
              <w:bottom w:val="single" w:sz="4" w:space="0" w:color="000000"/>
              <w:right w:val="nil"/>
            </w:tcBorders>
            <w:hideMark/>
          </w:tcPr>
          <w:p w14:paraId="0EB8C64F" w14:textId="77777777" w:rsidR="007D1CEE" w:rsidRPr="007D1CEE" w:rsidRDefault="007D1CEE" w:rsidP="007D1CEE">
            <w:r w:rsidRPr="007D1CEE">
              <w:t>CLIENT to mention the Hundi # in this field wherever applicable</w:t>
            </w:r>
          </w:p>
        </w:tc>
        <w:tc>
          <w:tcPr>
            <w:tcW w:w="2900" w:type="dxa"/>
            <w:tcBorders>
              <w:top w:val="nil"/>
              <w:left w:val="single" w:sz="4" w:space="0" w:color="000000"/>
              <w:bottom w:val="single" w:sz="4" w:space="0" w:color="000000"/>
              <w:right w:val="single" w:sz="4" w:space="0" w:color="000000"/>
            </w:tcBorders>
            <w:hideMark/>
          </w:tcPr>
          <w:p w14:paraId="619C82F7" w14:textId="77777777" w:rsidR="007D1CEE" w:rsidRPr="007D1CEE" w:rsidRDefault="007D1CEE" w:rsidP="007D1CEE">
            <w:r w:rsidRPr="007D1CEE">
              <w:t>The same will be printed on the remittance advice. Please keep it blank currently.</w:t>
            </w:r>
          </w:p>
        </w:tc>
      </w:tr>
      <w:tr w:rsidR="007D1CEE" w:rsidRPr="007D1CEE" w14:paraId="7DC25BD0" w14:textId="77777777" w:rsidTr="007D1CEE">
        <w:trPr>
          <w:trHeight w:val="720"/>
        </w:trPr>
        <w:tc>
          <w:tcPr>
            <w:tcW w:w="450" w:type="dxa"/>
            <w:tcBorders>
              <w:top w:val="nil"/>
              <w:left w:val="single" w:sz="4" w:space="0" w:color="000000"/>
              <w:bottom w:val="single" w:sz="4" w:space="0" w:color="000000"/>
              <w:right w:val="nil"/>
            </w:tcBorders>
          </w:tcPr>
          <w:p w14:paraId="1096B177"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0022D9AE" w14:textId="77777777" w:rsidR="007D1CEE" w:rsidRPr="007D1CEE" w:rsidRDefault="007D1CEE" w:rsidP="007D1CEE">
            <w:r w:rsidRPr="007D1CEE">
              <w:t>Currency Code</w:t>
            </w:r>
          </w:p>
        </w:tc>
        <w:tc>
          <w:tcPr>
            <w:tcW w:w="630" w:type="dxa"/>
            <w:tcBorders>
              <w:top w:val="nil"/>
              <w:left w:val="single" w:sz="4" w:space="0" w:color="000000"/>
              <w:bottom w:val="single" w:sz="4" w:space="0" w:color="000000"/>
              <w:right w:val="nil"/>
            </w:tcBorders>
            <w:hideMark/>
          </w:tcPr>
          <w:p w14:paraId="5405AB92"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7893E531"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5CCC7944" w14:textId="77777777" w:rsidR="007D1CEE" w:rsidRPr="007D1CEE" w:rsidRDefault="007D1CEE" w:rsidP="007D1CEE">
            <w:r w:rsidRPr="007D1CEE">
              <w:t>10</w:t>
            </w:r>
          </w:p>
        </w:tc>
        <w:tc>
          <w:tcPr>
            <w:tcW w:w="630" w:type="dxa"/>
            <w:tcBorders>
              <w:top w:val="nil"/>
              <w:left w:val="single" w:sz="4" w:space="0" w:color="000000"/>
              <w:bottom w:val="single" w:sz="4" w:space="0" w:color="000000"/>
              <w:right w:val="nil"/>
            </w:tcBorders>
            <w:hideMark/>
          </w:tcPr>
          <w:p w14:paraId="2B551845" w14:textId="77777777" w:rsidR="007D1CEE" w:rsidRPr="007D1CEE" w:rsidRDefault="007D1CEE" w:rsidP="007D1CEE">
            <w:r w:rsidRPr="007D1CEE">
              <w:t>453</w:t>
            </w:r>
          </w:p>
        </w:tc>
        <w:tc>
          <w:tcPr>
            <w:tcW w:w="630" w:type="dxa"/>
            <w:tcBorders>
              <w:top w:val="nil"/>
              <w:left w:val="single" w:sz="4" w:space="0" w:color="000000"/>
              <w:bottom w:val="single" w:sz="4" w:space="0" w:color="000000"/>
              <w:right w:val="nil"/>
            </w:tcBorders>
            <w:hideMark/>
          </w:tcPr>
          <w:p w14:paraId="7A90DE7D" w14:textId="77777777" w:rsidR="007D1CEE" w:rsidRPr="007D1CEE" w:rsidRDefault="007D1CEE" w:rsidP="007D1CEE">
            <w:r w:rsidRPr="007D1CEE">
              <w:t>462</w:t>
            </w:r>
          </w:p>
        </w:tc>
        <w:tc>
          <w:tcPr>
            <w:tcW w:w="1958" w:type="dxa"/>
            <w:tcBorders>
              <w:top w:val="nil"/>
              <w:left w:val="single" w:sz="4" w:space="0" w:color="000000"/>
              <w:bottom w:val="single" w:sz="4" w:space="0" w:color="000000"/>
              <w:right w:val="nil"/>
            </w:tcBorders>
            <w:hideMark/>
          </w:tcPr>
          <w:p w14:paraId="22B44FEE" w14:textId="77777777" w:rsidR="007D1CEE" w:rsidRPr="007D1CEE" w:rsidRDefault="007D1CEE" w:rsidP="007D1CEE">
            <w:r w:rsidRPr="007D1CEE">
              <w:t>Currency Code to be printed only on the payment advice.</w:t>
            </w:r>
          </w:p>
        </w:tc>
        <w:tc>
          <w:tcPr>
            <w:tcW w:w="2900" w:type="dxa"/>
            <w:tcBorders>
              <w:top w:val="nil"/>
              <w:left w:val="single" w:sz="4" w:space="0" w:color="000000"/>
              <w:bottom w:val="single" w:sz="4" w:space="0" w:color="000000"/>
              <w:right w:val="single" w:sz="4" w:space="0" w:color="000000"/>
            </w:tcBorders>
            <w:hideMark/>
          </w:tcPr>
          <w:p w14:paraId="7A6B344D" w14:textId="77777777" w:rsidR="007D1CEE" w:rsidRPr="007D1CEE" w:rsidRDefault="007D1CEE" w:rsidP="007D1CEE">
            <w:r w:rsidRPr="007D1CEE">
              <w:t xml:space="preserve">For </w:t>
            </w:r>
            <w:proofErr w:type="gramStart"/>
            <w:r w:rsidRPr="007D1CEE">
              <w:t>example</w:t>
            </w:r>
            <w:proofErr w:type="gramEnd"/>
            <w:r w:rsidRPr="007D1CEE">
              <w:t xml:space="preserve"> 'INR' for Indian Rupees</w:t>
            </w:r>
          </w:p>
        </w:tc>
      </w:tr>
      <w:tr w:rsidR="007D1CEE" w:rsidRPr="007D1CEE" w14:paraId="0F5FB29D" w14:textId="77777777" w:rsidTr="007D1CEE">
        <w:trPr>
          <w:trHeight w:val="836"/>
        </w:trPr>
        <w:tc>
          <w:tcPr>
            <w:tcW w:w="450" w:type="dxa"/>
            <w:tcBorders>
              <w:top w:val="nil"/>
              <w:left w:val="single" w:sz="4" w:space="0" w:color="000000"/>
              <w:bottom w:val="single" w:sz="4" w:space="0" w:color="000000"/>
              <w:right w:val="nil"/>
            </w:tcBorders>
          </w:tcPr>
          <w:p w14:paraId="244945DB"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2A09AFD0" w14:textId="77777777" w:rsidR="007D1CEE" w:rsidRPr="007D1CEE" w:rsidRDefault="007D1CEE" w:rsidP="007D1CEE">
            <w:r w:rsidRPr="007D1CEE">
              <w:t>Payment Location</w:t>
            </w:r>
          </w:p>
        </w:tc>
        <w:tc>
          <w:tcPr>
            <w:tcW w:w="630" w:type="dxa"/>
            <w:tcBorders>
              <w:top w:val="nil"/>
              <w:left w:val="single" w:sz="4" w:space="0" w:color="000000"/>
              <w:bottom w:val="single" w:sz="4" w:space="0" w:color="000000"/>
              <w:right w:val="nil"/>
            </w:tcBorders>
            <w:hideMark/>
          </w:tcPr>
          <w:p w14:paraId="50AA7C74"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37754954" w14:textId="77777777" w:rsidR="007D1CEE" w:rsidRPr="007D1CEE" w:rsidRDefault="007D1CEE" w:rsidP="007D1CEE">
            <w:r w:rsidRPr="007D1CEE">
              <w:t>O/M</w:t>
            </w:r>
          </w:p>
        </w:tc>
        <w:tc>
          <w:tcPr>
            <w:tcW w:w="652" w:type="dxa"/>
            <w:tcBorders>
              <w:top w:val="nil"/>
              <w:left w:val="single" w:sz="4" w:space="0" w:color="000000"/>
              <w:bottom w:val="single" w:sz="4" w:space="0" w:color="000000"/>
              <w:right w:val="nil"/>
            </w:tcBorders>
            <w:hideMark/>
          </w:tcPr>
          <w:p w14:paraId="298AF787" w14:textId="77777777" w:rsidR="007D1CEE" w:rsidRPr="007D1CEE" w:rsidRDefault="007D1CEE" w:rsidP="007D1CEE">
            <w:r w:rsidRPr="007D1CEE">
              <w:t>10</w:t>
            </w:r>
          </w:p>
        </w:tc>
        <w:tc>
          <w:tcPr>
            <w:tcW w:w="630" w:type="dxa"/>
            <w:tcBorders>
              <w:top w:val="nil"/>
              <w:left w:val="single" w:sz="4" w:space="0" w:color="000000"/>
              <w:bottom w:val="single" w:sz="4" w:space="0" w:color="000000"/>
              <w:right w:val="nil"/>
            </w:tcBorders>
            <w:hideMark/>
          </w:tcPr>
          <w:p w14:paraId="5346D1FB" w14:textId="77777777" w:rsidR="007D1CEE" w:rsidRPr="007D1CEE" w:rsidRDefault="007D1CEE" w:rsidP="007D1CEE">
            <w:r w:rsidRPr="007D1CEE">
              <w:t>463</w:t>
            </w:r>
          </w:p>
        </w:tc>
        <w:tc>
          <w:tcPr>
            <w:tcW w:w="630" w:type="dxa"/>
            <w:tcBorders>
              <w:top w:val="nil"/>
              <w:left w:val="single" w:sz="4" w:space="0" w:color="000000"/>
              <w:bottom w:val="single" w:sz="4" w:space="0" w:color="000000"/>
              <w:right w:val="nil"/>
            </w:tcBorders>
            <w:hideMark/>
          </w:tcPr>
          <w:p w14:paraId="5EF25F27" w14:textId="77777777" w:rsidR="007D1CEE" w:rsidRPr="007D1CEE" w:rsidRDefault="007D1CEE" w:rsidP="007D1CEE">
            <w:r w:rsidRPr="007D1CEE">
              <w:t>472</w:t>
            </w:r>
          </w:p>
        </w:tc>
        <w:tc>
          <w:tcPr>
            <w:tcW w:w="1958" w:type="dxa"/>
            <w:tcBorders>
              <w:top w:val="nil"/>
              <w:left w:val="single" w:sz="4" w:space="0" w:color="000000"/>
              <w:bottom w:val="single" w:sz="4" w:space="0" w:color="000000"/>
              <w:right w:val="nil"/>
            </w:tcBorders>
            <w:hideMark/>
          </w:tcPr>
          <w:p w14:paraId="13393443" w14:textId="77777777" w:rsidR="007D1CEE" w:rsidRPr="007D1CEE" w:rsidRDefault="007D1CEE" w:rsidP="007D1CEE">
            <w:r w:rsidRPr="007D1CEE">
              <w:t>Location for DD, will be mandatory field if the payment type is D.</w:t>
            </w:r>
          </w:p>
        </w:tc>
        <w:tc>
          <w:tcPr>
            <w:tcW w:w="2900" w:type="dxa"/>
            <w:tcBorders>
              <w:top w:val="nil"/>
              <w:left w:val="single" w:sz="4" w:space="0" w:color="000000"/>
              <w:bottom w:val="single" w:sz="4" w:space="0" w:color="000000"/>
              <w:right w:val="single" w:sz="4" w:space="0" w:color="000000"/>
            </w:tcBorders>
          </w:tcPr>
          <w:p w14:paraId="1496A0B2" w14:textId="77777777" w:rsidR="007D1CEE" w:rsidRPr="007D1CEE" w:rsidRDefault="007D1CEE" w:rsidP="007D1CEE">
            <w:r w:rsidRPr="007D1CEE">
              <w:t>For Example if the DD is to printed for Agra the location Code will be “</w:t>
            </w:r>
            <w:proofErr w:type="spellStart"/>
            <w:proofErr w:type="gramStart"/>
            <w:r w:rsidRPr="007D1CEE">
              <w:t>AGR”The</w:t>
            </w:r>
            <w:proofErr w:type="spellEnd"/>
            <w:proofErr w:type="gramEnd"/>
            <w:r w:rsidRPr="007D1CEE">
              <w:t xml:space="preserve"> Cashin codes for the same can be picked from the Mapping table which will state the HDFC bank and Corresponding Bank </w:t>
            </w:r>
            <w:proofErr w:type="spellStart"/>
            <w:r w:rsidRPr="007D1CEE">
              <w:t>cashin</w:t>
            </w:r>
            <w:proofErr w:type="spellEnd"/>
            <w:r w:rsidRPr="007D1CEE">
              <w:t xml:space="preserve"> code details</w:t>
            </w:r>
          </w:p>
          <w:p w14:paraId="719F8289" w14:textId="77777777" w:rsidR="007D1CEE" w:rsidRPr="007D1CEE" w:rsidRDefault="007D1CEE" w:rsidP="007D1CEE"/>
        </w:tc>
      </w:tr>
      <w:tr w:rsidR="007D1CEE" w:rsidRPr="007D1CEE" w14:paraId="26195E38" w14:textId="77777777" w:rsidTr="007D1CEE">
        <w:tc>
          <w:tcPr>
            <w:tcW w:w="450" w:type="dxa"/>
            <w:tcBorders>
              <w:top w:val="nil"/>
              <w:left w:val="single" w:sz="4" w:space="0" w:color="000000"/>
              <w:bottom w:val="single" w:sz="4" w:space="0" w:color="000000"/>
              <w:right w:val="nil"/>
            </w:tcBorders>
            <w:hideMark/>
          </w:tcPr>
          <w:p w14:paraId="6553F9CA" w14:textId="77777777" w:rsidR="007D1CEE" w:rsidRPr="007D1CEE" w:rsidRDefault="007D1CEE" w:rsidP="007D1CEE">
            <w:pPr>
              <w:numPr>
                <w:ilvl w:val="0"/>
                <w:numId w:val="25"/>
              </w:numPr>
              <w:tabs>
                <w:tab w:val="left" w:pos="360"/>
              </w:tabs>
            </w:pPr>
            <w:r w:rsidRPr="007D1CEE">
              <w:t>15</w:t>
            </w:r>
          </w:p>
        </w:tc>
        <w:tc>
          <w:tcPr>
            <w:tcW w:w="1350" w:type="dxa"/>
            <w:tcBorders>
              <w:top w:val="nil"/>
              <w:left w:val="single" w:sz="4" w:space="0" w:color="000000"/>
              <w:bottom w:val="single" w:sz="4" w:space="0" w:color="000000"/>
              <w:right w:val="nil"/>
            </w:tcBorders>
            <w:hideMark/>
          </w:tcPr>
          <w:p w14:paraId="61A2A288" w14:textId="77777777" w:rsidR="007D1CEE" w:rsidRPr="007D1CEE" w:rsidRDefault="007D1CEE" w:rsidP="007D1CEE">
            <w:r w:rsidRPr="007D1CEE">
              <w:t>Annexure Text Link Ref (Payment Number)</w:t>
            </w:r>
          </w:p>
        </w:tc>
        <w:tc>
          <w:tcPr>
            <w:tcW w:w="630" w:type="dxa"/>
            <w:tcBorders>
              <w:top w:val="nil"/>
              <w:left w:val="single" w:sz="4" w:space="0" w:color="000000"/>
              <w:bottom w:val="single" w:sz="4" w:space="0" w:color="000000"/>
              <w:right w:val="nil"/>
            </w:tcBorders>
            <w:hideMark/>
          </w:tcPr>
          <w:p w14:paraId="374227AE"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7FF903BE"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0F117F72" w14:textId="77777777" w:rsidR="007D1CEE" w:rsidRPr="007D1CEE" w:rsidRDefault="007D1CEE" w:rsidP="007D1CEE">
            <w:r w:rsidRPr="007D1CEE">
              <w:t>40</w:t>
            </w:r>
          </w:p>
        </w:tc>
        <w:tc>
          <w:tcPr>
            <w:tcW w:w="630" w:type="dxa"/>
            <w:tcBorders>
              <w:top w:val="nil"/>
              <w:left w:val="single" w:sz="4" w:space="0" w:color="000000"/>
              <w:bottom w:val="single" w:sz="4" w:space="0" w:color="000000"/>
              <w:right w:val="nil"/>
            </w:tcBorders>
            <w:hideMark/>
          </w:tcPr>
          <w:p w14:paraId="2D52EFCA" w14:textId="77777777" w:rsidR="007D1CEE" w:rsidRPr="007D1CEE" w:rsidRDefault="007D1CEE" w:rsidP="007D1CEE">
            <w:r w:rsidRPr="007D1CEE">
              <w:t>473</w:t>
            </w:r>
          </w:p>
        </w:tc>
        <w:tc>
          <w:tcPr>
            <w:tcW w:w="630" w:type="dxa"/>
            <w:tcBorders>
              <w:top w:val="nil"/>
              <w:left w:val="single" w:sz="4" w:space="0" w:color="000000"/>
              <w:bottom w:val="single" w:sz="4" w:space="0" w:color="000000"/>
              <w:right w:val="nil"/>
            </w:tcBorders>
            <w:hideMark/>
          </w:tcPr>
          <w:p w14:paraId="61C5D4C6" w14:textId="77777777" w:rsidR="007D1CEE" w:rsidRPr="007D1CEE" w:rsidRDefault="007D1CEE" w:rsidP="007D1CEE">
            <w:r w:rsidRPr="007D1CEE">
              <w:t>512</w:t>
            </w:r>
          </w:p>
        </w:tc>
        <w:tc>
          <w:tcPr>
            <w:tcW w:w="1958" w:type="dxa"/>
            <w:tcBorders>
              <w:top w:val="nil"/>
              <w:left w:val="single" w:sz="4" w:space="0" w:color="000000"/>
              <w:bottom w:val="single" w:sz="4" w:space="0" w:color="000000"/>
              <w:right w:val="nil"/>
            </w:tcBorders>
            <w:hideMark/>
          </w:tcPr>
          <w:p w14:paraId="7D809933" w14:textId="77777777" w:rsidR="007D1CEE" w:rsidRPr="007D1CEE" w:rsidRDefault="007D1CEE" w:rsidP="007D1CEE">
            <w:r w:rsidRPr="007D1CEE">
              <w:t>A record Reference number for Annexure Text Record</w:t>
            </w:r>
          </w:p>
        </w:tc>
        <w:tc>
          <w:tcPr>
            <w:tcW w:w="2900" w:type="dxa"/>
            <w:tcBorders>
              <w:top w:val="nil"/>
              <w:left w:val="single" w:sz="4" w:space="0" w:color="000000"/>
              <w:bottom w:val="single" w:sz="4" w:space="0" w:color="000000"/>
              <w:right w:val="single" w:sz="4" w:space="0" w:color="000000"/>
            </w:tcBorders>
            <w:hideMark/>
          </w:tcPr>
          <w:p w14:paraId="49824199" w14:textId="77777777" w:rsidR="007D1CEE" w:rsidRPr="007D1CEE" w:rsidRDefault="007D1CEE" w:rsidP="007D1CEE">
            <w:proofErr w:type="gramStart"/>
            <w:r w:rsidRPr="007D1CEE">
              <w:t>Usually</w:t>
            </w:r>
            <w:proofErr w:type="gramEnd"/>
            <w:r w:rsidRPr="007D1CEE">
              <w:t xml:space="preserve"> Payment Number will be used for this purpose as this may be unique.</w:t>
            </w:r>
          </w:p>
          <w:p w14:paraId="251B5F07" w14:textId="77777777" w:rsidR="007D1CEE" w:rsidRPr="007D1CEE" w:rsidRDefault="007D1CEE" w:rsidP="007D1CEE">
            <w:r w:rsidRPr="007D1CEE">
              <w:t>Same as 8 above. 8+spaces</w:t>
            </w:r>
          </w:p>
        </w:tc>
      </w:tr>
      <w:tr w:rsidR="007D1CEE" w:rsidRPr="007D1CEE" w14:paraId="7C3141ED" w14:textId="77777777" w:rsidTr="007D1CEE">
        <w:tc>
          <w:tcPr>
            <w:tcW w:w="450" w:type="dxa"/>
            <w:tcBorders>
              <w:top w:val="nil"/>
              <w:left w:val="single" w:sz="4" w:space="0" w:color="000000"/>
              <w:bottom w:val="single" w:sz="4" w:space="0" w:color="000000"/>
              <w:right w:val="nil"/>
            </w:tcBorders>
          </w:tcPr>
          <w:p w14:paraId="3640598B"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5DB8031C" w14:textId="77777777" w:rsidR="007D1CEE" w:rsidRPr="007D1CEE" w:rsidRDefault="007D1CEE" w:rsidP="007D1CEE">
            <w:r w:rsidRPr="007D1CEE">
              <w:t>Payment Date</w:t>
            </w:r>
          </w:p>
        </w:tc>
        <w:tc>
          <w:tcPr>
            <w:tcW w:w="630" w:type="dxa"/>
            <w:tcBorders>
              <w:top w:val="nil"/>
              <w:left w:val="single" w:sz="4" w:space="0" w:color="000000"/>
              <w:bottom w:val="single" w:sz="4" w:space="0" w:color="000000"/>
              <w:right w:val="nil"/>
            </w:tcBorders>
            <w:hideMark/>
          </w:tcPr>
          <w:p w14:paraId="775C2C4D" w14:textId="77777777" w:rsidR="007D1CEE" w:rsidRPr="007D1CEE" w:rsidRDefault="007D1CEE" w:rsidP="007D1CEE">
            <w:r w:rsidRPr="007D1CEE">
              <w:t>D</w:t>
            </w:r>
          </w:p>
        </w:tc>
        <w:tc>
          <w:tcPr>
            <w:tcW w:w="540" w:type="dxa"/>
            <w:tcBorders>
              <w:top w:val="nil"/>
              <w:left w:val="single" w:sz="4" w:space="0" w:color="000000"/>
              <w:bottom w:val="single" w:sz="4" w:space="0" w:color="000000"/>
              <w:right w:val="nil"/>
            </w:tcBorders>
            <w:hideMark/>
          </w:tcPr>
          <w:p w14:paraId="261C6BBA"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2B5D8BD3" w14:textId="77777777" w:rsidR="007D1CEE" w:rsidRPr="007D1CEE" w:rsidRDefault="007D1CEE" w:rsidP="007D1CEE">
            <w:r w:rsidRPr="007D1CEE">
              <w:t>10</w:t>
            </w:r>
          </w:p>
        </w:tc>
        <w:tc>
          <w:tcPr>
            <w:tcW w:w="630" w:type="dxa"/>
            <w:tcBorders>
              <w:top w:val="nil"/>
              <w:left w:val="single" w:sz="4" w:space="0" w:color="000000"/>
              <w:bottom w:val="single" w:sz="4" w:space="0" w:color="000000"/>
              <w:right w:val="nil"/>
            </w:tcBorders>
            <w:hideMark/>
          </w:tcPr>
          <w:p w14:paraId="3EC9DB8B" w14:textId="77777777" w:rsidR="007D1CEE" w:rsidRPr="007D1CEE" w:rsidRDefault="007D1CEE" w:rsidP="007D1CEE">
            <w:r w:rsidRPr="007D1CEE">
              <w:t>513</w:t>
            </w:r>
          </w:p>
        </w:tc>
        <w:tc>
          <w:tcPr>
            <w:tcW w:w="630" w:type="dxa"/>
            <w:tcBorders>
              <w:top w:val="nil"/>
              <w:left w:val="single" w:sz="4" w:space="0" w:color="000000"/>
              <w:bottom w:val="single" w:sz="4" w:space="0" w:color="000000"/>
              <w:right w:val="nil"/>
            </w:tcBorders>
            <w:hideMark/>
          </w:tcPr>
          <w:p w14:paraId="60F83EAF" w14:textId="77777777" w:rsidR="007D1CEE" w:rsidRPr="007D1CEE" w:rsidRDefault="007D1CEE" w:rsidP="007D1CEE">
            <w:r w:rsidRPr="007D1CEE">
              <w:t>522</w:t>
            </w:r>
          </w:p>
        </w:tc>
        <w:tc>
          <w:tcPr>
            <w:tcW w:w="1958" w:type="dxa"/>
            <w:tcBorders>
              <w:top w:val="nil"/>
              <w:left w:val="single" w:sz="4" w:space="0" w:color="000000"/>
              <w:bottom w:val="single" w:sz="4" w:space="0" w:color="000000"/>
              <w:right w:val="nil"/>
            </w:tcBorders>
            <w:hideMark/>
          </w:tcPr>
          <w:p w14:paraId="2E899B96" w14:textId="77777777" w:rsidR="007D1CEE" w:rsidRPr="007D1CEE" w:rsidRDefault="007D1CEE" w:rsidP="007D1CEE">
            <w:r w:rsidRPr="007D1CEE">
              <w:t>A record reference date for Annexure Text record</w:t>
            </w:r>
          </w:p>
        </w:tc>
        <w:tc>
          <w:tcPr>
            <w:tcW w:w="2900" w:type="dxa"/>
            <w:tcBorders>
              <w:top w:val="nil"/>
              <w:left w:val="single" w:sz="4" w:space="0" w:color="000000"/>
              <w:bottom w:val="single" w:sz="4" w:space="0" w:color="000000"/>
              <w:right w:val="single" w:sz="4" w:space="0" w:color="000000"/>
            </w:tcBorders>
            <w:hideMark/>
          </w:tcPr>
          <w:p w14:paraId="7022A56D" w14:textId="77777777" w:rsidR="007D1CEE" w:rsidRPr="007D1CEE" w:rsidRDefault="007D1CEE" w:rsidP="007D1CEE">
            <w:r w:rsidRPr="007D1CEE">
              <w:t>The date should be in a ‘DD/MM/YYYY’ format.</w:t>
            </w:r>
          </w:p>
        </w:tc>
      </w:tr>
      <w:tr w:rsidR="007D1CEE" w:rsidRPr="007D1CEE" w14:paraId="13D0D145" w14:textId="77777777" w:rsidTr="007D1CEE">
        <w:tc>
          <w:tcPr>
            <w:tcW w:w="450" w:type="dxa"/>
            <w:tcBorders>
              <w:top w:val="nil"/>
              <w:left w:val="single" w:sz="4" w:space="0" w:color="000000"/>
              <w:bottom w:val="single" w:sz="4" w:space="0" w:color="000000"/>
              <w:right w:val="nil"/>
            </w:tcBorders>
          </w:tcPr>
          <w:p w14:paraId="08BB20B4"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0DE259C2" w14:textId="77777777" w:rsidR="007D1CEE" w:rsidRPr="007D1CEE" w:rsidRDefault="007D1CEE" w:rsidP="007D1CEE">
            <w:r w:rsidRPr="007D1CEE">
              <w:t>Number of Records in Annexure Text</w:t>
            </w:r>
          </w:p>
        </w:tc>
        <w:tc>
          <w:tcPr>
            <w:tcW w:w="630" w:type="dxa"/>
            <w:tcBorders>
              <w:top w:val="nil"/>
              <w:left w:val="single" w:sz="4" w:space="0" w:color="000000"/>
              <w:bottom w:val="single" w:sz="4" w:space="0" w:color="000000"/>
              <w:right w:val="nil"/>
            </w:tcBorders>
            <w:hideMark/>
          </w:tcPr>
          <w:p w14:paraId="3F9A1C14" w14:textId="77777777" w:rsidR="007D1CEE" w:rsidRPr="007D1CEE" w:rsidRDefault="007D1CEE" w:rsidP="007D1CEE">
            <w:r w:rsidRPr="007D1CEE">
              <w:t>N</w:t>
            </w:r>
          </w:p>
        </w:tc>
        <w:tc>
          <w:tcPr>
            <w:tcW w:w="540" w:type="dxa"/>
            <w:tcBorders>
              <w:top w:val="nil"/>
              <w:left w:val="single" w:sz="4" w:space="0" w:color="000000"/>
              <w:bottom w:val="single" w:sz="4" w:space="0" w:color="000000"/>
              <w:right w:val="nil"/>
            </w:tcBorders>
            <w:hideMark/>
          </w:tcPr>
          <w:p w14:paraId="1633F260" w14:textId="77777777" w:rsidR="007D1CEE" w:rsidRPr="007D1CEE" w:rsidRDefault="007D1CEE" w:rsidP="007D1CEE">
            <w:r w:rsidRPr="007D1CEE">
              <w:t>M</w:t>
            </w:r>
          </w:p>
        </w:tc>
        <w:tc>
          <w:tcPr>
            <w:tcW w:w="652" w:type="dxa"/>
            <w:tcBorders>
              <w:top w:val="nil"/>
              <w:left w:val="single" w:sz="4" w:space="0" w:color="000000"/>
              <w:bottom w:val="single" w:sz="4" w:space="0" w:color="000000"/>
              <w:right w:val="nil"/>
            </w:tcBorders>
            <w:hideMark/>
          </w:tcPr>
          <w:p w14:paraId="61E60ECF" w14:textId="77777777" w:rsidR="007D1CEE" w:rsidRPr="007D1CEE" w:rsidRDefault="007D1CEE" w:rsidP="007D1CEE">
            <w:r w:rsidRPr="007D1CEE">
              <w:t>5</w:t>
            </w:r>
          </w:p>
        </w:tc>
        <w:tc>
          <w:tcPr>
            <w:tcW w:w="630" w:type="dxa"/>
            <w:tcBorders>
              <w:top w:val="nil"/>
              <w:left w:val="single" w:sz="4" w:space="0" w:color="000000"/>
              <w:bottom w:val="single" w:sz="4" w:space="0" w:color="000000"/>
              <w:right w:val="nil"/>
            </w:tcBorders>
            <w:hideMark/>
          </w:tcPr>
          <w:p w14:paraId="51D31568" w14:textId="77777777" w:rsidR="007D1CEE" w:rsidRPr="007D1CEE" w:rsidRDefault="007D1CEE" w:rsidP="007D1CEE">
            <w:r w:rsidRPr="007D1CEE">
              <w:t>523</w:t>
            </w:r>
          </w:p>
        </w:tc>
        <w:tc>
          <w:tcPr>
            <w:tcW w:w="630" w:type="dxa"/>
            <w:tcBorders>
              <w:top w:val="nil"/>
              <w:left w:val="single" w:sz="4" w:space="0" w:color="000000"/>
              <w:bottom w:val="single" w:sz="4" w:space="0" w:color="000000"/>
              <w:right w:val="nil"/>
            </w:tcBorders>
            <w:hideMark/>
          </w:tcPr>
          <w:p w14:paraId="29E91A70" w14:textId="77777777" w:rsidR="007D1CEE" w:rsidRPr="007D1CEE" w:rsidRDefault="007D1CEE" w:rsidP="007D1CEE">
            <w:r w:rsidRPr="007D1CEE">
              <w:t>527</w:t>
            </w:r>
          </w:p>
        </w:tc>
        <w:tc>
          <w:tcPr>
            <w:tcW w:w="1958" w:type="dxa"/>
            <w:tcBorders>
              <w:top w:val="nil"/>
              <w:left w:val="single" w:sz="4" w:space="0" w:color="000000"/>
              <w:bottom w:val="single" w:sz="4" w:space="0" w:color="000000"/>
              <w:right w:val="nil"/>
            </w:tcBorders>
            <w:hideMark/>
          </w:tcPr>
          <w:p w14:paraId="6EA8047D" w14:textId="77777777" w:rsidR="007D1CEE" w:rsidRPr="007D1CEE" w:rsidRDefault="007D1CEE" w:rsidP="007D1CEE">
            <w:r w:rsidRPr="007D1CEE">
              <w:t>Number of Annexure Text Records</w:t>
            </w:r>
          </w:p>
        </w:tc>
        <w:tc>
          <w:tcPr>
            <w:tcW w:w="2900" w:type="dxa"/>
            <w:tcBorders>
              <w:top w:val="nil"/>
              <w:left w:val="single" w:sz="4" w:space="0" w:color="000000"/>
              <w:bottom w:val="single" w:sz="4" w:space="0" w:color="000000"/>
              <w:right w:val="single" w:sz="4" w:space="0" w:color="000000"/>
            </w:tcBorders>
            <w:hideMark/>
          </w:tcPr>
          <w:p w14:paraId="3EC12C64" w14:textId="77777777" w:rsidR="007D1CEE" w:rsidRPr="007D1CEE" w:rsidRDefault="007D1CEE" w:rsidP="007D1CEE">
            <w:r w:rsidRPr="007D1CEE">
              <w:t>The total number of lines in the advice details to be printed.</w:t>
            </w:r>
          </w:p>
        </w:tc>
      </w:tr>
      <w:tr w:rsidR="007D1CEE" w:rsidRPr="007D1CEE" w14:paraId="222D709B" w14:textId="77777777" w:rsidTr="007D1CEE">
        <w:tc>
          <w:tcPr>
            <w:tcW w:w="450" w:type="dxa"/>
            <w:tcBorders>
              <w:top w:val="nil"/>
              <w:left w:val="single" w:sz="4" w:space="0" w:color="000000"/>
              <w:bottom w:val="single" w:sz="4" w:space="0" w:color="000000"/>
              <w:right w:val="nil"/>
            </w:tcBorders>
          </w:tcPr>
          <w:p w14:paraId="4CF90ED8"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09BB58F4" w14:textId="77777777" w:rsidR="007D1CEE" w:rsidRPr="007D1CEE" w:rsidRDefault="007D1CEE" w:rsidP="007D1CEE">
            <w:r w:rsidRPr="007D1CEE">
              <w:t>Print Location</w:t>
            </w:r>
          </w:p>
        </w:tc>
        <w:tc>
          <w:tcPr>
            <w:tcW w:w="630" w:type="dxa"/>
            <w:tcBorders>
              <w:top w:val="nil"/>
              <w:left w:val="single" w:sz="4" w:space="0" w:color="000000"/>
              <w:bottom w:val="single" w:sz="4" w:space="0" w:color="000000"/>
              <w:right w:val="nil"/>
            </w:tcBorders>
            <w:hideMark/>
          </w:tcPr>
          <w:p w14:paraId="73502C01"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65B51860"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6F74F802" w14:textId="77777777" w:rsidR="007D1CEE" w:rsidRPr="007D1CEE" w:rsidRDefault="007D1CEE" w:rsidP="007D1CEE">
            <w:r w:rsidRPr="007D1CEE">
              <w:t>10</w:t>
            </w:r>
          </w:p>
        </w:tc>
        <w:tc>
          <w:tcPr>
            <w:tcW w:w="630" w:type="dxa"/>
            <w:tcBorders>
              <w:top w:val="nil"/>
              <w:left w:val="single" w:sz="4" w:space="0" w:color="000000"/>
              <w:bottom w:val="single" w:sz="4" w:space="0" w:color="000000"/>
              <w:right w:val="nil"/>
            </w:tcBorders>
            <w:hideMark/>
          </w:tcPr>
          <w:p w14:paraId="755B5C76" w14:textId="77777777" w:rsidR="007D1CEE" w:rsidRPr="007D1CEE" w:rsidRDefault="007D1CEE" w:rsidP="007D1CEE">
            <w:r w:rsidRPr="007D1CEE">
              <w:t>528</w:t>
            </w:r>
          </w:p>
        </w:tc>
        <w:tc>
          <w:tcPr>
            <w:tcW w:w="630" w:type="dxa"/>
            <w:tcBorders>
              <w:top w:val="nil"/>
              <w:left w:val="single" w:sz="4" w:space="0" w:color="000000"/>
              <w:bottom w:val="single" w:sz="4" w:space="0" w:color="000000"/>
              <w:right w:val="nil"/>
            </w:tcBorders>
            <w:hideMark/>
          </w:tcPr>
          <w:p w14:paraId="4CF6FEE5" w14:textId="77777777" w:rsidR="007D1CEE" w:rsidRPr="007D1CEE" w:rsidRDefault="007D1CEE" w:rsidP="007D1CEE">
            <w:r w:rsidRPr="007D1CEE">
              <w:t>537</w:t>
            </w:r>
          </w:p>
        </w:tc>
        <w:tc>
          <w:tcPr>
            <w:tcW w:w="1958" w:type="dxa"/>
            <w:tcBorders>
              <w:top w:val="nil"/>
              <w:left w:val="single" w:sz="4" w:space="0" w:color="000000"/>
              <w:bottom w:val="single" w:sz="4" w:space="0" w:color="000000"/>
              <w:right w:val="nil"/>
            </w:tcBorders>
            <w:hideMark/>
          </w:tcPr>
          <w:p w14:paraId="3A9D83EA" w14:textId="77777777" w:rsidR="007D1CEE" w:rsidRPr="007D1CEE" w:rsidRDefault="007D1CEE" w:rsidP="007D1CEE">
            <w:r w:rsidRPr="007D1CEE">
              <w:t>DD /Cheque print location</w:t>
            </w:r>
          </w:p>
        </w:tc>
        <w:tc>
          <w:tcPr>
            <w:tcW w:w="2900" w:type="dxa"/>
            <w:tcBorders>
              <w:top w:val="nil"/>
              <w:left w:val="single" w:sz="4" w:space="0" w:color="000000"/>
              <w:bottom w:val="single" w:sz="4" w:space="0" w:color="000000"/>
              <w:right w:val="single" w:sz="4" w:space="0" w:color="000000"/>
            </w:tcBorders>
            <w:hideMark/>
          </w:tcPr>
          <w:p w14:paraId="47DA70FD" w14:textId="77777777" w:rsidR="007D1CEE" w:rsidRPr="007D1CEE" w:rsidRDefault="007D1CEE" w:rsidP="007D1CEE">
            <w:r w:rsidRPr="007D1CEE">
              <w:t>Print location Code to be provided</w:t>
            </w:r>
            <w:proofErr w:type="gramStart"/>
            <w:r w:rsidRPr="007D1CEE">
              <w:t xml:space="preserve"> ..</w:t>
            </w:r>
            <w:proofErr w:type="gramEnd"/>
            <w:r w:rsidRPr="007D1CEE">
              <w:t xml:space="preserve"> 0000, </w:t>
            </w:r>
            <w:proofErr w:type="gramStart"/>
            <w:r w:rsidRPr="007D1CEE">
              <w:t>0003,.</w:t>
            </w:r>
            <w:proofErr w:type="gramEnd"/>
            <w:r w:rsidRPr="007D1CEE">
              <w:t xml:space="preserve"> A Mapping table of </w:t>
            </w:r>
            <w:proofErr w:type="spellStart"/>
            <w:proofErr w:type="gramStart"/>
            <w:r w:rsidRPr="007D1CEE">
              <w:t>cashin</w:t>
            </w:r>
            <w:proofErr w:type="spellEnd"/>
            <w:proofErr w:type="gramEnd"/>
            <w:r w:rsidRPr="007D1CEE">
              <w:t xml:space="preserve"> codes will be shared with you, to indicate the print location, ie where you want the Cheque printed. The </w:t>
            </w:r>
            <w:r w:rsidRPr="007D1CEE">
              <w:lastRenderedPageBreak/>
              <w:t>same can be printed closest to the delivery location across some 50 odd HDFC Bank print locations in the Country.</w:t>
            </w:r>
          </w:p>
        </w:tc>
      </w:tr>
      <w:tr w:rsidR="007D1CEE" w:rsidRPr="007D1CEE" w14:paraId="1ABBA214" w14:textId="77777777" w:rsidTr="007D1CEE">
        <w:tc>
          <w:tcPr>
            <w:tcW w:w="450" w:type="dxa"/>
            <w:tcBorders>
              <w:top w:val="nil"/>
              <w:left w:val="single" w:sz="4" w:space="0" w:color="000000"/>
              <w:bottom w:val="single" w:sz="4" w:space="0" w:color="000000"/>
              <w:right w:val="nil"/>
            </w:tcBorders>
          </w:tcPr>
          <w:p w14:paraId="4445A3DB"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3EABCF37" w14:textId="77777777" w:rsidR="007D1CEE" w:rsidRPr="007D1CEE" w:rsidRDefault="007D1CEE" w:rsidP="007D1CEE">
            <w:r w:rsidRPr="007D1CEE">
              <w:t>Bene Bank IFSC code</w:t>
            </w:r>
          </w:p>
        </w:tc>
        <w:tc>
          <w:tcPr>
            <w:tcW w:w="630" w:type="dxa"/>
            <w:tcBorders>
              <w:top w:val="nil"/>
              <w:left w:val="single" w:sz="4" w:space="0" w:color="000000"/>
              <w:bottom w:val="single" w:sz="4" w:space="0" w:color="000000"/>
              <w:right w:val="nil"/>
            </w:tcBorders>
            <w:hideMark/>
          </w:tcPr>
          <w:p w14:paraId="603955D5"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129EB8F4"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6E2A23AE" w14:textId="77777777" w:rsidR="007D1CEE" w:rsidRPr="007D1CEE" w:rsidRDefault="007D1CEE" w:rsidP="007D1CEE">
            <w:r w:rsidRPr="007D1CEE">
              <w:t>11</w:t>
            </w:r>
          </w:p>
        </w:tc>
        <w:tc>
          <w:tcPr>
            <w:tcW w:w="630" w:type="dxa"/>
            <w:tcBorders>
              <w:top w:val="nil"/>
              <w:left w:val="single" w:sz="4" w:space="0" w:color="000000"/>
              <w:bottom w:val="single" w:sz="4" w:space="0" w:color="000000"/>
              <w:right w:val="nil"/>
            </w:tcBorders>
            <w:hideMark/>
          </w:tcPr>
          <w:p w14:paraId="61A7CF82" w14:textId="77777777" w:rsidR="007D1CEE" w:rsidRPr="007D1CEE" w:rsidRDefault="007D1CEE" w:rsidP="007D1CEE">
            <w:r w:rsidRPr="007D1CEE">
              <w:t>538</w:t>
            </w:r>
          </w:p>
        </w:tc>
        <w:tc>
          <w:tcPr>
            <w:tcW w:w="630" w:type="dxa"/>
            <w:tcBorders>
              <w:top w:val="nil"/>
              <w:left w:val="single" w:sz="4" w:space="0" w:color="000000"/>
              <w:bottom w:val="single" w:sz="4" w:space="0" w:color="000000"/>
              <w:right w:val="nil"/>
            </w:tcBorders>
            <w:hideMark/>
          </w:tcPr>
          <w:p w14:paraId="7DD08D75" w14:textId="77777777" w:rsidR="007D1CEE" w:rsidRPr="007D1CEE" w:rsidRDefault="007D1CEE" w:rsidP="007D1CEE">
            <w:r w:rsidRPr="007D1CEE">
              <w:t>548</w:t>
            </w:r>
          </w:p>
        </w:tc>
        <w:tc>
          <w:tcPr>
            <w:tcW w:w="1958" w:type="dxa"/>
            <w:tcBorders>
              <w:top w:val="nil"/>
              <w:left w:val="single" w:sz="4" w:space="0" w:color="000000"/>
              <w:bottom w:val="single" w:sz="4" w:space="0" w:color="000000"/>
              <w:right w:val="nil"/>
            </w:tcBorders>
            <w:hideMark/>
          </w:tcPr>
          <w:p w14:paraId="44CFBC89" w14:textId="77777777" w:rsidR="007D1CEE" w:rsidRPr="007D1CEE" w:rsidRDefault="007D1CEE" w:rsidP="007D1CEE">
            <w:r w:rsidRPr="007D1CEE">
              <w:t>Bene Bank IFSC Code to be populated</w:t>
            </w:r>
          </w:p>
        </w:tc>
        <w:tc>
          <w:tcPr>
            <w:tcW w:w="2900" w:type="dxa"/>
            <w:tcBorders>
              <w:top w:val="nil"/>
              <w:left w:val="single" w:sz="4" w:space="0" w:color="000000"/>
              <w:bottom w:val="single" w:sz="4" w:space="0" w:color="000000"/>
              <w:right w:val="single" w:sz="4" w:space="0" w:color="000000"/>
            </w:tcBorders>
          </w:tcPr>
          <w:p w14:paraId="7080B77F" w14:textId="77777777" w:rsidR="007D1CEE" w:rsidRPr="007D1CEE" w:rsidRDefault="007D1CEE" w:rsidP="007D1CEE">
            <w:r w:rsidRPr="007D1CEE">
              <w:t xml:space="preserve">Mandatory for RTGS &amp; NEFT. IFSC stands for the Indian Financial system </w:t>
            </w:r>
            <w:proofErr w:type="spellStart"/>
            <w:r w:rsidRPr="007D1CEE">
              <w:t>Code.Though</w:t>
            </w:r>
            <w:proofErr w:type="spellEnd"/>
            <w:r w:rsidRPr="007D1CEE">
              <w:t xml:space="preserve"> most banks are now trying to adopt the same IFSC Code for RTGS and NEFT. The IFSC code might be different for RTGS and NEFT for certain Bank branches.</w:t>
            </w:r>
          </w:p>
          <w:p w14:paraId="150C7A47" w14:textId="77777777" w:rsidR="007D1CEE" w:rsidRPr="007D1CEE" w:rsidRDefault="007D1CEE" w:rsidP="007D1CEE"/>
        </w:tc>
      </w:tr>
      <w:tr w:rsidR="007D1CEE" w:rsidRPr="007D1CEE" w14:paraId="3E4ECAB1" w14:textId="77777777" w:rsidTr="007D1CEE">
        <w:tc>
          <w:tcPr>
            <w:tcW w:w="450" w:type="dxa"/>
            <w:tcBorders>
              <w:top w:val="nil"/>
              <w:left w:val="single" w:sz="4" w:space="0" w:color="000000"/>
              <w:bottom w:val="single" w:sz="4" w:space="0" w:color="000000"/>
              <w:right w:val="nil"/>
            </w:tcBorders>
          </w:tcPr>
          <w:p w14:paraId="2B459A28"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2837AF8C" w14:textId="77777777" w:rsidR="007D1CEE" w:rsidRPr="007D1CEE" w:rsidRDefault="007D1CEE" w:rsidP="007D1CEE">
            <w:r w:rsidRPr="007D1CEE">
              <w:t>Bene A/c type</w:t>
            </w:r>
          </w:p>
        </w:tc>
        <w:tc>
          <w:tcPr>
            <w:tcW w:w="630" w:type="dxa"/>
            <w:tcBorders>
              <w:top w:val="nil"/>
              <w:left w:val="single" w:sz="4" w:space="0" w:color="000000"/>
              <w:bottom w:val="single" w:sz="4" w:space="0" w:color="000000"/>
              <w:right w:val="nil"/>
            </w:tcBorders>
            <w:hideMark/>
          </w:tcPr>
          <w:p w14:paraId="7B565E7B" w14:textId="77777777" w:rsidR="007D1CEE" w:rsidRPr="007D1CEE" w:rsidRDefault="007D1CEE" w:rsidP="007D1CEE">
            <w:r w:rsidRPr="007D1CEE">
              <w:t>N</w:t>
            </w:r>
          </w:p>
        </w:tc>
        <w:tc>
          <w:tcPr>
            <w:tcW w:w="540" w:type="dxa"/>
            <w:tcBorders>
              <w:top w:val="nil"/>
              <w:left w:val="single" w:sz="4" w:space="0" w:color="000000"/>
              <w:bottom w:val="single" w:sz="4" w:space="0" w:color="000000"/>
              <w:right w:val="nil"/>
            </w:tcBorders>
            <w:hideMark/>
          </w:tcPr>
          <w:p w14:paraId="3B737F9B"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58F33EF0" w14:textId="77777777" w:rsidR="007D1CEE" w:rsidRPr="007D1CEE" w:rsidRDefault="007D1CEE" w:rsidP="007D1CEE">
            <w:r w:rsidRPr="007D1CEE">
              <w:t>3</w:t>
            </w:r>
          </w:p>
        </w:tc>
        <w:tc>
          <w:tcPr>
            <w:tcW w:w="630" w:type="dxa"/>
            <w:tcBorders>
              <w:top w:val="nil"/>
              <w:left w:val="single" w:sz="4" w:space="0" w:color="000000"/>
              <w:bottom w:val="single" w:sz="4" w:space="0" w:color="000000"/>
              <w:right w:val="nil"/>
            </w:tcBorders>
            <w:hideMark/>
          </w:tcPr>
          <w:p w14:paraId="06C27108" w14:textId="77777777" w:rsidR="007D1CEE" w:rsidRPr="007D1CEE" w:rsidRDefault="007D1CEE" w:rsidP="007D1CEE">
            <w:r w:rsidRPr="007D1CEE">
              <w:t>549</w:t>
            </w:r>
          </w:p>
        </w:tc>
        <w:tc>
          <w:tcPr>
            <w:tcW w:w="630" w:type="dxa"/>
            <w:tcBorders>
              <w:top w:val="nil"/>
              <w:left w:val="single" w:sz="4" w:space="0" w:color="000000"/>
              <w:bottom w:val="single" w:sz="4" w:space="0" w:color="000000"/>
              <w:right w:val="nil"/>
            </w:tcBorders>
            <w:hideMark/>
          </w:tcPr>
          <w:p w14:paraId="6C76EC56" w14:textId="77777777" w:rsidR="007D1CEE" w:rsidRPr="007D1CEE" w:rsidRDefault="007D1CEE" w:rsidP="007D1CEE">
            <w:r w:rsidRPr="007D1CEE">
              <w:t>551</w:t>
            </w:r>
          </w:p>
        </w:tc>
        <w:tc>
          <w:tcPr>
            <w:tcW w:w="1958" w:type="dxa"/>
            <w:tcBorders>
              <w:top w:val="nil"/>
              <w:left w:val="single" w:sz="4" w:space="0" w:color="000000"/>
              <w:bottom w:val="single" w:sz="4" w:space="0" w:color="000000"/>
              <w:right w:val="nil"/>
            </w:tcBorders>
            <w:hideMark/>
          </w:tcPr>
          <w:p w14:paraId="2955946F" w14:textId="77777777" w:rsidR="007D1CEE" w:rsidRPr="007D1CEE" w:rsidRDefault="007D1CEE" w:rsidP="007D1CEE">
            <w:r w:rsidRPr="007D1CEE">
              <w:t>Bene Bank A/c type – Current / SB</w:t>
            </w:r>
          </w:p>
        </w:tc>
        <w:tc>
          <w:tcPr>
            <w:tcW w:w="2900" w:type="dxa"/>
            <w:tcBorders>
              <w:top w:val="nil"/>
              <w:left w:val="single" w:sz="4" w:space="0" w:color="000000"/>
              <w:bottom w:val="single" w:sz="4" w:space="0" w:color="000000"/>
              <w:right w:val="single" w:sz="4" w:space="0" w:color="000000"/>
            </w:tcBorders>
          </w:tcPr>
          <w:p w14:paraId="532C1D19" w14:textId="77777777" w:rsidR="007D1CEE" w:rsidRPr="007D1CEE" w:rsidRDefault="007D1CEE" w:rsidP="007D1CEE">
            <w:r w:rsidRPr="007D1CEE">
              <w:t>010 or 011 Mandatory for RTGS &amp; NEFT,</w:t>
            </w:r>
          </w:p>
          <w:p w14:paraId="5E651974" w14:textId="77777777" w:rsidR="007D1CEE" w:rsidRPr="007D1CEE" w:rsidRDefault="007D1CEE" w:rsidP="007D1CEE"/>
          <w:p w14:paraId="678E5B05" w14:textId="77777777" w:rsidR="007D1CEE" w:rsidRPr="007D1CEE" w:rsidRDefault="007D1CEE" w:rsidP="007D1CEE">
            <w:r w:rsidRPr="007D1CEE">
              <w:t xml:space="preserve">010 </w:t>
            </w:r>
            <w:proofErr w:type="gramStart"/>
            <w:r w:rsidRPr="007D1CEE">
              <w:t>indicates  Savings</w:t>
            </w:r>
            <w:proofErr w:type="gramEnd"/>
            <w:r w:rsidRPr="007D1CEE">
              <w:t xml:space="preserve"> Bank</w:t>
            </w:r>
          </w:p>
          <w:p w14:paraId="5B46AD86" w14:textId="77777777" w:rsidR="007D1CEE" w:rsidRPr="007D1CEE" w:rsidRDefault="007D1CEE" w:rsidP="007D1CEE"/>
          <w:p w14:paraId="417BDE4C" w14:textId="77777777" w:rsidR="007D1CEE" w:rsidRPr="007D1CEE" w:rsidRDefault="007D1CEE" w:rsidP="007D1CEE">
            <w:r w:rsidRPr="007D1CEE">
              <w:t>011 indicates Current Account</w:t>
            </w:r>
          </w:p>
          <w:p w14:paraId="480BE3AC" w14:textId="77777777" w:rsidR="007D1CEE" w:rsidRPr="007D1CEE" w:rsidRDefault="007D1CEE" w:rsidP="007D1CEE"/>
          <w:p w14:paraId="0B2A2411" w14:textId="77777777" w:rsidR="007D1CEE" w:rsidRPr="007D1CEE" w:rsidRDefault="007D1CEE" w:rsidP="007D1CEE">
            <w:r w:rsidRPr="007D1CEE">
              <w:t>013 indicates Cash credit Account</w:t>
            </w:r>
          </w:p>
          <w:p w14:paraId="6AB646D6" w14:textId="77777777" w:rsidR="007D1CEE" w:rsidRPr="007D1CEE" w:rsidRDefault="007D1CEE" w:rsidP="007D1CEE"/>
          <w:p w14:paraId="6DC87574" w14:textId="77777777" w:rsidR="007D1CEE" w:rsidRPr="007D1CEE" w:rsidRDefault="007D1CEE" w:rsidP="007D1CEE">
            <w:r w:rsidRPr="007D1CEE">
              <w:t>the same can be maintained as static field with either 010 or 011 constant</w:t>
            </w:r>
          </w:p>
        </w:tc>
      </w:tr>
      <w:tr w:rsidR="007D1CEE" w:rsidRPr="007D1CEE" w14:paraId="2F9DDDE5" w14:textId="77777777" w:rsidTr="007D1CEE">
        <w:tc>
          <w:tcPr>
            <w:tcW w:w="450" w:type="dxa"/>
            <w:tcBorders>
              <w:top w:val="nil"/>
              <w:left w:val="single" w:sz="4" w:space="0" w:color="000000"/>
              <w:bottom w:val="single" w:sz="4" w:space="0" w:color="000000"/>
              <w:right w:val="nil"/>
            </w:tcBorders>
          </w:tcPr>
          <w:p w14:paraId="6FC2C356"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1DCCAEAF" w14:textId="77777777" w:rsidR="007D1CEE" w:rsidRPr="007D1CEE" w:rsidRDefault="007D1CEE" w:rsidP="007D1CEE">
            <w:r w:rsidRPr="007D1CEE">
              <w:t xml:space="preserve">Bene </w:t>
            </w:r>
            <w:proofErr w:type="gramStart"/>
            <w:r w:rsidRPr="007D1CEE">
              <w:t>Bank  Name</w:t>
            </w:r>
            <w:proofErr w:type="gramEnd"/>
          </w:p>
        </w:tc>
        <w:tc>
          <w:tcPr>
            <w:tcW w:w="630" w:type="dxa"/>
            <w:tcBorders>
              <w:top w:val="nil"/>
              <w:left w:val="single" w:sz="4" w:space="0" w:color="000000"/>
              <w:bottom w:val="single" w:sz="4" w:space="0" w:color="000000"/>
              <w:right w:val="nil"/>
            </w:tcBorders>
            <w:hideMark/>
          </w:tcPr>
          <w:p w14:paraId="50562D8A"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151DE94B"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378B93C6" w14:textId="77777777" w:rsidR="007D1CEE" w:rsidRPr="007D1CEE" w:rsidRDefault="007D1CEE" w:rsidP="007D1CEE">
            <w:r w:rsidRPr="007D1CEE">
              <w:t>70</w:t>
            </w:r>
          </w:p>
        </w:tc>
        <w:tc>
          <w:tcPr>
            <w:tcW w:w="630" w:type="dxa"/>
            <w:tcBorders>
              <w:top w:val="nil"/>
              <w:left w:val="single" w:sz="4" w:space="0" w:color="000000"/>
              <w:bottom w:val="single" w:sz="4" w:space="0" w:color="000000"/>
              <w:right w:val="nil"/>
            </w:tcBorders>
            <w:hideMark/>
          </w:tcPr>
          <w:p w14:paraId="00B0EF3F" w14:textId="77777777" w:rsidR="007D1CEE" w:rsidRPr="007D1CEE" w:rsidRDefault="007D1CEE" w:rsidP="007D1CEE">
            <w:r w:rsidRPr="007D1CEE">
              <w:t>552</w:t>
            </w:r>
          </w:p>
        </w:tc>
        <w:tc>
          <w:tcPr>
            <w:tcW w:w="630" w:type="dxa"/>
            <w:tcBorders>
              <w:top w:val="nil"/>
              <w:left w:val="single" w:sz="4" w:space="0" w:color="000000"/>
              <w:bottom w:val="single" w:sz="4" w:space="0" w:color="000000"/>
              <w:right w:val="nil"/>
            </w:tcBorders>
            <w:hideMark/>
          </w:tcPr>
          <w:p w14:paraId="1ED6EEF9" w14:textId="77777777" w:rsidR="007D1CEE" w:rsidRPr="007D1CEE" w:rsidRDefault="007D1CEE" w:rsidP="007D1CEE">
            <w:r w:rsidRPr="007D1CEE">
              <w:t>621</w:t>
            </w:r>
          </w:p>
        </w:tc>
        <w:tc>
          <w:tcPr>
            <w:tcW w:w="1958" w:type="dxa"/>
            <w:tcBorders>
              <w:top w:val="nil"/>
              <w:left w:val="single" w:sz="4" w:space="0" w:color="000000"/>
              <w:bottom w:val="single" w:sz="4" w:space="0" w:color="000000"/>
              <w:right w:val="nil"/>
            </w:tcBorders>
            <w:hideMark/>
          </w:tcPr>
          <w:p w14:paraId="369A8AF2" w14:textId="77777777" w:rsidR="007D1CEE" w:rsidRPr="007D1CEE" w:rsidRDefault="007D1CEE" w:rsidP="007D1CEE">
            <w:r w:rsidRPr="007D1CEE">
              <w:t>CLIENT to provide the bene bank name</w:t>
            </w:r>
          </w:p>
        </w:tc>
        <w:tc>
          <w:tcPr>
            <w:tcW w:w="2900" w:type="dxa"/>
            <w:tcBorders>
              <w:top w:val="nil"/>
              <w:left w:val="single" w:sz="4" w:space="0" w:color="000000"/>
              <w:bottom w:val="single" w:sz="4" w:space="0" w:color="000000"/>
              <w:right w:val="single" w:sz="4" w:space="0" w:color="000000"/>
            </w:tcBorders>
          </w:tcPr>
          <w:p w14:paraId="61D125A4" w14:textId="77777777" w:rsidR="007D1CEE" w:rsidRPr="007D1CEE" w:rsidRDefault="007D1CEE" w:rsidP="007D1CEE"/>
        </w:tc>
      </w:tr>
      <w:tr w:rsidR="007D1CEE" w:rsidRPr="007D1CEE" w14:paraId="38A3A6AE" w14:textId="77777777" w:rsidTr="007D1CEE">
        <w:tc>
          <w:tcPr>
            <w:tcW w:w="450" w:type="dxa"/>
            <w:tcBorders>
              <w:top w:val="nil"/>
              <w:left w:val="single" w:sz="4" w:space="0" w:color="000000"/>
              <w:bottom w:val="single" w:sz="4" w:space="0" w:color="000000"/>
              <w:right w:val="nil"/>
            </w:tcBorders>
          </w:tcPr>
          <w:p w14:paraId="56566172"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4AE548A7" w14:textId="77777777" w:rsidR="007D1CEE" w:rsidRPr="007D1CEE" w:rsidRDefault="007D1CEE" w:rsidP="007D1CEE">
            <w:r w:rsidRPr="007D1CEE">
              <w:t xml:space="preserve">Bene </w:t>
            </w:r>
            <w:proofErr w:type="gramStart"/>
            <w:r w:rsidRPr="007D1CEE">
              <w:t>Bank  A</w:t>
            </w:r>
            <w:proofErr w:type="gramEnd"/>
            <w:r w:rsidRPr="007D1CEE">
              <w:t>/c #</w:t>
            </w:r>
          </w:p>
        </w:tc>
        <w:tc>
          <w:tcPr>
            <w:tcW w:w="630" w:type="dxa"/>
            <w:tcBorders>
              <w:top w:val="nil"/>
              <w:left w:val="single" w:sz="4" w:space="0" w:color="000000"/>
              <w:bottom w:val="single" w:sz="4" w:space="0" w:color="000000"/>
              <w:right w:val="nil"/>
            </w:tcBorders>
            <w:hideMark/>
          </w:tcPr>
          <w:p w14:paraId="5920FA45" w14:textId="77777777" w:rsidR="007D1CEE" w:rsidRPr="007D1CEE" w:rsidRDefault="007D1CEE" w:rsidP="007D1CEE">
            <w:r w:rsidRPr="007D1CEE">
              <w:t>A/N</w:t>
            </w:r>
          </w:p>
        </w:tc>
        <w:tc>
          <w:tcPr>
            <w:tcW w:w="540" w:type="dxa"/>
            <w:tcBorders>
              <w:top w:val="nil"/>
              <w:left w:val="single" w:sz="4" w:space="0" w:color="000000"/>
              <w:bottom w:val="single" w:sz="4" w:space="0" w:color="000000"/>
              <w:right w:val="nil"/>
            </w:tcBorders>
            <w:hideMark/>
          </w:tcPr>
          <w:p w14:paraId="612E0D78" w14:textId="77777777" w:rsidR="007D1CEE" w:rsidRPr="007D1CEE" w:rsidRDefault="007D1CEE" w:rsidP="007D1CEE">
            <w:r w:rsidRPr="007D1CEE">
              <w:t>M/O</w:t>
            </w:r>
          </w:p>
        </w:tc>
        <w:tc>
          <w:tcPr>
            <w:tcW w:w="652" w:type="dxa"/>
            <w:tcBorders>
              <w:top w:val="nil"/>
              <w:left w:val="single" w:sz="4" w:space="0" w:color="000000"/>
              <w:bottom w:val="single" w:sz="4" w:space="0" w:color="000000"/>
              <w:right w:val="nil"/>
            </w:tcBorders>
            <w:hideMark/>
          </w:tcPr>
          <w:p w14:paraId="3EC79DB8" w14:textId="77777777" w:rsidR="007D1CEE" w:rsidRPr="007D1CEE" w:rsidRDefault="007D1CEE" w:rsidP="007D1CEE">
            <w:r w:rsidRPr="007D1CEE">
              <w:t>25</w:t>
            </w:r>
          </w:p>
        </w:tc>
        <w:tc>
          <w:tcPr>
            <w:tcW w:w="630" w:type="dxa"/>
            <w:tcBorders>
              <w:top w:val="nil"/>
              <w:left w:val="single" w:sz="4" w:space="0" w:color="000000"/>
              <w:bottom w:val="single" w:sz="4" w:space="0" w:color="000000"/>
              <w:right w:val="nil"/>
            </w:tcBorders>
            <w:hideMark/>
          </w:tcPr>
          <w:p w14:paraId="0AFA6F9E" w14:textId="77777777" w:rsidR="007D1CEE" w:rsidRPr="007D1CEE" w:rsidRDefault="007D1CEE" w:rsidP="007D1CEE">
            <w:r w:rsidRPr="007D1CEE">
              <w:t>622</w:t>
            </w:r>
          </w:p>
        </w:tc>
        <w:tc>
          <w:tcPr>
            <w:tcW w:w="630" w:type="dxa"/>
            <w:tcBorders>
              <w:top w:val="nil"/>
              <w:left w:val="single" w:sz="4" w:space="0" w:color="000000"/>
              <w:bottom w:val="single" w:sz="4" w:space="0" w:color="000000"/>
              <w:right w:val="nil"/>
            </w:tcBorders>
            <w:hideMark/>
          </w:tcPr>
          <w:p w14:paraId="4498B6B9" w14:textId="77777777" w:rsidR="007D1CEE" w:rsidRPr="007D1CEE" w:rsidRDefault="007D1CEE" w:rsidP="007D1CEE">
            <w:r w:rsidRPr="007D1CEE">
              <w:t>646</w:t>
            </w:r>
          </w:p>
        </w:tc>
        <w:tc>
          <w:tcPr>
            <w:tcW w:w="1958" w:type="dxa"/>
            <w:tcBorders>
              <w:top w:val="nil"/>
              <w:left w:val="single" w:sz="4" w:space="0" w:color="000000"/>
              <w:bottom w:val="single" w:sz="4" w:space="0" w:color="000000"/>
              <w:right w:val="nil"/>
            </w:tcBorders>
            <w:hideMark/>
          </w:tcPr>
          <w:p w14:paraId="31A6A522" w14:textId="77777777" w:rsidR="007D1CEE" w:rsidRPr="007D1CEE" w:rsidRDefault="007D1CEE" w:rsidP="007D1CEE">
            <w:r w:rsidRPr="007D1CEE">
              <w:t>CLIENT to provide the bene the bene a/c # details in this field.</w:t>
            </w:r>
          </w:p>
        </w:tc>
        <w:tc>
          <w:tcPr>
            <w:tcW w:w="2900" w:type="dxa"/>
            <w:tcBorders>
              <w:top w:val="nil"/>
              <w:left w:val="single" w:sz="4" w:space="0" w:color="000000"/>
              <w:bottom w:val="single" w:sz="4" w:space="0" w:color="000000"/>
              <w:right w:val="single" w:sz="4" w:space="0" w:color="000000"/>
            </w:tcBorders>
            <w:hideMark/>
          </w:tcPr>
          <w:p w14:paraId="6119DF98" w14:textId="77777777" w:rsidR="007D1CEE" w:rsidRPr="007D1CEE" w:rsidRDefault="007D1CEE" w:rsidP="007D1CEE">
            <w:r w:rsidRPr="007D1CEE">
              <w:t>Mandatory for A/c to A/c and RTGS &amp; NEFT</w:t>
            </w:r>
          </w:p>
        </w:tc>
      </w:tr>
      <w:tr w:rsidR="007D1CEE" w:rsidRPr="007D1CEE" w14:paraId="6A68FD34" w14:textId="77777777" w:rsidTr="007D1CEE">
        <w:tc>
          <w:tcPr>
            <w:tcW w:w="450" w:type="dxa"/>
            <w:tcBorders>
              <w:top w:val="nil"/>
              <w:left w:val="single" w:sz="4" w:space="0" w:color="000000"/>
              <w:bottom w:val="single" w:sz="4" w:space="0" w:color="000000"/>
              <w:right w:val="nil"/>
            </w:tcBorders>
          </w:tcPr>
          <w:p w14:paraId="793E4097"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6440E9D3" w14:textId="77777777" w:rsidR="007D1CEE" w:rsidRPr="007D1CEE" w:rsidRDefault="007D1CEE" w:rsidP="007D1CEE">
            <w:r w:rsidRPr="007D1CEE">
              <w:t>Bene Bank Branch</w:t>
            </w:r>
          </w:p>
        </w:tc>
        <w:tc>
          <w:tcPr>
            <w:tcW w:w="630" w:type="dxa"/>
            <w:tcBorders>
              <w:top w:val="nil"/>
              <w:left w:val="single" w:sz="4" w:space="0" w:color="000000"/>
              <w:bottom w:val="single" w:sz="4" w:space="0" w:color="000000"/>
              <w:right w:val="nil"/>
            </w:tcBorders>
            <w:hideMark/>
          </w:tcPr>
          <w:p w14:paraId="29571EFE"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0E4CB9DD"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3083009E" w14:textId="77777777" w:rsidR="007D1CEE" w:rsidRPr="007D1CEE" w:rsidRDefault="007D1CEE" w:rsidP="007D1CEE">
            <w:r w:rsidRPr="007D1CEE">
              <w:t>40</w:t>
            </w:r>
          </w:p>
        </w:tc>
        <w:tc>
          <w:tcPr>
            <w:tcW w:w="630" w:type="dxa"/>
            <w:tcBorders>
              <w:top w:val="nil"/>
              <w:left w:val="single" w:sz="4" w:space="0" w:color="000000"/>
              <w:bottom w:val="single" w:sz="4" w:space="0" w:color="000000"/>
              <w:right w:val="nil"/>
            </w:tcBorders>
            <w:hideMark/>
          </w:tcPr>
          <w:p w14:paraId="2CBB831E" w14:textId="77777777" w:rsidR="007D1CEE" w:rsidRPr="007D1CEE" w:rsidRDefault="007D1CEE" w:rsidP="007D1CEE">
            <w:r w:rsidRPr="007D1CEE">
              <w:t>647</w:t>
            </w:r>
          </w:p>
        </w:tc>
        <w:tc>
          <w:tcPr>
            <w:tcW w:w="630" w:type="dxa"/>
            <w:tcBorders>
              <w:top w:val="nil"/>
              <w:left w:val="single" w:sz="4" w:space="0" w:color="000000"/>
              <w:bottom w:val="single" w:sz="4" w:space="0" w:color="000000"/>
              <w:right w:val="nil"/>
            </w:tcBorders>
            <w:hideMark/>
          </w:tcPr>
          <w:p w14:paraId="30A1E7F2" w14:textId="77777777" w:rsidR="007D1CEE" w:rsidRPr="007D1CEE" w:rsidRDefault="007D1CEE" w:rsidP="007D1CEE">
            <w:r w:rsidRPr="007D1CEE">
              <w:t>686</w:t>
            </w:r>
          </w:p>
        </w:tc>
        <w:tc>
          <w:tcPr>
            <w:tcW w:w="1958" w:type="dxa"/>
            <w:tcBorders>
              <w:top w:val="nil"/>
              <w:left w:val="single" w:sz="4" w:space="0" w:color="000000"/>
              <w:bottom w:val="single" w:sz="4" w:space="0" w:color="000000"/>
              <w:right w:val="nil"/>
            </w:tcBorders>
            <w:hideMark/>
          </w:tcPr>
          <w:p w14:paraId="4E4C04C8" w14:textId="77777777" w:rsidR="007D1CEE" w:rsidRPr="007D1CEE" w:rsidRDefault="007D1CEE" w:rsidP="007D1CEE">
            <w:r w:rsidRPr="007D1CEE">
              <w:t>Bene Bank Branch</w:t>
            </w:r>
          </w:p>
        </w:tc>
        <w:tc>
          <w:tcPr>
            <w:tcW w:w="2900" w:type="dxa"/>
            <w:tcBorders>
              <w:top w:val="nil"/>
              <w:left w:val="single" w:sz="4" w:space="0" w:color="000000"/>
              <w:bottom w:val="single" w:sz="4" w:space="0" w:color="000000"/>
              <w:right w:val="single" w:sz="4" w:space="0" w:color="000000"/>
            </w:tcBorders>
            <w:hideMark/>
          </w:tcPr>
          <w:p w14:paraId="55604CA3" w14:textId="77777777" w:rsidR="007D1CEE" w:rsidRPr="007D1CEE" w:rsidRDefault="007D1CEE" w:rsidP="007D1CEE">
            <w:proofErr w:type="spellStart"/>
            <w:r w:rsidRPr="007D1CEE">
              <w:t>Eg.</w:t>
            </w:r>
            <w:proofErr w:type="spellEnd"/>
            <w:r w:rsidRPr="007D1CEE">
              <w:t xml:space="preserve"> Nariman Point</w:t>
            </w:r>
          </w:p>
        </w:tc>
      </w:tr>
      <w:tr w:rsidR="007D1CEE" w:rsidRPr="007D1CEE" w14:paraId="5E6C344B" w14:textId="77777777" w:rsidTr="007D1CEE">
        <w:tc>
          <w:tcPr>
            <w:tcW w:w="450" w:type="dxa"/>
            <w:tcBorders>
              <w:top w:val="nil"/>
              <w:left w:val="single" w:sz="4" w:space="0" w:color="000000"/>
              <w:bottom w:val="single" w:sz="4" w:space="0" w:color="000000"/>
              <w:right w:val="nil"/>
            </w:tcBorders>
          </w:tcPr>
          <w:p w14:paraId="58C6949F"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554084B5" w14:textId="77777777" w:rsidR="007D1CEE" w:rsidRPr="007D1CEE" w:rsidRDefault="007D1CEE" w:rsidP="007D1CEE">
            <w:r w:rsidRPr="007D1CEE">
              <w:t>Bene Bank Location</w:t>
            </w:r>
          </w:p>
        </w:tc>
        <w:tc>
          <w:tcPr>
            <w:tcW w:w="630" w:type="dxa"/>
            <w:tcBorders>
              <w:top w:val="nil"/>
              <w:left w:val="single" w:sz="4" w:space="0" w:color="000000"/>
              <w:bottom w:val="single" w:sz="4" w:space="0" w:color="000000"/>
              <w:right w:val="nil"/>
            </w:tcBorders>
            <w:hideMark/>
          </w:tcPr>
          <w:p w14:paraId="272FF1A4"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7555EAE7"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7C21A74F" w14:textId="77777777" w:rsidR="007D1CEE" w:rsidRPr="007D1CEE" w:rsidRDefault="007D1CEE" w:rsidP="007D1CEE">
            <w:r w:rsidRPr="007D1CEE">
              <w:t>40</w:t>
            </w:r>
          </w:p>
        </w:tc>
        <w:tc>
          <w:tcPr>
            <w:tcW w:w="630" w:type="dxa"/>
            <w:tcBorders>
              <w:top w:val="nil"/>
              <w:left w:val="single" w:sz="4" w:space="0" w:color="000000"/>
              <w:bottom w:val="single" w:sz="4" w:space="0" w:color="000000"/>
              <w:right w:val="nil"/>
            </w:tcBorders>
            <w:hideMark/>
          </w:tcPr>
          <w:p w14:paraId="321C8A98" w14:textId="77777777" w:rsidR="007D1CEE" w:rsidRPr="007D1CEE" w:rsidRDefault="007D1CEE" w:rsidP="007D1CEE">
            <w:r w:rsidRPr="007D1CEE">
              <w:t>687</w:t>
            </w:r>
          </w:p>
        </w:tc>
        <w:tc>
          <w:tcPr>
            <w:tcW w:w="630" w:type="dxa"/>
            <w:tcBorders>
              <w:top w:val="nil"/>
              <w:left w:val="single" w:sz="4" w:space="0" w:color="000000"/>
              <w:bottom w:val="single" w:sz="4" w:space="0" w:color="000000"/>
              <w:right w:val="nil"/>
            </w:tcBorders>
            <w:hideMark/>
          </w:tcPr>
          <w:p w14:paraId="0BFDBDAB" w14:textId="77777777" w:rsidR="007D1CEE" w:rsidRPr="007D1CEE" w:rsidRDefault="007D1CEE" w:rsidP="007D1CEE">
            <w:r w:rsidRPr="007D1CEE">
              <w:t>726</w:t>
            </w:r>
          </w:p>
        </w:tc>
        <w:tc>
          <w:tcPr>
            <w:tcW w:w="1958" w:type="dxa"/>
            <w:tcBorders>
              <w:top w:val="nil"/>
              <w:left w:val="single" w:sz="4" w:space="0" w:color="000000"/>
              <w:bottom w:val="single" w:sz="4" w:space="0" w:color="000000"/>
              <w:right w:val="nil"/>
            </w:tcBorders>
            <w:hideMark/>
          </w:tcPr>
          <w:p w14:paraId="2061F16F" w14:textId="77777777" w:rsidR="007D1CEE" w:rsidRPr="007D1CEE" w:rsidRDefault="007D1CEE" w:rsidP="007D1CEE">
            <w:r w:rsidRPr="007D1CEE">
              <w:t>Bene Bank branch Location</w:t>
            </w:r>
          </w:p>
        </w:tc>
        <w:tc>
          <w:tcPr>
            <w:tcW w:w="2900" w:type="dxa"/>
            <w:tcBorders>
              <w:top w:val="nil"/>
              <w:left w:val="single" w:sz="4" w:space="0" w:color="000000"/>
              <w:bottom w:val="single" w:sz="4" w:space="0" w:color="000000"/>
              <w:right w:val="single" w:sz="4" w:space="0" w:color="000000"/>
            </w:tcBorders>
            <w:hideMark/>
          </w:tcPr>
          <w:p w14:paraId="6877FE85" w14:textId="77777777" w:rsidR="007D1CEE" w:rsidRPr="007D1CEE" w:rsidRDefault="007D1CEE" w:rsidP="007D1CEE">
            <w:proofErr w:type="spellStart"/>
            <w:r w:rsidRPr="007D1CEE">
              <w:t>Eg.</w:t>
            </w:r>
            <w:proofErr w:type="spellEnd"/>
            <w:r w:rsidRPr="007D1CEE">
              <w:t xml:space="preserve"> Mumbai</w:t>
            </w:r>
          </w:p>
        </w:tc>
      </w:tr>
      <w:tr w:rsidR="007D1CEE" w:rsidRPr="007D1CEE" w14:paraId="35FD3A96" w14:textId="77777777" w:rsidTr="007D1CEE">
        <w:tc>
          <w:tcPr>
            <w:tcW w:w="450" w:type="dxa"/>
            <w:tcBorders>
              <w:top w:val="nil"/>
              <w:left w:val="single" w:sz="4" w:space="0" w:color="000000"/>
              <w:bottom w:val="single" w:sz="4" w:space="0" w:color="000000"/>
              <w:right w:val="nil"/>
            </w:tcBorders>
          </w:tcPr>
          <w:p w14:paraId="781F0460" w14:textId="77777777" w:rsidR="007D1CEE" w:rsidRPr="007D1CEE" w:rsidRDefault="007D1CEE" w:rsidP="007D1CEE">
            <w:pPr>
              <w:numPr>
                <w:ilvl w:val="0"/>
                <w:numId w:val="25"/>
              </w:numPr>
              <w:tabs>
                <w:tab w:val="left" w:pos="360"/>
              </w:tabs>
            </w:pPr>
          </w:p>
        </w:tc>
        <w:tc>
          <w:tcPr>
            <w:tcW w:w="1350" w:type="dxa"/>
            <w:tcBorders>
              <w:top w:val="nil"/>
              <w:left w:val="single" w:sz="4" w:space="0" w:color="000000"/>
              <w:bottom w:val="single" w:sz="4" w:space="0" w:color="000000"/>
              <w:right w:val="nil"/>
            </w:tcBorders>
            <w:hideMark/>
          </w:tcPr>
          <w:p w14:paraId="58F7BCA0" w14:textId="77777777" w:rsidR="007D1CEE" w:rsidRPr="007D1CEE" w:rsidRDefault="007D1CEE" w:rsidP="007D1CEE">
            <w:r w:rsidRPr="007D1CEE">
              <w:t>Bene Mail Id</w:t>
            </w:r>
          </w:p>
        </w:tc>
        <w:tc>
          <w:tcPr>
            <w:tcW w:w="630" w:type="dxa"/>
            <w:tcBorders>
              <w:top w:val="nil"/>
              <w:left w:val="single" w:sz="4" w:space="0" w:color="000000"/>
              <w:bottom w:val="single" w:sz="4" w:space="0" w:color="000000"/>
              <w:right w:val="nil"/>
            </w:tcBorders>
            <w:hideMark/>
          </w:tcPr>
          <w:p w14:paraId="330C39BE" w14:textId="77777777" w:rsidR="007D1CEE" w:rsidRPr="007D1CEE" w:rsidRDefault="007D1CEE" w:rsidP="007D1CEE">
            <w:r w:rsidRPr="007D1CEE">
              <w:t>A</w:t>
            </w:r>
          </w:p>
        </w:tc>
        <w:tc>
          <w:tcPr>
            <w:tcW w:w="540" w:type="dxa"/>
            <w:tcBorders>
              <w:top w:val="nil"/>
              <w:left w:val="single" w:sz="4" w:space="0" w:color="000000"/>
              <w:bottom w:val="single" w:sz="4" w:space="0" w:color="000000"/>
              <w:right w:val="nil"/>
            </w:tcBorders>
            <w:hideMark/>
          </w:tcPr>
          <w:p w14:paraId="770FEBE9" w14:textId="77777777" w:rsidR="007D1CEE" w:rsidRPr="007D1CEE" w:rsidRDefault="007D1CEE" w:rsidP="007D1CEE">
            <w:r w:rsidRPr="007D1CEE">
              <w:t>O</w:t>
            </w:r>
          </w:p>
        </w:tc>
        <w:tc>
          <w:tcPr>
            <w:tcW w:w="652" w:type="dxa"/>
            <w:tcBorders>
              <w:top w:val="nil"/>
              <w:left w:val="single" w:sz="4" w:space="0" w:color="000000"/>
              <w:bottom w:val="single" w:sz="4" w:space="0" w:color="000000"/>
              <w:right w:val="nil"/>
            </w:tcBorders>
            <w:hideMark/>
          </w:tcPr>
          <w:p w14:paraId="38DA4B32" w14:textId="77777777" w:rsidR="007D1CEE" w:rsidRPr="007D1CEE" w:rsidRDefault="007D1CEE" w:rsidP="007D1CEE">
            <w:r w:rsidRPr="007D1CEE">
              <w:t>50</w:t>
            </w:r>
          </w:p>
        </w:tc>
        <w:tc>
          <w:tcPr>
            <w:tcW w:w="630" w:type="dxa"/>
            <w:tcBorders>
              <w:top w:val="nil"/>
              <w:left w:val="single" w:sz="4" w:space="0" w:color="000000"/>
              <w:bottom w:val="single" w:sz="4" w:space="0" w:color="000000"/>
              <w:right w:val="nil"/>
            </w:tcBorders>
            <w:hideMark/>
          </w:tcPr>
          <w:p w14:paraId="29839941" w14:textId="77777777" w:rsidR="007D1CEE" w:rsidRPr="007D1CEE" w:rsidRDefault="007D1CEE" w:rsidP="007D1CEE">
            <w:r w:rsidRPr="007D1CEE">
              <w:t>727</w:t>
            </w:r>
          </w:p>
        </w:tc>
        <w:tc>
          <w:tcPr>
            <w:tcW w:w="630" w:type="dxa"/>
            <w:tcBorders>
              <w:top w:val="nil"/>
              <w:left w:val="single" w:sz="4" w:space="0" w:color="000000"/>
              <w:bottom w:val="single" w:sz="4" w:space="0" w:color="000000"/>
              <w:right w:val="nil"/>
            </w:tcBorders>
            <w:hideMark/>
          </w:tcPr>
          <w:p w14:paraId="389B0F28" w14:textId="77777777" w:rsidR="007D1CEE" w:rsidRPr="007D1CEE" w:rsidRDefault="007D1CEE" w:rsidP="007D1CEE">
            <w:r w:rsidRPr="007D1CEE">
              <w:t>776</w:t>
            </w:r>
          </w:p>
        </w:tc>
        <w:tc>
          <w:tcPr>
            <w:tcW w:w="1958" w:type="dxa"/>
            <w:tcBorders>
              <w:top w:val="nil"/>
              <w:left w:val="single" w:sz="4" w:space="0" w:color="000000"/>
              <w:bottom w:val="single" w:sz="4" w:space="0" w:color="000000"/>
              <w:right w:val="nil"/>
            </w:tcBorders>
          </w:tcPr>
          <w:p w14:paraId="2FA14261" w14:textId="77777777" w:rsidR="007D1CEE" w:rsidRPr="007D1CEE" w:rsidRDefault="007D1CEE" w:rsidP="007D1CEE"/>
        </w:tc>
        <w:tc>
          <w:tcPr>
            <w:tcW w:w="2900" w:type="dxa"/>
            <w:tcBorders>
              <w:top w:val="nil"/>
              <w:left w:val="single" w:sz="4" w:space="0" w:color="000000"/>
              <w:bottom w:val="single" w:sz="4" w:space="0" w:color="000000"/>
              <w:right w:val="single" w:sz="4" w:space="0" w:color="000000"/>
            </w:tcBorders>
            <w:hideMark/>
          </w:tcPr>
          <w:p w14:paraId="587C5CB4" w14:textId="77777777" w:rsidR="007D1CEE" w:rsidRPr="007D1CEE" w:rsidRDefault="007D1CEE" w:rsidP="007D1CEE">
            <w:r w:rsidRPr="007D1CEE">
              <w:t xml:space="preserve">Please publish the same if an email intimation / advice needs to be sent to the vendor/customer for Transfers within HDFC bank and from HDFC to Non HDFC bank transfers electronically especially in payments </w:t>
            </w:r>
            <w:proofErr w:type="gramStart"/>
            <w:r w:rsidRPr="007D1CEE">
              <w:t>indicators  I</w:t>
            </w:r>
            <w:proofErr w:type="gramEnd"/>
            <w:r w:rsidRPr="007D1CEE">
              <w:t>,R and N</w:t>
            </w:r>
          </w:p>
        </w:tc>
      </w:tr>
    </w:tbl>
    <w:p w14:paraId="4EBD5420" w14:textId="77777777" w:rsidR="007D1CEE" w:rsidRPr="007D1CEE" w:rsidRDefault="007D1CEE" w:rsidP="007D1CEE"/>
    <w:p w14:paraId="50511BFA" w14:textId="77777777" w:rsidR="007D1CEE" w:rsidRPr="007D1CEE" w:rsidRDefault="007D1CEE" w:rsidP="007D1CEE">
      <w:r w:rsidRPr="007D1CEE">
        <w:t xml:space="preserve">Type: A= Alpha, D= Date. N= Numeric, AN= Alphanumeric. M/O= Mandatory/Optional. </w:t>
      </w:r>
      <w:proofErr w:type="spellStart"/>
      <w:r w:rsidRPr="007D1CEE">
        <w:t>Sz</w:t>
      </w:r>
      <w:proofErr w:type="spellEnd"/>
      <w:r w:rsidRPr="007D1CEE">
        <w:t>= Field Size</w:t>
      </w:r>
    </w:p>
    <w:p w14:paraId="52AB232E" w14:textId="77777777" w:rsidR="007D1CEE" w:rsidRPr="007D1CEE" w:rsidRDefault="007D1CEE" w:rsidP="007D1CEE"/>
    <w:p w14:paraId="0A7181FE" w14:textId="77777777" w:rsidR="007D1CEE" w:rsidRPr="007D1CEE" w:rsidRDefault="007D1CEE" w:rsidP="007D1CEE"/>
    <w:p w14:paraId="3F949E6D" w14:textId="77777777" w:rsidR="007D1CEE" w:rsidRPr="007D1CEE" w:rsidRDefault="007D1CEE" w:rsidP="007D1CEE">
      <w:pPr>
        <w:rPr>
          <w:b/>
        </w:rPr>
      </w:pPr>
      <w:r w:rsidRPr="007D1CEE">
        <w:rPr>
          <w:b/>
        </w:rPr>
        <w:t>Annexure Text Record (A) –</w:t>
      </w:r>
    </w:p>
    <w:tbl>
      <w:tblPr>
        <w:tblW w:w="0" w:type="auto"/>
        <w:tblInd w:w="-84" w:type="dxa"/>
        <w:tblLayout w:type="fixed"/>
        <w:tblLook w:val="04A0" w:firstRow="1" w:lastRow="0" w:firstColumn="1" w:lastColumn="0" w:noHBand="0" w:noVBand="1"/>
      </w:tblPr>
      <w:tblGrid>
        <w:gridCol w:w="450"/>
        <w:gridCol w:w="1458"/>
        <w:gridCol w:w="360"/>
        <w:gridCol w:w="360"/>
        <w:gridCol w:w="540"/>
        <w:gridCol w:w="900"/>
        <w:gridCol w:w="810"/>
        <w:gridCol w:w="1962"/>
        <w:gridCol w:w="2905"/>
      </w:tblGrid>
      <w:tr w:rsidR="007D1CEE" w:rsidRPr="007D1CEE" w14:paraId="7E9B69B5" w14:textId="77777777" w:rsidTr="007D1CEE">
        <w:tc>
          <w:tcPr>
            <w:tcW w:w="450" w:type="dxa"/>
            <w:tcBorders>
              <w:top w:val="single" w:sz="4" w:space="0" w:color="000000"/>
              <w:left w:val="single" w:sz="4" w:space="0" w:color="000000"/>
              <w:bottom w:val="single" w:sz="4" w:space="0" w:color="000000"/>
              <w:right w:val="nil"/>
            </w:tcBorders>
            <w:shd w:val="clear" w:color="auto" w:fill="BFBFBF"/>
            <w:hideMark/>
          </w:tcPr>
          <w:p w14:paraId="438E9B6E" w14:textId="77777777" w:rsidR="007D1CEE" w:rsidRPr="007D1CEE" w:rsidRDefault="007D1CEE" w:rsidP="007D1CEE">
            <w:pPr>
              <w:rPr>
                <w:b/>
              </w:rPr>
            </w:pPr>
            <w:proofErr w:type="spellStart"/>
            <w:r w:rsidRPr="007D1CEE">
              <w:rPr>
                <w:b/>
              </w:rPr>
              <w:t>Srl</w:t>
            </w:r>
            <w:proofErr w:type="spellEnd"/>
          </w:p>
        </w:tc>
        <w:tc>
          <w:tcPr>
            <w:tcW w:w="1458" w:type="dxa"/>
            <w:tcBorders>
              <w:top w:val="single" w:sz="4" w:space="0" w:color="000000"/>
              <w:left w:val="single" w:sz="4" w:space="0" w:color="000000"/>
              <w:bottom w:val="single" w:sz="4" w:space="0" w:color="000000"/>
              <w:right w:val="nil"/>
            </w:tcBorders>
            <w:shd w:val="clear" w:color="auto" w:fill="BFBFBF"/>
            <w:hideMark/>
          </w:tcPr>
          <w:p w14:paraId="50EDB103" w14:textId="77777777" w:rsidR="007D1CEE" w:rsidRPr="007D1CEE" w:rsidRDefault="007D1CEE" w:rsidP="007D1CEE">
            <w:pPr>
              <w:rPr>
                <w:b/>
              </w:rPr>
            </w:pPr>
            <w:r w:rsidRPr="007D1CEE">
              <w:rPr>
                <w:b/>
              </w:rPr>
              <w:t>Field Name</w:t>
            </w:r>
          </w:p>
        </w:tc>
        <w:tc>
          <w:tcPr>
            <w:tcW w:w="360" w:type="dxa"/>
            <w:tcBorders>
              <w:top w:val="single" w:sz="4" w:space="0" w:color="000000"/>
              <w:left w:val="single" w:sz="4" w:space="0" w:color="000000"/>
              <w:bottom w:val="single" w:sz="4" w:space="0" w:color="000000"/>
              <w:right w:val="nil"/>
            </w:tcBorders>
            <w:shd w:val="clear" w:color="auto" w:fill="BFBFBF"/>
            <w:hideMark/>
          </w:tcPr>
          <w:p w14:paraId="49ACA910" w14:textId="77777777" w:rsidR="007D1CEE" w:rsidRPr="007D1CEE" w:rsidRDefault="007D1CEE" w:rsidP="007D1CEE">
            <w:pPr>
              <w:rPr>
                <w:b/>
              </w:rPr>
            </w:pPr>
            <w:r w:rsidRPr="007D1CEE">
              <w:rPr>
                <w:b/>
              </w:rPr>
              <w:t>Type</w:t>
            </w:r>
          </w:p>
        </w:tc>
        <w:tc>
          <w:tcPr>
            <w:tcW w:w="360" w:type="dxa"/>
            <w:tcBorders>
              <w:top w:val="single" w:sz="4" w:space="0" w:color="000000"/>
              <w:left w:val="single" w:sz="4" w:space="0" w:color="000000"/>
              <w:bottom w:val="single" w:sz="4" w:space="0" w:color="000000"/>
              <w:right w:val="nil"/>
            </w:tcBorders>
            <w:shd w:val="clear" w:color="auto" w:fill="BFBFBF"/>
            <w:hideMark/>
          </w:tcPr>
          <w:p w14:paraId="7FDEB701" w14:textId="77777777" w:rsidR="007D1CEE" w:rsidRPr="007D1CEE" w:rsidRDefault="007D1CEE" w:rsidP="007D1CEE">
            <w:pPr>
              <w:rPr>
                <w:b/>
              </w:rPr>
            </w:pPr>
            <w:r w:rsidRPr="007D1CEE">
              <w:rPr>
                <w:b/>
              </w:rPr>
              <w:t>M/O</w:t>
            </w:r>
          </w:p>
        </w:tc>
        <w:tc>
          <w:tcPr>
            <w:tcW w:w="540" w:type="dxa"/>
            <w:tcBorders>
              <w:top w:val="single" w:sz="4" w:space="0" w:color="000000"/>
              <w:left w:val="single" w:sz="4" w:space="0" w:color="000000"/>
              <w:bottom w:val="single" w:sz="4" w:space="0" w:color="000000"/>
              <w:right w:val="nil"/>
            </w:tcBorders>
            <w:shd w:val="clear" w:color="auto" w:fill="BFBFBF"/>
            <w:hideMark/>
          </w:tcPr>
          <w:p w14:paraId="1E1FACA8" w14:textId="77777777" w:rsidR="007D1CEE" w:rsidRPr="007D1CEE" w:rsidRDefault="007D1CEE" w:rsidP="007D1CEE">
            <w:pPr>
              <w:rPr>
                <w:b/>
              </w:rPr>
            </w:pPr>
            <w:proofErr w:type="spellStart"/>
            <w:r w:rsidRPr="007D1CEE">
              <w:rPr>
                <w:b/>
              </w:rPr>
              <w:t>Sz</w:t>
            </w:r>
            <w:proofErr w:type="spellEnd"/>
          </w:p>
        </w:tc>
        <w:tc>
          <w:tcPr>
            <w:tcW w:w="900" w:type="dxa"/>
            <w:tcBorders>
              <w:top w:val="single" w:sz="4" w:space="0" w:color="000000"/>
              <w:left w:val="single" w:sz="4" w:space="0" w:color="000000"/>
              <w:bottom w:val="single" w:sz="4" w:space="0" w:color="000000"/>
              <w:right w:val="nil"/>
            </w:tcBorders>
            <w:shd w:val="clear" w:color="auto" w:fill="BFBFBF"/>
            <w:hideMark/>
          </w:tcPr>
          <w:p w14:paraId="402F7648" w14:textId="77777777" w:rsidR="007D1CEE" w:rsidRPr="007D1CEE" w:rsidRDefault="007D1CEE" w:rsidP="007D1CEE">
            <w:pPr>
              <w:rPr>
                <w:b/>
              </w:rPr>
            </w:pPr>
            <w:r w:rsidRPr="007D1CEE">
              <w:rPr>
                <w:b/>
              </w:rPr>
              <w:t>Start</w:t>
            </w:r>
          </w:p>
        </w:tc>
        <w:tc>
          <w:tcPr>
            <w:tcW w:w="810" w:type="dxa"/>
            <w:tcBorders>
              <w:top w:val="single" w:sz="4" w:space="0" w:color="000000"/>
              <w:left w:val="single" w:sz="4" w:space="0" w:color="000000"/>
              <w:bottom w:val="single" w:sz="4" w:space="0" w:color="000000"/>
              <w:right w:val="nil"/>
            </w:tcBorders>
            <w:shd w:val="clear" w:color="auto" w:fill="BFBFBF"/>
            <w:hideMark/>
          </w:tcPr>
          <w:p w14:paraId="77D98C68" w14:textId="77777777" w:rsidR="007D1CEE" w:rsidRPr="007D1CEE" w:rsidRDefault="007D1CEE" w:rsidP="007D1CEE">
            <w:pPr>
              <w:rPr>
                <w:b/>
              </w:rPr>
            </w:pPr>
            <w:r w:rsidRPr="007D1CEE">
              <w:rPr>
                <w:b/>
              </w:rPr>
              <w:t>End</w:t>
            </w:r>
          </w:p>
        </w:tc>
        <w:tc>
          <w:tcPr>
            <w:tcW w:w="1962" w:type="dxa"/>
            <w:tcBorders>
              <w:top w:val="single" w:sz="4" w:space="0" w:color="000000"/>
              <w:left w:val="single" w:sz="4" w:space="0" w:color="000000"/>
              <w:bottom w:val="single" w:sz="4" w:space="0" w:color="000000"/>
              <w:right w:val="nil"/>
            </w:tcBorders>
            <w:shd w:val="clear" w:color="auto" w:fill="BFBFBF"/>
            <w:hideMark/>
          </w:tcPr>
          <w:p w14:paraId="6FEC7354" w14:textId="77777777" w:rsidR="007D1CEE" w:rsidRPr="007D1CEE" w:rsidRDefault="007D1CEE" w:rsidP="007D1CEE">
            <w:pPr>
              <w:rPr>
                <w:b/>
              </w:rPr>
            </w:pPr>
            <w:r w:rsidRPr="007D1CEE">
              <w:rPr>
                <w:b/>
              </w:rPr>
              <w:t>Remarks</w:t>
            </w:r>
          </w:p>
        </w:tc>
        <w:tc>
          <w:tcPr>
            <w:tcW w:w="2905" w:type="dxa"/>
            <w:tcBorders>
              <w:top w:val="single" w:sz="4" w:space="0" w:color="000000"/>
              <w:left w:val="single" w:sz="4" w:space="0" w:color="000000"/>
              <w:bottom w:val="single" w:sz="4" w:space="0" w:color="000000"/>
              <w:right w:val="single" w:sz="4" w:space="0" w:color="000000"/>
            </w:tcBorders>
            <w:shd w:val="clear" w:color="auto" w:fill="BFBFBF"/>
            <w:hideMark/>
          </w:tcPr>
          <w:p w14:paraId="5D115FF7" w14:textId="77777777" w:rsidR="007D1CEE" w:rsidRPr="007D1CEE" w:rsidRDefault="007D1CEE" w:rsidP="007D1CEE">
            <w:pPr>
              <w:rPr>
                <w:b/>
              </w:rPr>
            </w:pPr>
            <w:r w:rsidRPr="007D1CEE">
              <w:rPr>
                <w:b/>
              </w:rPr>
              <w:t>Example</w:t>
            </w:r>
          </w:p>
        </w:tc>
      </w:tr>
      <w:tr w:rsidR="007D1CEE" w:rsidRPr="007D1CEE" w14:paraId="06BDBB41" w14:textId="77777777" w:rsidTr="007D1CEE">
        <w:tc>
          <w:tcPr>
            <w:tcW w:w="450" w:type="dxa"/>
            <w:tcBorders>
              <w:top w:val="nil"/>
              <w:left w:val="single" w:sz="4" w:space="0" w:color="000000"/>
              <w:bottom w:val="single" w:sz="4" w:space="0" w:color="000000"/>
              <w:right w:val="nil"/>
            </w:tcBorders>
          </w:tcPr>
          <w:p w14:paraId="2B3342EF" w14:textId="77777777" w:rsidR="007D1CEE" w:rsidRPr="007D1CEE" w:rsidRDefault="007D1CEE" w:rsidP="007D1CEE">
            <w:pPr>
              <w:numPr>
                <w:ilvl w:val="0"/>
                <w:numId w:val="26"/>
              </w:numPr>
              <w:tabs>
                <w:tab w:val="left" w:pos="360"/>
              </w:tabs>
              <w:rPr>
                <w:b/>
              </w:rPr>
            </w:pPr>
          </w:p>
        </w:tc>
        <w:tc>
          <w:tcPr>
            <w:tcW w:w="1458" w:type="dxa"/>
            <w:tcBorders>
              <w:top w:val="nil"/>
              <w:left w:val="single" w:sz="4" w:space="0" w:color="000000"/>
              <w:bottom w:val="single" w:sz="4" w:space="0" w:color="000000"/>
              <w:right w:val="nil"/>
            </w:tcBorders>
            <w:hideMark/>
          </w:tcPr>
          <w:p w14:paraId="689BA02A" w14:textId="77777777" w:rsidR="007D1CEE" w:rsidRPr="007D1CEE" w:rsidRDefault="007D1CEE" w:rsidP="007D1CEE">
            <w:r w:rsidRPr="007D1CEE">
              <w:t>Record Identifier</w:t>
            </w:r>
          </w:p>
        </w:tc>
        <w:tc>
          <w:tcPr>
            <w:tcW w:w="360" w:type="dxa"/>
            <w:tcBorders>
              <w:top w:val="nil"/>
              <w:left w:val="single" w:sz="4" w:space="0" w:color="000000"/>
              <w:bottom w:val="single" w:sz="4" w:space="0" w:color="000000"/>
              <w:right w:val="nil"/>
            </w:tcBorders>
            <w:hideMark/>
          </w:tcPr>
          <w:p w14:paraId="355C6731"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34EF86E9"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641776C1" w14:textId="77777777" w:rsidR="007D1CEE" w:rsidRPr="007D1CEE" w:rsidRDefault="007D1CEE" w:rsidP="007D1CEE">
            <w:r w:rsidRPr="007D1CEE">
              <w:t>1</w:t>
            </w:r>
          </w:p>
        </w:tc>
        <w:tc>
          <w:tcPr>
            <w:tcW w:w="900" w:type="dxa"/>
            <w:tcBorders>
              <w:top w:val="nil"/>
              <w:left w:val="single" w:sz="4" w:space="0" w:color="000000"/>
              <w:bottom w:val="single" w:sz="4" w:space="0" w:color="000000"/>
              <w:right w:val="nil"/>
            </w:tcBorders>
            <w:hideMark/>
          </w:tcPr>
          <w:p w14:paraId="7333A958" w14:textId="77777777" w:rsidR="007D1CEE" w:rsidRPr="007D1CEE" w:rsidRDefault="007D1CEE" w:rsidP="007D1CEE">
            <w:r w:rsidRPr="007D1CEE">
              <w:t>1</w:t>
            </w:r>
          </w:p>
        </w:tc>
        <w:tc>
          <w:tcPr>
            <w:tcW w:w="810" w:type="dxa"/>
            <w:tcBorders>
              <w:top w:val="nil"/>
              <w:left w:val="single" w:sz="4" w:space="0" w:color="000000"/>
              <w:bottom w:val="single" w:sz="4" w:space="0" w:color="000000"/>
              <w:right w:val="nil"/>
            </w:tcBorders>
            <w:hideMark/>
          </w:tcPr>
          <w:p w14:paraId="1FF49001" w14:textId="77777777" w:rsidR="007D1CEE" w:rsidRPr="007D1CEE" w:rsidRDefault="007D1CEE" w:rsidP="007D1CEE">
            <w:r w:rsidRPr="007D1CEE">
              <w:t>1</w:t>
            </w:r>
          </w:p>
        </w:tc>
        <w:tc>
          <w:tcPr>
            <w:tcW w:w="1962" w:type="dxa"/>
            <w:tcBorders>
              <w:top w:val="nil"/>
              <w:left w:val="single" w:sz="4" w:space="0" w:color="000000"/>
              <w:bottom w:val="single" w:sz="4" w:space="0" w:color="000000"/>
              <w:right w:val="nil"/>
            </w:tcBorders>
            <w:hideMark/>
          </w:tcPr>
          <w:p w14:paraId="044533BC" w14:textId="77777777" w:rsidR="007D1CEE" w:rsidRPr="007D1CEE" w:rsidRDefault="007D1CEE" w:rsidP="007D1CEE">
            <w:r w:rsidRPr="007D1CEE">
              <w:t>“A”- Annexure Text of payment instructions</w:t>
            </w:r>
          </w:p>
        </w:tc>
        <w:tc>
          <w:tcPr>
            <w:tcW w:w="2905" w:type="dxa"/>
            <w:tcBorders>
              <w:top w:val="nil"/>
              <w:left w:val="single" w:sz="4" w:space="0" w:color="000000"/>
              <w:bottom w:val="single" w:sz="4" w:space="0" w:color="000000"/>
              <w:right w:val="single" w:sz="4" w:space="0" w:color="000000"/>
            </w:tcBorders>
            <w:hideMark/>
          </w:tcPr>
          <w:p w14:paraId="6DDE5DB4" w14:textId="77777777" w:rsidR="007D1CEE" w:rsidRPr="007D1CEE" w:rsidRDefault="007D1CEE" w:rsidP="007D1CEE">
            <w:r w:rsidRPr="007D1CEE">
              <w:t>A</w:t>
            </w:r>
          </w:p>
        </w:tc>
      </w:tr>
      <w:tr w:rsidR="007D1CEE" w:rsidRPr="007D1CEE" w14:paraId="14A21D0F" w14:textId="77777777" w:rsidTr="007D1CEE">
        <w:trPr>
          <w:trHeight w:val="1119"/>
        </w:trPr>
        <w:tc>
          <w:tcPr>
            <w:tcW w:w="450" w:type="dxa"/>
            <w:tcBorders>
              <w:top w:val="nil"/>
              <w:left w:val="single" w:sz="4" w:space="0" w:color="000000"/>
              <w:bottom w:val="single" w:sz="4" w:space="0" w:color="000000"/>
              <w:right w:val="nil"/>
            </w:tcBorders>
          </w:tcPr>
          <w:p w14:paraId="37C55FA4" w14:textId="77777777" w:rsidR="007D1CEE" w:rsidRPr="007D1CEE" w:rsidRDefault="007D1CEE" w:rsidP="007D1CEE">
            <w:pPr>
              <w:numPr>
                <w:ilvl w:val="0"/>
                <w:numId w:val="26"/>
              </w:numPr>
              <w:tabs>
                <w:tab w:val="left" w:pos="360"/>
              </w:tabs>
            </w:pPr>
          </w:p>
        </w:tc>
        <w:tc>
          <w:tcPr>
            <w:tcW w:w="1458" w:type="dxa"/>
            <w:tcBorders>
              <w:top w:val="nil"/>
              <w:left w:val="single" w:sz="4" w:space="0" w:color="000000"/>
              <w:bottom w:val="single" w:sz="4" w:space="0" w:color="000000"/>
              <w:right w:val="nil"/>
            </w:tcBorders>
            <w:hideMark/>
          </w:tcPr>
          <w:p w14:paraId="29F2E4CE" w14:textId="77777777" w:rsidR="007D1CEE" w:rsidRPr="007D1CEE" w:rsidRDefault="007D1CEE" w:rsidP="007D1CEE">
            <w:r w:rsidRPr="007D1CEE">
              <w:t>Annexure Text Link Ref (Payment Number)</w:t>
            </w:r>
          </w:p>
        </w:tc>
        <w:tc>
          <w:tcPr>
            <w:tcW w:w="360" w:type="dxa"/>
            <w:tcBorders>
              <w:top w:val="nil"/>
              <w:left w:val="single" w:sz="4" w:space="0" w:color="000000"/>
              <w:bottom w:val="single" w:sz="4" w:space="0" w:color="000000"/>
              <w:right w:val="nil"/>
            </w:tcBorders>
            <w:hideMark/>
          </w:tcPr>
          <w:p w14:paraId="66407E96" w14:textId="77777777" w:rsidR="007D1CEE" w:rsidRPr="007D1CEE" w:rsidRDefault="007D1CEE" w:rsidP="007D1CEE">
            <w:r w:rsidRPr="007D1CEE">
              <w:t>AN</w:t>
            </w:r>
          </w:p>
        </w:tc>
        <w:tc>
          <w:tcPr>
            <w:tcW w:w="360" w:type="dxa"/>
            <w:tcBorders>
              <w:top w:val="nil"/>
              <w:left w:val="single" w:sz="4" w:space="0" w:color="000000"/>
              <w:bottom w:val="single" w:sz="4" w:space="0" w:color="000000"/>
              <w:right w:val="nil"/>
            </w:tcBorders>
            <w:hideMark/>
          </w:tcPr>
          <w:p w14:paraId="534532D5"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20BBF643" w14:textId="77777777" w:rsidR="007D1CEE" w:rsidRPr="007D1CEE" w:rsidRDefault="007D1CEE" w:rsidP="007D1CEE">
            <w:r w:rsidRPr="007D1CEE">
              <w:t>40</w:t>
            </w:r>
          </w:p>
        </w:tc>
        <w:tc>
          <w:tcPr>
            <w:tcW w:w="900" w:type="dxa"/>
            <w:tcBorders>
              <w:top w:val="nil"/>
              <w:left w:val="single" w:sz="4" w:space="0" w:color="000000"/>
              <w:bottom w:val="single" w:sz="4" w:space="0" w:color="000000"/>
              <w:right w:val="nil"/>
            </w:tcBorders>
            <w:hideMark/>
          </w:tcPr>
          <w:p w14:paraId="65E33CDB" w14:textId="77777777" w:rsidR="007D1CEE" w:rsidRPr="007D1CEE" w:rsidRDefault="007D1CEE" w:rsidP="007D1CEE">
            <w:r w:rsidRPr="007D1CEE">
              <w:t>2</w:t>
            </w:r>
          </w:p>
        </w:tc>
        <w:tc>
          <w:tcPr>
            <w:tcW w:w="810" w:type="dxa"/>
            <w:tcBorders>
              <w:top w:val="nil"/>
              <w:left w:val="single" w:sz="4" w:space="0" w:color="000000"/>
              <w:bottom w:val="single" w:sz="4" w:space="0" w:color="000000"/>
              <w:right w:val="nil"/>
            </w:tcBorders>
            <w:hideMark/>
          </w:tcPr>
          <w:p w14:paraId="59A29990" w14:textId="77777777" w:rsidR="007D1CEE" w:rsidRPr="007D1CEE" w:rsidRDefault="007D1CEE" w:rsidP="007D1CEE">
            <w:r w:rsidRPr="007D1CEE">
              <w:t>41</w:t>
            </w:r>
          </w:p>
        </w:tc>
        <w:tc>
          <w:tcPr>
            <w:tcW w:w="1962" w:type="dxa"/>
            <w:tcBorders>
              <w:top w:val="nil"/>
              <w:left w:val="single" w:sz="4" w:space="0" w:color="000000"/>
              <w:bottom w:val="single" w:sz="4" w:space="0" w:color="000000"/>
              <w:right w:val="nil"/>
            </w:tcBorders>
          </w:tcPr>
          <w:p w14:paraId="4DEA1AC1" w14:textId="77777777" w:rsidR="007D1CEE" w:rsidRPr="007D1CEE" w:rsidRDefault="007D1CEE" w:rsidP="007D1CEE"/>
        </w:tc>
        <w:tc>
          <w:tcPr>
            <w:tcW w:w="2905" w:type="dxa"/>
            <w:tcBorders>
              <w:top w:val="nil"/>
              <w:left w:val="single" w:sz="4" w:space="0" w:color="000000"/>
              <w:bottom w:val="single" w:sz="4" w:space="0" w:color="000000"/>
              <w:right w:val="single" w:sz="4" w:space="0" w:color="000000"/>
            </w:tcBorders>
            <w:hideMark/>
          </w:tcPr>
          <w:p w14:paraId="2911381B" w14:textId="77777777" w:rsidR="007D1CEE" w:rsidRPr="007D1CEE" w:rsidRDefault="007D1CEE" w:rsidP="007D1CEE">
            <w:r w:rsidRPr="007D1CEE">
              <w:t xml:space="preserve">Will </w:t>
            </w:r>
            <w:proofErr w:type="spellStart"/>
            <w:r w:rsidRPr="007D1CEE">
              <w:t>repeate</w:t>
            </w:r>
            <w:proofErr w:type="spellEnd"/>
            <w:r w:rsidRPr="007D1CEE">
              <w:t xml:space="preserve"> for all the Annexure Text pertaining to one Payment Advice Details.</w:t>
            </w:r>
          </w:p>
        </w:tc>
      </w:tr>
      <w:tr w:rsidR="007D1CEE" w:rsidRPr="007D1CEE" w14:paraId="7C02E853" w14:textId="77777777" w:rsidTr="007D1CEE">
        <w:tc>
          <w:tcPr>
            <w:tcW w:w="450" w:type="dxa"/>
            <w:tcBorders>
              <w:top w:val="nil"/>
              <w:left w:val="single" w:sz="4" w:space="0" w:color="000000"/>
              <w:bottom w:val="single" w:sz="4" w:space="0" w:color="000000"/>
              <w:right w:val="nil"/>
            </w:tcBorders>
          </w:tcPr>
          <w:p w14:paraId="2A41733C" w14:textId="77777777" w:rsidR="007D1CEE" w:rsidRPr="007D1CEE" w:rsidRDefault="007D1CEE" w:rsidP="007D1CEE">
            <w:pPr>
              <w:numPr>
                <w:ilvl w:val="0"/>
                <w:numId w:val="26"/>
              </w:numPr>
              <w:tabs>
                <w:tab w:val="left" w:pos="360"/>
              </w:tabs>
            </w:pPr>
          </w:p>
        </w:tc>
        <w:tc>
          <w:tcPr>
            <w:tcW w:w="1458" w:type="dxa"/>
            <w:tcBorders>
              <w:top w:val="nil"/>
              <w:left w:val="single" w:sz="4" w:space="0" w:color="000000"/>
              <w:bottom w:val="single" w:sz="4" w:space="0" w:color="000000"/>
              <w:right w:val="nil"/>
            </w:tcBorders>
            <w:hideMark/>
          </w:tcPr>
          <w:p w14:paraId="2BEE93C6" w14:textId="77777777" w:rsidR="007D1CEE" w:rsidRPr="007D1CEE" w:rsidRDefault="007D1CEE" w:rsidP="007D1CEE">
            <w:r w:rsidRPr="007D1CEE">
              <w:t>Payment Date</w:t>
            </w:r>
          </w:p>
        </w:tc>
        <w:tc>
          <w:tcPr>
            <w:tcW w:w="360" w:type="dxa"/>
            <w:tcBorders>
              <w:top w:val="nil"/>
              <w:left w:val="single" w:sz="4" w:space="0" w:color="000000"/>
              <w:bottom w:val="single" w:sz="4" w:space="0" w:color="000000"/>
              <w:right w:val="nil"/>
            </w:tcBorders>
            <w:hideMark/>
          </w:tcPr>
          <w:p w14:paraId="7AA7D7A3" w14:textId="77777777" w:rsidR="007D1CEE" w:rsidRPr="007D1CEE" w:rsidRDefault="007D1CEE" w:rsidP="007D1CEE">
            <w:r w:rsidRPr="007D1CEE">
              <w:t>D</w:t>
            </w:r>
          </w:p>
        </w:tc>
        <w:tc>
          <w:tcPr>
            <w:tcW w:w="360" w:type="dxa"/>
            <w:tcBorders>
              <w:top w:val="nil"/>
              <w:left w:val="single" w:sz="4" w:space="0" w:color="000000"/>
              <w:bottom w:val="single" w:sz="4" w:space="0" w:color="000000"/>
              <w:right w:val="nil"/>
            </w:tcBorders>
            <w:hideMark/>
          </w:tcPr>
          <w:p w14:paraId="140877B6"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23E53F62" w14:textId="77777777" w:rsidR="007D1CEE" w:rsidRPr="007D1CEE" w:rsidRDefault="007D1CEE" w:rsidP="007D1CEE">
            <w:r w:rsidRPr="007D1CEE">
              <w:t>10</w:t>
            </w:r>
          </w:p>
        </w:tc>
        <w:tc>
          <w:tcPr>
            <w:tcW w:w="900" w:type="dxa"/>
            <w:tcBorders>
              <w:top w:val="nil"/>
              <w:left w:val="single" w:sz="4" w:space="0" w:color="000000"/>
              <w:bottom w:val="single" w:sz="4" w:space="0" w:color="000000"/>
              <w:right w:val="nil"/>
            </w:tcBorders>
            <w:hideMark/>
          </w:tcPr>
          <w:p w14:paraId="2CBD6A45" w14:textId="77777777" w:rsidR="007D1CEE" w:rsidRPr="007D1CEE" w:rsidRDefault="007D1CEE" w:rsidP="007D1CEE">
            <w:r w:rsidRPr="007D1CEE">
              <w:t>42</w:t>
            </w:r>
          </w:p>
        </w:tc>
        <w:tc>
          <w:tcPr>
            <w:tcW w:w="810" w:type="dxa"/>
            <w:tcBorders>
              <w:top w:val="nil"/>
              <w:left w:val="single" w:sz="4" w:space="0" w:color="000000"/>
              <w:bottom w:val="single" w:sz="4" w:space="0" w:color="000000"/>
              <w:right w:val="nil"/>
            </w:tcBorders>
            <w:hideMark/>
          </w:tcPr>
          <w:p w14:paraId="79A2A078" w14:textId="77777777" w:rsidR="007D1CEE" w:rsidRPr="007D1CEE" w:rsidRDefault="007D1CEE" w:rsidP="007D1CEE">
            <w:r w:rsidRPr="007D1CEE">
              <w:t>51</w:t>
            </w:r>
          </w:p>
        </w:tc>
        <w:tc>
          <w:tcPr>
            <w:tcW w:w="1962" w:type="dxa"/>
            <w:tcBorders>
              <w:top w:val="nil"/>
              <w:left w:val="single" w:sz="4" w:space="0" w:color="000000"/>
              <w:bottom w:val="single" w:sz="4" w:space="0" w:color="000000"/>
              <w:right w:val="nil"/>
            </w:tcBorders>
            <w:hideMark/>
          </w:tcPr>
          <w:p w14:paraId="6EF31FC4" w14:textId="77777777" w:rsidR="007D1CEE" w:rsidRPr="007D1CEE" w:rsidRDefault="007D1CEE" w:rsidP="007D1CEE">
            <w:r w:rsidRPr="007D1CEE">
              <w:t>A record reference date</w:t>
            </w:r>
          </w:p>
        </w:tc>
        <w:tc>
          <w:tcPr>
            <w:tcW w:w="2905" w:type="dxa"/>
            <w:tcBorders>
              <w:top w:val="nil"/>
              <w:left w:val="single" w:sz="4" w:space="0" w:color="000000"/>
              <w:bottom w:val="single" w:sz="4" w:space="0" w:color="000000"/>
              <w:right w:val="single" w:sz="4" w:space="0" w:color="000000"/>
            </w:tcBorders>
            <w:hideMark/>
          </w:tcPr>
          <w:p w14:paraId="00168BEE" w14:textId="77777777" w:rsidR="007D1CEE" w:rsidRPr="007D1CEE" w:rsidRDefault="007D1CEE" w:rsidP="007D1CEE">
            <w:r w:rsidRPr="007D1CEE">
              <w:t xml:space="preserve">The same should be in a ‘DD/MM/YYYY’ format. E.g. if the Date of debit is </w:t>
            </w:r>
            <w:proofErr w:type="gramStart"/>
            <w:r w:rsidRPr="007D1CEE">
              <w:t>1</w:t>
            </w:r>
            <w:r w:rsidRPr="007D1CEE">
              <w:rPr>
                <w:vertAlign w:val="superscript"/>
              </w:rPr>
              <w:t>st</w:t>
            </w:r>
            <w:r w:rsidRPr="007D1CEE">
              <w:t xml:space="preserve"> Oct 2002</w:t>
            </w:r>
            <w:proofErr w:type="gramEnd"/>
            <w:r w:rsidRPr="007D1CEE">
              <w:t xml:space="preserve"> then the field should read as ‘01/10/2002’.</w:t>
            </w:r>
          </w:p>
        </w:tc>
      </w:tr>
      <w:tr w:rsidR="007D1CEE" w:rsidRPr="007D1CEE" w14:paraId="794C9CE0" w14:textId="77777777" w:rsidTr="007D1CEE">
        <w:tc>
          <w:tcPr>
            <w:tcW w:w="450" w:type="dxa"/>
            <w:tcBorders>
              <w:top w:val="nil"/>
              <w:left w:val="single" w:sz="4" w:space="0" w:color="000000"/>
              <w:bottom w:val="single" w:sz="4" w:space="0" w:color="000000"/>
              <w:right w:val="nil"/>
            </w:tcBorders>
          </w:tcPr>
          <w:p w14:paraId="1697A135" w14:textId="77777777" w:rsidR="007D1CEE" w:rsidRPr="007D1CEE" w:rsidRDefault="007D1CEE" w:rsidP="007D1CEE">
            <w:pPr>
              <w:numPr>
                <w:ilvl w:val="0"/>
                <w:numId w:val="26"/>
              </w:numPr>
              <w:tabs>
                <w:tab w:val="left" w:pos="360"/>
              </w:tabs>
            </w:pPr>
          </w:p>
        </w:tc>
        <w:tc>
          <w:tcPr>
            <w:tcW w:w="1458" w:type="dxa"/>
            <w:tcBorders>
              <w:top w:val="nil"/>
              <w:left w:val="single" w:sz="4" w:space="0" w:color="000000"/>
              <w:bottom w:val="single" w:sz="4" w:space="0" w:color="000000"/>
              <w:right w:val="nil"/>
            </w:tcBorders>
            <w:hideMark/>
          </w:tcPr>
          <w:p w14:paraId="5210227A" w14:textId="77777777" w:rsidR="007D1CEE" w:rsidRPr="007D1CEE" w:rsidRDefault="007D1CEE" w:rsidP="007D1CEE">
            <w:r w:rsidRPr="007D1CEE">
              <w:t>Header Detail Identifier</w:t>
            </w:r>
          </w:p>
        </w:tc>
        <w:tc>
          <w:tcPr>
            <w:tcW w:w="360" w:type="dxa"/>
            <w:tcBorders>
              <w:top w:val="nil"/>
              <w:left w:val="single" w:sz="4" w:space="0" w:color="000000"/>
              <w:bottom w:val="single" w:sz="4" w:space="0" w:color="000000"/>
              <w:right w:val="nil"/>
            </w:tcBorders>
            <w:hideMark/>
          </w:tcPr>
          <w:p w14:paraId="50079350"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4DAB3A9B"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3CF41E48" w14:textId="77777777" w:rsidR="007D1CEE" w:rsidRPr="007D1CEE" w:rsidRDefault="007D1CEE" w:rsidP="007D1CEE">
            <w:r w:rsidRPr="007D1CEE">
              <w:t>1</w:t>
            </w:r>
          </w:p>
        </w:tc>
        <w:tc>
          <w:tcPr>
            <w:tcW w:w="900" w:type="dxa"/>
            <w:tcBorders>
              <w:top w:val="nil"/>
              <w:left w:val="single" w:sz="4" w:space="0" w:color="000000"/>
              <w:bottom w:val="single" w:sz="4" w:space="0" w:color="000000"/>
              <w:right w:val="nil"/>
            </w:tcBorders>
            <w:hideMark/>
          </w:tcPr>
          <w:p w14:paraId="7C3A7F0D" w14:textId="77777777" w:rsidR="007D1CEE" w:rsidRPr="007D1CEE" w:rsidRDefault="007D1CEE" w:rsidP="007D1CEE">
            <w:r w:rsidRPr="007D1CEE">
              <w:t>52</w:t>
            </w:r>
          </w:p>
        </w:tc>
        <w:tc>
          <w:tcPr>
            <w:tcW w:w="810" w:type="dxa"/>
            <w:tcBorders>
              <w:top w:val="nil"/>
              <w:left w:val="single" w:sz="4" w:space="0" w:color="000000"/>
              <w:bottom w:val="single" w:sz="4" w:space="0" w:color="000000"/>
              <w:right w:val="nil"/>
            </w:tcBorders>
            <w:hideMark/>
          </w:tcPr>
          <w:p w14:paraId="6B292030" w14:textId="77777777" w:rsidR="007D1CEE" w:rsidRPr="007D1CEE" w:rsidRDefault="007D1CEE" w:rsidP="007D1CEE">
            <w:r w:rsidRPr="007D1CEE">
              <w:t>52</w:t>
            </w:r>
          </w:p>
        </w:tc>
        <w:tc>
          <w:tcPr>
            <w:tcW w:w="1962" w:type="dxa"/>
            <w:tcBorders>
              <w:top w:val="nil"/>
              <w:left w:val="single" w:sz="4" w:space="0" w:color="000000"/>
              <w:bottom w:val="single" w:sz="4" w:space="0" w:color="000000"/>
              <w:right w:val="nil"/>
            </w:tcBorders>
          </w:tcPr>
          <w:p w14:paraId="23C4C50E" w14:textId="77777777" w:rsidR="007D1CEE" w:rsidRPr="007D1CEE" w:rsidRDefault="007D1CEE" w:rsidP="007D1CEE"/>
        </w:tc>
        <w:tc>
          <w:tcPr>
            <w:tcW w:w="2905" w:type="dxa"/>
            <w:tcBorders>
              <w:top w:val="nil"/>
              <w:left w:val="single" w:sz="4" w:space="0" w:color="000000"/>
              <w:bottom w:val="single" w:sz="4" w:space="0" w:color="000000"/>
              <w:right w:val="single" w:sz="4" w:space="0" w:color="000000"/>
            </w:tcBorders>
            <w:hideMark/>
          </w:tcPr>
          <w:p w14:paraId="4EC8680D" w14:textId="77777777" w:rsidR="007D1CEE" w:rsidRPr="007D1CEE" w:rsidRDefault="007D1CEE" w:rsidP="007D1CEE">
            <w:r w:rsidRPr="007D1CEE">
              <w:t xml:space="preserve">If </w:t>
            </w:r>
            <w:proofErr w:type="gramStart"/>
            <w:r w:rsidRPr="007D1CEE">
              <w:t>H</w:t>
            </w:r>
            <w:proofErr w:type="gramEnd"/>
            <w:r w:rsidRPr="007D1CEE">
              <w:t xml:space="preserve"> then has to be repeated at each page of the Annexure. If </w:t>
            </w:r>
            <w:proofErr w:type="gramStart"/>
            <w:r w:rsidRPr="007D1CEE">
              <w:t>D</w:t>
            </w:r>
            <w:proofErr w:type="gramEnd"/>
            <w:r w:rsidRPr="007D1CEE">
              <w:t xml:space="preserve"> then has to be printed as the detail line.</w:t>
            </w:r>
          </w:p>
        </w:tc>
      </w:tr>
      <w:tr w:rsidR="007D1CEE" w:rsidRPr="007D1CEE" w14:paraId="0B316788" w14:textId="77777777" w:rsidTr="007D1CEE">
        <w:tc>
          <w:tcPr>
            <w:tcW w:w="450" w:type="dxa"/>
            <w:tcBorders>
              <w:top w:val="nil"/>
              <w:left w:val="single" w:sz="4" w:space="0" w:color="000000"/>
              <w:bottom w:val="single" w:sz="4" w:space="0" w:color="000000"/>
              <w:right w:val="nil"/>
            </w:tcBorders>
          </w:tcPr>
          <w:p w14:paraId="0B2B3BA2" w14:textId="77777777" w:rsidR="007D1CEE" w:rsidRPr="007D1CEE" w:rsidRDefault="007D1CEE" w:rsidP="007D1CEE">
            <w:pPr>
              <w:numPr>
                <w:ilvl w:val="0"/>
                <w:numId w:val="26"/>
              </w:numPr>
              <w:tabs>
                <w:tab w:val="left" w:pos="360"/>
              </w:tabs>
            </w:pPr>
          </w:p>
        </w:tc>
        <w:tc>
          <w:tcPr>
            <w:tcW w:w="1458" w:type="dxa"/>
            <w:tcBorders>
              <w:top w:val="nil"/>
              <w:left w:val="single" w:sz="4" w:space="0" w:color="000000"/>
              <w:bottom w:val="single" w:sz="4" w:space="0" w:color="000000"/>
              <w:right w:val="nil"/>
            </w:tcBorders>
            <w:hideMark/>
          </w:tcPr>
          <w:p w14:paraId="149B6BE1" w14:textId="77777777" w:rsidR="007D1CEE" w:rsidRPr="007D1CEE" w:rsidRDefault="007D1CEE" w:rsidP="007D1CEE">
            <w:r w:rsidRPr="007D1CEE">
              <w:t>Line Number</w:t>
            </w:r>
          </w:p>
        </w:tc>
        <w:tc>
          <w:tcPr>
            <w:tcW w:w="360" w:type="dxa"/>
            <w:tcBorders>
              <w:top w:val="nil"/>
              <w:left w:val="single" w:sz="4" w:space="0" w:color="000000"/>
              <w:bottom w:val="single" w:sz="4" w:space="0" w:color="000000"/>
              <w:right w:val="nil"/>
            </w:tcBorders>
            <w:hideMark/>
          </w:tcPr>
          <w:p w14:paraId="298648CB" w14:textId="77777777" w:rsidR="007D1CEE" w:rsidRPr="007D1CEE" w:rsidRDefault="007D1CEE" w:rsidP="007D1CEE">
            <w:r w:rsidRPr="007D1CEE">
              <w:t>N</w:t>
            </w:r>
          </w:p>
        </w:tc>
        <w:tc>
          <w:tcPr>
            <w:tcW w:w="360" w:type="dxa"/>
            <w:tcBorders>
              <w:top w:val="nil"/>
              <w:left w:val="single" w:sz="4" w:space="0" w:color="000000"/>
              <w:bottom w:val="single" w:sz="4" w:space="0" w:color="000000"/>
              <w:right w:val="nil"/>
            </w:tcBorders>
            <w:hideMark/>
          </w:tcPr>
          <w:p w14:paraId="1FA3541D"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57DE9122" w14:textId="77777777" w:rsidR="007D1CEE" w:rsidRPr="007D1CEE" w:rsidRDefault="007D1CEE" w:rsidP="007D1CEE">
            <w:r w:rsidRPr="007D1CEE">
              <w:t>5</w:t>
            </w:r>
          </w:p>
        </w:tc>
        <w:tc>
          <w:tcPr>
            <w:tcW w:w="900" w:type="dxa"/>
            <w:tcBorders>
              <w:top w:val="nil"/>
              <w:left w:val="single" w:sz="4" w:space="0" w:color="000000"/>
              <w:bottom w:val="single" w:sz="4" w:space="0" w:color="000000"/>
              <w:right w:val="nil"/>
            </w:tcBorders>
            <w:hideMark/>
          </w:tcPr>
          <w:p w14:paraId="1072B2D3" w14:textId="77777777" w:rsidR="007D1CEE" w:rsidRPr="007D1CEE" w:rsidRDefault="007D1CEE" w:rsidP="007D1CEE">
            <w:r w:rsidRPr="007D1CEE">
              <w:t>53</w:t>
            </w:r>
          </w:p>
        </w:tc>
        <w:tc>
          <w:tcPr>
            <w:tcW w:w="810" w:type="dxa"/>
            <w:tcBorders>
              <w:top w:val="nil"/>
              <w:left w:val="single" w:sz="4" w:space="0" w:color="000000"/>
              <w:bottom w:val="single" w:sz="4" w:space="0" w:color="000000"/>
              <w:right w:val="nil"/>
            </w:tcBorders>
            <w:hideMark/>
          </w:tcPr>
          <w:p w14:paraId="1B430A98" w14:textId="77777777" w:rsidR="007D1CEE" w:rsidRPr="007D1CEE" w:rsidRDefault="007D1CEE" w:rsidP="007D1CEE">
            <w:r w:rsidRPr="007D1CEE">
              <w:t>57</w:t>
            </w:r>
          </w:p>
        </w:tc>
        <w:tc>
          <w:tcPr>
            <w:tcW w:w="1962" w:type="dxa"/>
            <w:tcBorders>
              <w:top w:val="nil"/>
              <w:left w:val="single" w:sz="4" w:space="0" w:color="000000"/>
              <w:bottom w:val="single" w:sz="4" w:space="0" w:color="000000"/>
              <w:right w:val="nil"/>
            </w:tcBorders>
          </w:tcPr>
          <w:p w14:paraId="75FA16B2" w14:textId="77777777" w:rsidR="007D1CEE" w:rsidRPr="007D1CEE" w:rsidRDefault="007D1CEE" w:rsidP="007D1CEE"/>
        </w:tc>
        <w:tc>
          <w:tcPr>
            <w:tcW w:w="2905" w:type="dxa"/>
            <w:tcBorders>
              <w:top w:val="nil"/>
              <w:left w:val="single" w:sz="4" w:space="0" w:color="000000"/>
              <w:bottom w:val="single" w:sz="4" w:space="0" w:color="000000"/>
              <w:right w:val="single" w:sz="4" w:space="0" w:color="000000"/>
            </w:tcBorders>
            <w:hideMark/>
          </w:tcPr>
          <w:p w14:paraId="1645B4AF" w14:textId="77777777" w:rsidR="007D1CEE" w:rsidRPr="007D1CEE" w:rsidRDefault="007D1CEE" w:rsidP="007D1CEE">
            <w:r w:rsidRPr="007D1CEE">
              <w:t>To give sequence to the printing.</w:t>
            </w:r>
          </w:p>
        </w:tc>
      </w:tr>
      <w:tr w:rsidR="007D1CEE" w:rsidRPr="007D1CEE" w14:paraId="49485E40" w14:textId="77777777" w:rsidTr="007D1CEE">
        <w:tc>
          <w:tcPr>
            <w:tcW w:w="450" w:type="dxa"/>
            <w:tcBorders>
              <w:top w:val="nil"/>
              <w:left w:val="single" w:sz="4" w:space="0" w:color="000000"/>
              <w:bottom w:val="single" w:sz="4" w:space="0" w:color="000000"/>
              <w:right w:val="nil"/>
            </w:tcBorders>
          </w:tcPr>
          <w:p w14:paraId="015D8A9A" w14:textId="77777777" w:rsidR="007D1CEE" w:rsidRPr="007D1CEE" w:rsidRDefault="007D1CEE" w:rsidP="007D1CEE">
            <w:pPr>
              <w:numPr>
                <w:ilvl w:val="0"/>
                <w:numId w:val="26"/>
              </w:numPr>
              <w:tabs>
                <w:tab w:val="left" w:pos="360"/>
              </w:tabs>
            </w:pPr>
          </w:p>
        </w:tc>
        <w:tc>
          <w:tcPr>
            <w:tcW w:w="1458" w:type="dxa"/>
            <w:tcBorders>
              <w:top w:val="nil"/>
              <w:left w:val="single" w:sz="4" w:space="0" w:color="000000"/>
              <w:bottom w:val="single" w:sz="4" w:space="0" w:color="000000"/>
              <w:right w:val="nil"/>
            </w:tcBorders>
            <w:hideMark/>
          </w:tcPr>
          <w:p w14:paraId="7C9AE047" w14:textId="77777777" w:rsidR="007D1CEE" w:rsidRPr="007D1CEE" w:rsidRDefault="007D1CEE" w:rsidP="007D1CEE">
            <w:r w:rsidRPr="007D1CEE">
              <w:t>Annexure Text</w:t>
            </w:r>
          </w:p>
        </w:tc>
        <w:tc>
          <w:tcPr>
            <w:tcW w:w="360" w:type="dxa"/>
            <w:tcBorders>
              <w:top w:val="nil"/>
              <w:left w:val="single" w:sz="4" w:space="0" w:color="000000"/>
              <w:bottom w:val="single" w:sz="4" w:space="0" w:color="000000"/>
              <w:right w:val="nil"/>
            </w:tcBorders>
            <w:hideMark/>
          </w:tcPr>
          <w:p w14:paraId="5C9AF5AF" w14:textId="77777777" w:rsidR="007D1CEE" w:rsidRPr="007D1CEE" w:rsidRDefault="007D1CEE" w:rsidP="007D1CEE">
            <w:r w:rsidRPr="007D1CEE">
              <w:t>AN</w:t>
            </w:r>
          </w:p>
        </w:tc>
        <w:tc>
          <w:tcPr>
            <w:tcW w:w="360" w:type="dxa"/>
            <w:tcBorders>
              <w:top w:val="nil"/>
              <w:left w:val="single" w:sz="4" w:space="0" w:color="000000"/>
              <w:bottom w:val="single" w:sz="4" w:space="0" w:color="000000"/>
              <w:right w:val="nil"/>
            </w:tcBorders>
            <w:hideMark/>
          </w:tcPr>
          <w:p w14:paraId="3FD0238D"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2EF09E0F" w14:textId="77777777" w:rsidR="007D1CEE" w:rsidRPr="007D1CEE" w:rsidRDefault="007D1CEE" w:rsidP="007D1CEE">
            <w:r w:rsidRPr="007D1CEE">
              <w:t>170</w:t>
            </w:r>
          </w:p>
        </w:tc>
        <w:tc>
          <w:tcPr>
            <w:tcW w:w="900" w:type="dxa"/>
            <w:tcBorders>
              <w:top w:val="nil"/>
              <w:left w:val="single" w:sz="4" w:space="0" w:color="000000"/>
              <w:bottom w:val="single" w:sz="4" w:space="0" w:color="000000"/>
              <w:right w:val="nil"/>
            </w:tcBorders>
            <w:hideMark/>
          </w:tcPr>
          <w:p w14:paraId="5FEC6403" w14:textId="77777777" w:rsidR="007D1CEE" w:rsidRPr="007D1CEE" w:rsidRDefault="007D1CEE" w:rsidP="007D1CEE">
            <w:r w:rsidRPr="007D1CEE">
              <w:t>58</w:t>
            </w:r>
          </w:p>
        </w:tc>
        <w:tc>
          <w:tcPr>
            <w:tcW w:w="810" w:type="dxa"/>
            <w:tcBorders>
              <w:top w:val="nil"/>
              <w:left w:val="single" w:sz="4" w:space="0" w:color="000000"/>
              <w:bottom w:val="single" w:sz="4" w:space="0" w:color="000000"/>
              <w:right w:val="nil"/>
            </w:tcBorders>
            <w:hideMark/>
          </w:tcPr>
          <w:p w14:paraId="0AC5BAA2" w14:textId="77777777" w:rsidR="007D1CEE" w:rsidRPr="007D1CEE" w:rsidRDefault="007D1CEE" w:rsidP="007D1CEE">
            <w:r w:rsidRPr="007D1CEE">
              <w:t>227</w:t>
            </w:r>
          </w:p>
        </w:tc>
        <w:tc>
          <w:tcPr>
            <w:tcW w:w="1962" w:type="dxa"/>
            <w:tcBorders>
              <w:top w:val="nil"/>
              <w:left w:val="single" w:sz="4" w:space="0" w:color="000000"/>
              <w:bottom w:val="single" w:sz="4" w:space="0" w:color="000000"/>
              <w:right w:val="nil"/>
            </w:tcBorders>
          </w:tcPr>
          <w:p w14:paraId="5E958FC6" w14:textId="77777777" w:rsidR="007D1CEE" w:rsidRPr="007D1CEE" w:rsidRDefault="007D1CEE" w:rsidP="007D1CEE"/>
        </w:tc>
        <w:tc>
          <w:tcPr>
            <w:tcW w:w="2905" w:type="dxa"/>
            <w:tcBorders>
              <w:top w:val="nil"/>
              <w:left w:val="single" w:sz="4" w:space="0" w:color="000000"/>
              <w:bottom w:val="single" w:sz="4" w:space="0" w:color="000000"/>
              <w:right w:val="single" w:sz="4" w:space="0" w:color="000000"/>
            </w:tcBorders>
          </w:tcPr>
          <w:p w14:paraId="2AB97E3D" w14:textId="77777777" w:rsidR="007D1CEE" w:rsidRPr="007D1CEE" w:rsidRDefault="007D1CEE" w:rsidP="007D1CEE">
            <w:r w:rsidRPr="007D1CEE">
              <w:t>The Printing Text</w:t>
            </w:r>
          </w:p>
          <w:p w14:paraId="292CC5CD" w14:textId="77777777" w:rsidR="007D1CEE" w:rsidRPr="007D1CEE" w:rsidRDefault="007D1CEE" w:rsidP="007D1CEE"/>
          <w:p w14:paraId="35AD0292" w14:textId="77777777" w:rsidR="007D1CEE" w:rsidRPr="007D1CEE" w:rsidRDefault="007D1CEE" w:rsidP="007D1CEE">
            <w:r w:rsidRPr="007D1CEE">
              <w:t>CLIENT will provide text of 170 characters out of which only 80 to be printed in the advice.</w:t>
            </w:r>
          </w:p>
        </w:tc>
      </w:tr>
    </w:tbl>
    <w:p w14:paraId="78549477" w14:textId="77777777" w:rsidR="007D1CEE" w:rsidRPr="007D1CEE" w:rsidRDefault="007D1CEE" w:rsidP="007D1CEE">
      <w:r w:rsidRPr="007D1CEE">
        <w:t xml:space="preserve">Type: A= Alpha, D= Date. N= Numeric, AN= Alphanumeric. M/O= Mandatory/Optional. </w:t>
      </w:r>
      <w:proofErr w:type="spellStart"/>
      <w:r w:rsidRPr="007D1CEE">
        <w:t>Sz</w:t>
      </w:r>
      <w:proofErr w:type="spellEnd"/>
      <w:r w:rsidRPr="007D1CEE">
        <w:t>= Field Size</w:t>
      </w:r>
    </w:p>
    <w:p w14:paraId="5FD0838D" w14:textId="77777777" w:rsidR="007D1CEE" w:rsidRPr="007D1CEE" w:rsidRDefault="007D1CEE" w:rsidP="007D1CEE"/>
    <w:p w14:paraId="5D53AED5" w14:textId="77777777" w:rsidR="007D1CEE" w:rsidRPr="007D1CEE" w:rsidRDefault="007D1CEE" w:rsidP="007D1CEE"/>
    <w:p w14:paraId="6E670FD2" w14:textId="77777777" w:rsidR="007D1CEE" w:rsidRPr="007D1CEE" w:rsidRDefault="007D1CEE" w:rsidP="007D1CEE"/>
    <w:p w14:paraId="02D6E174" w14:textId="77777777" w:rsidR="007D1CEE" w:rsidRPr="007D1CEE" w:rsidRDefault="007D1CEE" w:rsidP="007D1CEE">
      <w:pPr>
        <w:numPr>
          <w:ilvl w:val="0"/>
          <w:numId w:val="27"/>
        </w:numPr>
        <w:tabs>
          <w:tab w:val="left" w:pos="360"/>
        </w:tabs>
      </w:pPr>
      <w:r w:rsidRPr="007D1CEE">
        <w:t>Kindly note, All the Invoice related details need to be populated in the Annexure text file stated in the 'Annexure Record' having maximum length of 80 characters, since this would be printed on a A4 size blank paper.</w:t>
      </w:r>
    </w:p>
    <w:p w14:paraId="0893E3DB" w14:textId="77777777" w:rsidR="007D1CEE" w:rsidRPr="007D1CEE" w:rsidRDefault="007D1CEE" w:rsidP="007D1CEE">
      <w:r w:rsidRPr="007D1CEE">
        <w:t xml:space="preserve">For </w:t>
      </w:r>
      <w:proofErr w:type="gramStart"/>
      <w:r w:rsidRPr="007D1CEE">
        <w:t>e.g. :</w:t>
      </w:r>
      <w:proofErr w:type="gramEnd"/>
      <w:r w:rsidRPr="007D1CEE">
        <w:t xml:space="preserve"> Invoice number, Invoice date, Supplier Invoice number, and Invoice Description &amp; User name.</w:t>
      </w:r>
    </w:p>
    <w:p w14:paraId="2C98EB54" w14:textId="77777777" w:rsidR="007D1CEE" w:rsidRPr="007D1CEE" w:rsidRDefault="007D1CEE" w:rsidP="007D1CEE"/>
    <w:p w14:paraId="0188CAC7" w14:textId="77777777" w:rsidR="007D1CEE" w:rsidRPr="007D1CEE" w:rsidRDefault="007D1CEE" w:rsidP="007D1CEE">
      <w:pPr>
        <w:rPr>
          <w:b/>
        </w:rPr>
      </w:pPr>
      <w:r w:rsidRPr="007D1CEE">
        <w:rPr>
          <w:b/>
        </w:rPr>
        <w:t xml:space="preserve">Trailer </w:t>
      </w:r>
      <w:proofErr w:type="gramStart"/>
      <w:r w:rsidRPr="007D1CEE">
        <w:rPr>
          <w:b/>
        </w:rPr>
        <w:t>Record  -</w:t>
      </w:r>
      <w:proofErr w:type="gramEnd"/>
      <w:r w:rsidRPr="007D1CEE">
        <w:rPr>
          <w:b/>
        </w:rPr>
        <w:t xml:space="preserve"> Payment Instruction (T) –</w:t>
      </w:r>
    </w:p>
    <w:tbl>
      <w:tblPr>
        <w:tblW w:w="0" w:type="auto"/>
        <w:tblInd w:w="-174" w:type="dxa"/>
        <w:tblLayout w:type="fixed"/>
        <w:tblLook w:val="04A0" w:firstRow="1" w:lastRow="0" w:firstColumn="1" w:lastColumn="0" w:noHBand="0" w:noVBand="1"/>
      </w:tblPr>
      <w:tblGrid>
        <w:gridCol w:w="450"/>
        <w:gridCol w:w="1458"/>
        <w:gridCol w:w="360"/>
        <w:gridCol w:w="360"/>
        <w:gridCol w:w="540"/>
        <w:gridCol w:w="900"/>
        <w:gridCol w:w="810"/>
        <w:gridCol w:w="1962"/>
        <w:gridCol w:w="2905"/>
      </w:tblGrid>
      <w:tr w:rsidR="007D1CEE" w:rsidRPr="007D1CEE" w14:paraId="2E212ACF" w14:textId="77777777" w:rsidTr="007D1CEE">
        <w:tc>
          <w:tcPr>
            <w:tcW w:w="450" w:type="dxa"/>
            <w:tcBorders>
              <w:top w:val="single" w:sz="4" w:space="0" w:color="000000"/>
              <w:left w:val="single" w:sz="4" w:space="0" w:color="000000"/>
              <w:bottom w:val="single" w:sz="4" w:space="0" w:color="000000"/>
              <w:right w:val="nil"/>
            </w:tcBorders>
            <w:shd w:val="clear" w:color="auto" w:fill="BFBFBF"/>
            <w:hideMark/>
          </w:tcPr>
          <w:p w14:paraId="77D7F3A4" w14:textId="77777777" w:rsidR="007D1CEE" w:rsidRPr="007D1CEE" w:rsidRDefault="007D1CEE" w:rsidP="007D1CEE">
            <w:pPr>
              <w:rPr>
                <w:b/>
              </w:rPr>
            </w:pPr>
            <w:r w:rsidRPr="007D1CEE">
              <w:rPr>
                <w:b/>
              </w:rPr>
              <w:t>Sr</w:t>
            </w:r>
          </w:p>
        </w:tc>
        <w:tc>
          <w:tcPr>
            <w:tcW w:w="1458" w:type="dxa"/>
            <w:tcBorders>
              <w:top w:val="single" w:sz="4" w:space="0" w:color="000000"/>
              <w:left w:val="single" w:sz="4" w:space="0" w:color="000000"/>
              <w:bottom w:val="single" w:sz="4" w:space="0" w:color="000000"/>
              <w:right w:val="nil"/>
            </w:tcBorders>
            <w:shd w:val="clear" w:color="auto" w:fill="BFBFBF"/>
            <w:hideMark/>
          </w:tcPr>
          <w:p w14:paraId="32AADDBE" w14:textId="77777777" w:rsidR="007D1CEE" w:rsidRPr="007D1CEE" w:rsidRDefault="007D1CEE" w:rsidP="007D1CEE">
            <w:pPr>
              <w:rPr>
                <w:b/>
              </w:rPr>
            </w:pPr>
            <w:r w:rsidRPr="007D1CEE">
              <w:rPr>
                <w:b/>
              </w:rPr>
              <w:t>Field Name</w:t>
            </w:r>
          </w:p>
        </w:tc>
        <w:tc>
          <w:tcPr>
            <w:tcW w:w="360" w:type="dxa"/>
            <w:tcBorders>
              <w:top w:val="single" w:sz="4" w:space="0" w:color="000000"/>
              <w:left w:val="single" w:sz="4" w:space="0" w:color="000000"/>
              <w:bottom w:val="single" w:sz="4" w:space="0" w:color="000000"/>
              <w:right w:val="nil"/>
            </w:tcBorders>
            <w:shd w:val="clear" w:color="auto" w:fill="BFBFBF"/>
            <w:hideMark/>
          </w:tcPr>
          <w:p w14:paraId="600992B8" w14:textId="77777777" w:rsidR="007D1CEE" w:rsidRPr="007D1CEE" w:rsidRDefault="007D1CEE" w:rsidP="007D1CEE">
            <w:pPr>
              <w:rPr>
                <w:b/>
              </w:rPr>
            </w:pPr>
            <w:r w:rsidRPr="007D1CEE">
              <w:rPr>
                <w:b/>
              </w:rPr>
              <w:t>Type</w:t>
            </w:r>
          </w:p>
        </w:tc>
        <w:tc>
          <w:tcPr>
            <w:tcW w:w="360" w:type="dxa"/>
            <w:tcBorders>
              <w:top w:val="single" w:sz="4" w:space="0" w:color="000000"/>
              <w:left w:val="single" w:sz="4" w:space="0" w:color="000000"/>
              <w:bottom w:val="single" w:sz="4" w:space="0" w:color="000000"/>
              <w:right w:val="nil"/>
            </w:tcBorders>
            <w:shd w:val="clear" w:color="auto" w:fill="BFBFBF"/>
            <w:hideMark/>
          </w:tcPr>
          <w:p w14:paraId="6A4E8EBC" w14:textId="77777777" w:rsidR="007D1CEE" w:rsidRPr="007D1CEE" w:rsidRDefault="007D1CEE" w:rsidP="007D1CEE">
            <w:pPr>
              <w:rPr>
                <w:b/>
              </w:rPr>
            </w:pPr>
            <w:r w:rsidRPr="007D1CEE">
              <w:rPr>
                <w:b/>
              </w:rPr>
              <w:t>M/O</w:t>
            </w:r>
          </w:p>
        </w:tc>
        <w:tc>
          <w:tcPr>
            <w:tcW w:w="540" w:type="dxa"/>
            <w:tcBorders>
              <w:top w:val="single" w:sz="4" w:space="0" w:color="000000"/>
              <w:left w:val="single" w:sz="4" w:space="0" w:color="000000"/>
              <w:bottom w:val="single" w:sz="4" w:space="0" w:color="000000"/>
              <w:right w:val="nil"/>
            </w:tcBorders>
            <w:shd w:val="clear" w:color="auto" w:fill="BFBFBF"/>
            <w:hideMark/>
          </w:tcPr>
          <w:p w14:paraId="62C69FBB" w14:textId="77777777" w:rsidR="007D1CEE" w:rsidRPr="007D1CEE" w:rsidRDefault="007D1CEE" w:rsidP="007D1CEE">
            <w:pPr>
              <w:rPr>
                <w:b/>
              </w:rPr>
            </w:pPr>
            <w:proofErr w:type="spellStart"/>
            <w:r w:rsidRPr="007D1CEE">
              <w:rPr>
                <w:b/>
              </w:rPr>
              <w:t>Sz</w:t>
            </w:r>
            <w:proofErr w:type="spellEnd"/>
          </w:p>
        </w:tc>
        <w:tc>
          <w:tcPr>
            <w:tcW w:w="900" w:type="dxa"/>
            <w:tcBorders>
              <w:top w:val="single" w:sz="4" w:space="0" w:color="000000"/>
              <w:left w:val="single" w:sz="4" w:space="0" w:color="000000"/>
              <w:bottom w:val="single" w:sz="4" w:space="0" w:color="000000"/>
              <w:right w:val="nil"/>
            </w:tcBorders>
            <w:shd w:val="clear" w:color="auto" w:fill="BFBFBF"/>
            <w:hideMark/>
          </w:tcPr>
          <w:p w14:paraId="78EAB62D" w14:textId="77777777" w:rsidR="007D1CEE" w:rsidRPr="007D1CEE" w:rsidRDefault="007D1CEE" w:rsidP="007D1CEE">
            <w:pPr>
              <w:rPr>
                <w:b/>
              </w:rPr>
            </w:pPr>
            <w:r w:rsidRPr="007D1CEE">
              <w:rPr>
                <w:b/>
              </w:rPr>
              <w:t>Start</w:t>
            </w:r>
          </w:p>
        </w:tc>
        <w:tc>
          <w:tcPr>
            <w:tcW w:w="810" w:type="dxa"/>
            <w:tcBorders>
              <w:top w:val="single" w:sz="4" w:space="0" w:color="000000"/>
              <w:left w:val="single" w:sz="4" w:space="0" w:color="000000"/>
              <w:bottom w:val="single" w:sz="4" w:space="0" w:color="000000"/>
              <w:right w:val="nil"/>
            </w:tcBorders>
            <w:shd w:val="clear" w:color="auto" w:fill="BFBFBF"/>
            <w:hideMark/>
          </w:tcPr>
          <w:p w14:paraId="5F5BD61B" w14:textId="77777777" w:rsidR="007D1CEE" w:rsidRPr="007D1CEE" w:rsidRDefault="007D1CEE" w:rsidP="007D1CEE">
            <w:pPr>
              <w:rPr>
                <w:b/>
              </w:rPr>
            </w:pPr>
            <w:r w:rsidRPr="007D1CEE">
              <w:rPr>
                <w:b/>
              </w:rPr>
              <w:t>End</w:t>
            </w:r>
          </w:p>
        </w:tc>
        <w:tc>
          <w:tcPr>
            <w:tcW w:w="1962" w:type="dxa"/>
            <w:tcBorders>
              <w:top w:val="single" w:sz="4" w:space="0" w:color="000000"/>
              <w:left w:val="single" w:sz="4" w:space="0" w:color="000000"/>
              <w:bottom w:val="single" w:sz="4" w:space="0" w:color="000000"/>
              <w:right w:val="nil"/>
            </w:tcBorders>
            <w:shd w:val="clear" w:color="auto" w:fill="BFBFBF"/>
            <w:hideMark/>
          </w:tcPr>
          <w:p w14:paraId="6131AA17" w14:textId="77777777" w:rsidR="007D1CEE" w:rsidRPr="007D1CEE" w:rsidRDefault="007D1CEE" w:rsidP="007D1CEE">
            <w:pPr>
              <w:rPr>
                <w:b/>
              </w:rPr>
            </w:pPr>
            <w:r w:rsidRPr="007D1CEE">
              <w:rPr>
                <w:b/>
              </w:rPr>
              <w:t>Remarks</w:t>
            </w:r>
          </w:p>
        </w:tc>
        <w:tc>
          <w:tcPr>
            <w:tcW w:w="2905" w:type="dxa"/>
            <w:tcBorders>
              <w:top w:val="single" w:sz="4" w:space="0" w:color="000000"/>
              <w:left w:val="single" w:sz="4" w:space="0" w:color="000000"/>
              <w:bottom w:val="single" w:sz="4" w:space="0" w:color="000000"/>
              <w:right w:val="single" w:sz="4" w:space="0" w:color="000000"/>
            </w:tcBorders>
            <w:shd w:val="clear" w:color="auto" w:fill="BFBFBF"/>
            <w:hideMark/>
          </w:tcPr>
          <w:p w14:paraId="49571DDB" w14:textId="77777777" w:rsidR="007D1CEE" w:rsidRPr="007D1CEE" w:rsidRDefault="007D1CEE" w:rsidP="007D1CEE">
            <w:pPr>
              <w:rPr>
                <w:b/>
              </w:rPr>
            </w:pPr>
            <w:r w:rsidRPr="007D1CEE">
              <w:rPr>
                <w:b/>
              </w:rPr>
              <w:t>Example</w:t>
            </w:r>
          </w:p>
        </w:tc>
      </w:tr>
      <w:tr w:rsidR="007D1CEE" w:rsidRPr="007D1CEE" w14:paraId="02485CCC" w14:textId="77777777" w:rsidTr="007D1CEE">
        <w:tc>
          <w:tcPr>
            <w:tcW w:w="450" w:type="dxa"/>
            <w:tcBorders>
              <w:top w:val="nil"/>
              <w:left w:val="single" w:sz="4" w:space="0" w:color="000000"/>
              <w:bottom w:val="single" w:sz="4" w:space="0" w:color="000000"/>
              <w:right w:val="nil"/>
            </w:tcBorders>
          </w:tcPr>
          <w:p w14:paraId="49740F48" w14:textId="77777777" w:rsidR="007D1CEE" w:rsidRPr="007D1CEE" w:rsidRDefault="007D1CEE" w:rsidP="007D1CEE">
            <w:pPr>
              <w:numPr>
                <w:ilvl w:val="0"/>
                <w:numId w:val="28"/>
              </w:numPr>
              <w:tabs>
                <w:tab w:val="left" w:pos="360"/>
              </w:tabs>
              <w:rPr>
                <w:b/>
              </w:rPr>
            </w:pPr>
          </w:p>
        </w:tc>
        <w:tc>
          <w:tcPr>
            <w:tcW w:w="1458" w:type="dxa"/>
            <w:tcBorders>
              <w:top w:val="nil"/>
              <w:left w:val="single" w:sz="4" w:space="0" w:color="000000"/>
              <w:bottom w:val="single" w:sz="4" w:space="0" w:color="000000"/>
              <w:right w:val="nil"/>
            </w:tcBorders>
            <w:hideMark/>
          </w:tcPr>
          <w:p w14:paraId="047B0CF5" w14:textId="77777777" w:rsidR="007D1CEE" w:rsidRPr="007D1CEE" w:rsidRDefault="007D1CEE" w:rsidP="007D1CEE">
            <w:r w:rsidRPr="007D1CEE">
              <w:t>Record Identifier</w:t>
            </w:r>
          </w:p>
        </w:tc>
        <w:tc>
          <w:tcPr>
            <w:tcW w:w="360" w:type="dxa"/>
            <w:tcBorders>
              <w:top w:val="nil"/>
              <w:left w:val="single" w:sz="4" w:space="0" w:color="000000"/>
              <w:bottom w:val="single" w:sz="4" w:space="0" w:color="000000"/>
              <w:right w:val="nil"/>
            </w:tcBorders>
            <w:hideMark/>
          </w:tcPr>
          <w:p w14:paraId="7FACD7A2" w14:textId="77777777" w:rsidR="007D1CEE" w:rsidRPr="007D1CEE" w:rsidRDefault="007D1CEE" w:rsidP="007D1CEE">
            <w:r w:rsidRPr="007D1CEE">
              <w:t>A</w:t>
            </w:r>
          </w:p>
        </w:tc>
        <w:tc>
          <w:tcPr>
            <w:tcW w:w="360" w:type="dxa"/>
            <w:tcBorders>
              <w:top w:val="nil"/>
              <w:left w:val="single" w:sz="4" w:space="0" w:color="000000"/>
              <w:bottom w:val="single" w:sz="4" w:space="0" w:color="000000"/>
              <w:right w:val="nil"/>
            </w:tcBorders>
            <w:hideMark/>
          </w:tcPr>
          <w:p w14:paraId="24D970BE"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44C6EB7C" w14:textId="77777777" w:rsidR="007D1CEE" w:rsidRPr="007D1CEE" w:rsidRDefault="007D1CEE" w:rsidP="007D1CEE">
            <w:r w:rsidRPr="007D1CEE">
              <w:t>1</w:t>
            </w:r>
          </w:p>
        </w:tc>
        <w:tc>
          <w:tcPr>
            <w:tcW w:w="900" w:type="dxa"/>
            <w:tcBorders>
              <w:top w:val="nil"/>
              <w:left w:val="single" w:sz="4" w:space="0" w:color="000000"/>
              <w:bottom w:val="single" w:sz="4" w:space="0" w:color="000000"/>
              <w:right w:val="nil"/>
            </w:tcBorders>
            <w:hideMark/>
          </w:tcPr>
          <w:p w14:paraId="1E44D24F" w14:textId="77777777" w:rsidR="007D1CEE" w:rsidRPr="007D1CEE" w:rsidRDefault="007D1CEE" w:rsidP="007D1CEE">
            <w:r w:rsidRPr="007D1CEE">
              <w:t>1</w:t>
            </w:r>
          </w:p>
        </w:tc>
        <w:tc>
          <w:tcPr>
            <w:tcW w:w="810" w:type="dxa"/>
            <w:tcBorders>
              <w:top w:val="nil"/>
              <w:left w:val="single" w:sz="4" w:space="0" w:color="000000"/>
              <w:bottom w:val="single" w:sz="4" w:space="0" w:color="000000"/>
              <w:right w:val="nil"/>
            </w:tcBorders>
            <w:hideMark/>
          </w:tcPr>
          <w:p w14:paraId="5144E781" w14:textId="77777777" w:rsidR="007D1CEE" w:rsidRPr="007D1CEE" w:rsidRDefault="007D1CEE" w:rsidP="007D1CEE">
            <w:r w:rsidRPr="007D1CEE">
              <w:t>1</w:t>
            </w:r>
          </w:p>
        </w:tc>
        <w:tc>
          <w:tcPr>
            <w:tcW w:w="1962" w:type="dxa"/>
            <w:tcBorders>
              <w:top w:val="nil"/>
              <w:left w:val="single" w:sz="4" w:space="0" w:color="000000"/>
              <w:bottom w:val="single" w:sz="4" w:space="0" w:color="000000"/>
              <w:right w:val="nil"/>
            </w:tcBorders>
            <w:hideMark/>
          </w:tcPr>
          <w:p w14:paraId="5B7232A7" w14:textId="77777777" w:rsidR="007D1CEE" w:rsidRPr="007D1CEE" w:rsidRDefault="007D1CEE" w:rsidP="007D1CEE">
            <w:r w:rsidRPr="007D1CEE">
              <w:t>“T”- Trailer record of payment instructions</w:t>
            </w:r>
          </w:p>
        </w:tc>
        <w:tc>
          <w:tcPr>
            <w:tcW w:w="2905" w:type="dxa"/>
            <w:tcBorders>
              <w:top w:val="nil"/>
              <w:left w:val="single" w:sz="4" w:space="0" w:color="000000"/>
              <w:bottom w:val="single" w:sz="4" w:space="0" w:color="000000"/>
              <w:right w:val="single" w:sz="4" w:space="0" w:color="000000"/>
            </w:tcBorders>
            <w:hideMark/>
          </w:tcPr>
          <w:p w14:paraId="470E14FF" w14:textId="77777777" w:rsidR="007D1CEE" w:rsidRPr="007D1CEE" w:rsidRDefault="007D1CEE" w:rsidP="007D1CEE">
            <w:r w:rsidRPr="007D1CEE">
              <w:t>T</w:t>
            </w:r>
          </w:p>
        </w:tc>
      </w:tr>
      <w:tr w:rsidR="007D1CEE" w:rsidRPr="007D1CEE" w14:paraId="013A0D23" w14:textId="77777777" w:rsidTr="007D1CEE">
        <w:tc>
          <w:tcPr>
            <w:tcW w:w="450" w:type="dxa"/>
            <w:tcBorders>
              <w:top w:val="nil"/>
              <w:left w:val="single" w:sz="4" w:space="0" w:color="000000"/>
              <w:bottom w:val="single" w:sz="4" w:space="0" w:color="000000"/>
              <w:right w:val="nil"/>
            </w:tcBorders>
          </w:tcPr>
          <w:p w14:paraId="2D1CAFA3" w14:textId="77777777" w:rsidR="007D1CEE" w:rsidRPr="007D1CEE" w:rsidRDefault="007D1CEE" w:rsidP="007D1CEE">
            <w:pPr>
              <w:numPr>
                <w:ilvl w:val="0"/>
                <w:numId w:val="28"/>
              </w:numPr>
              <w:tabs>
                <w:tab w:val="left" w:pos="360"/>
              </w:tabs>
            </w:pPr>
          </w:p>
        </w:tc>
        <w:tc>
          <w:tcPr>
            <w:tcW w:w="1458" w:type="dxa"/>
            <w:tcBorders>
              <w:top w:val="nil"/>
              <w:left w:val="single" w:sz="4" w:space="0" w:color="000000"/>
              <w:bottom w:val="single" w:sz="4" w:space="0" w:color="000000"/>
              <w:right w:val="nil"/>
            </w:tcBorders>
            <w:hideMark/>
          </w:tcPr>
          <w:p w14:paraId="408ADC87" w14:textId="77777777" w:rsidR="007D1CEE" w:rsidRPr="007D1CEE" w:rsidRDefault="007D1CEE" w:rsidP="007D1CEE">
            <w:r w:rsidRPr="007D1CEE">
              <w:t>Total number of Instructions</w:t>
            </w:r>
          </w:p>
        </w:tc>
        <w:tc>
          <w:tcPr>
            <w:tcW w:w="360" w:type="dxa"/>
            <w:tcBorders>
              <w:top w:val="nil"/>
              <w:left w:val="single" w:sz="4" w:space="0" w:color="000000"/>
              <w:bottom w:val="single" w:sz="4" w:space="0" w:color="000000"/>
              <w:right w:val="nil"/>
            </w:tcBorders>
            <w:hideMark/>
          </w:tcPr>
          <w:p w14:paraId="2A3B0F7F" w14:textId="77777777" w:rsidR="007D1CEE" w:rsidRPr="007D1CEE" w:rsidRDefault="007D1CEE" w:rsidP="007D1CEE">
            <w:r w:rsidRPr="007D1CEE">
              <w:t>N</w:t>
            </w:r>
          </w:p>
        </w:tc>
        <w:tc>
          <w:tcPr>
            <w:tcW w:w="360" w:type="dxa"/>
            <w:tcBorders>
              <w:top w:val="nil"/>
              <w:left w:val="single" w:sz="4" w:space="0" w:color="000000"/>
              <w:bottom w:val="single" w:sz="4" w:space="0" w:color="000000"/>
              <w:right w:val="nil"/>
            </w:tcBorders>
            <w:hideMark/>
          </w:tcPr>
          <w:p w14:paraId="36CE368E"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200FC100" w14:textId="77777777" w:rsidR="007D1CEE" w:rsidRPr="007D1CEE" w:rsidRDefault="007D1CEE" w:rsidP="007D1CEE">
            <w:r w:rsidRPr="007D1CEE">
              <w:t>5</w:t>
            </w:r>
          </w:p>
        </w:tc>
        <w:tc>
          <w:tcPr>
            <w:tcW w:w="900" w:type="dxa"/>
            <w:tcBorders>
              <w:top w:val="nil"/>
              <w:left w:val="single" w:sz="4" w:space="0" w:color="000000"/>
              <w:bottom w:val="single" w:sz="4" w:space="0" w:color="000000"/>
              <w:right w:val="nil"/>
            </w:tcBorders>
            <w:hideMark/>
          </w:tcPr>
          <w:p w14:paraId="176BE78E" w14:textId="77777777" w:rsidR="007D1CEE" w:rsidRPr="007D1CEE" w:rsidRDefault="007D1CEE" w:rsidP="007D1CEE">
            <w:r w:rsidRPr="007D1CEE">
              <w:t>2</w:t>
            </w:r>
          </w:p>
        </w:tc>
        <w:tc>
          <w:tcPr>
            <w:tcW w:w="810" w:type="dxa"/>
            <w:tcBorders>
              <w:top w:val="nil"/>
              <w:left w:val="single" w:sz="4" w:space="0" w:color="000000"/>
              <w:bottom w:val="single" w:sz="4" w:space="0" w:color="000000"/>
              <w:right w:val="nil"/>
            </w:tcBorders>
            <w:hideMark/>
          </w:tcPr>
          <w:p w14:paraId="219F0229" w14:textId="77777777" w:rsidR="007D1CEE" w:rsidRPr="007D1CEE" w:rsidRDefault="007D1CEE" w:rsidP="007D1CEE">
            <w:r w:rsidRPr="007D1CEE">
              <w:t>6</w:t>
            </w:r>
          </w:p>
        </w:tc>
        <w:tc>
          <w:tcPr>
            <w:tcW w:w="1962" w:type="dxa"/>
            <w:tcBorders>
              <w:top w:val="nil"/>
              <w:left w:val="single" w:sz="4" w:space="0" w:color="000000"/>
              <w:bottom w:val="single" w:sz="4" w:space="0" w:color="000000"/>
              <w:right w:val="nil"/>
            </w:tcBorders>
          </w:tcPr>
          <w:p w14:paraId="6C22B4FC" w14:textId="77777777" w:rsidR="007D1CEE" w:rsidRPr="007D1CEE" w:rsidRDefault="007D1CEE" w:rsidP="007D1CEE"/>
        </w:tc>
        <w:tc>
          <w:tcPr>
            <w:tcW w:w="2905" w:type="dxa"/>
            <w:tcBorders>
              <w:top w:val="nil"/>
              <w:left w:val="single" w:sz="4" w:space="0" w:color="000000"/>
              <w:bottom w:val="single" w:sz="4" w:space="0" w:color="000000"/>
              <w:right w:val="single" w:sz="4" w:space="0" w:color="000000"/>
            </w:tcBorders>
            <w:hideMark/>
          </w:tcPr>
          <w:p w14:paraId="0A861C70" w14:textId="77777777" w:rsidR="007D1CEE" w:rsidRPr="007D1CEE" w:rsidRDefault="007D1CEE" w:rsidP="007D1CEE">
            <w:r w:rsidRPr="007D1CEE">
              <w:t>For 6 detail records it will read as</w:t>
            </w:r>
          </w:p>
          <w:p w14:paraId="55FDB5F3" w14:textId="77777777" w:rsidR="007D1CEE" w:rsidRPr="007D1CEE" w:rsidRDefault="007D1CEE" w:rsidP="007D1CEE">
            <w:r w:rsidRPr="007D1CEE">
              <w:t>00006</w:t>
            </w:r>
          </w:p>
        </w:tc>
      </w:tr>
      <w:tr w:rsidR="007D1CEE" w:rsidRPr="007D1CEE" w14:paraId="6E4B930E" w14:textId="77777777" w:rsidTr="007D1CEE">
        <w:tc>
          <w:tcPr>
            <w:tcW w:w="450" w:type="dxa"/>
            <w:tcBorders>
              <w:top w:val="nil"/>
              <w:left w:val="single" w:sz="4" w:space="0" w:color="000000"/>
              <w:bottom w:val="single" w:sz="4" w:space="0" w:color="000000"/>
              <w:right w:val="nil"/>
            </w:tcBorders>
          </w:tcPr>
          <w:p w14:paraId="2B16B3BC" w14:textId="77777777" w:rsidR="007D1CEE" w:rsidRPr="007D1CEE" w:rsidRDefault="007D1CEE" w:rsidP="007D1CEE">
            <w:pPr>
              <w:numPr>
                <w:ilvl w:val="0"/>
                <w:numId w:val="28"/>
              </w:numPr>
              <w:tabs>
                <w:tab w:val="left" w:pos="360"/>
              </w:tabs>
            </w:pPr>
          </w:p>
        </w:tc>
        <w:tc>
          <w:tcPr>
            <w:tcW w:w="1458" w:type="dxa"/>
            <w:tcBorders>
              <w:top w:val="nil"/>
              <w:left w:val="single" w:sz="4" w:space="0" w:color="000000"/>
              <w:bottom w:val="single" w:sz="4" w:space="0" w:color="000000"/>
              <w:right w:val="nil"/>
            </w:tcBorders>
            <w:hideMark/>
          </w:tcPr>
          <w:p w14:paraId="20F9F9BC" w14:textId="77777777" w:rsidR="007D1CEE" w:rsidRPr="007D1CEE" w:rsidRDefault="007D1CEE" w:rsidP="007D1CEE">
            <w:r w:rsidRPr="007D1CEE">
              <w:t>Total Amount</w:t>
            </w:r>
          </w:p>
        </w:tc>
        <w:tc>
          <w:tcPr>
            <w:tcW w:w="360" w:type="dxa"/>
            <w:tcBorders>
              <w:top w:val="nil"/>
              <w:left w:val="single" w:sz="4" w:space="0" w:color="000000"/>
              <w:bottom w:val="single" w:sz="4" w:space="0" w:color="000000"/>
              <w:right w:val="nil"/>
            </w:tcBorders>
            <w:hideMark/>
          </w:tcPr>
          <w:p w14:paraId="30EE5663" w14:textId="77777777" w:rsidR="007D1CEE" w:rsidRPr="007D1CEE" w:rsidRDefault="007D1CEE" w:rsidP="007D1CEE">
            <w:r w:rsidRPr="007D1CEE">
              <w:t>N</w:t>
            </w:r>
          </w:p>
        </w:tc>
        <w:tc>
          <w:tcPr>
            <w:tcW w:w="360" w:type="dxa"/>
            <w:tcBorders>
              <w:top w:val="nil"/>
              <w:left w:val="single" w:sz="4" w:space="0" w:color="000000"/>
              <w:bottom w:val="single" w:sz="4" w:space="0" w:color="000000"/>
              <w:right w:val="nil"/>
            </w:tcBorders>
            <w:hideMark/>
          </w:tcPr>
          <w:p w14:paraId="4274CED2" w14:textId="77777777" w:rsidR="007D1CEE" w:rsidRPr="007D1CEE" w:rsidRDefault="007D1CEE" w:rsidP="007D1CEE">
            <w:r w:rsidRPr="007D1CEE">
              <w:t>M</w:t>
            </w:r>
          </w:p>
        </w:tc>
        <w:tc>
          <w:tcPr>
            <w:tcW w:w="540" w:type="dxa"/>
            <w:tcBorders>
              <w:top w:val="nil"/>
              <w:left w:val="single" w:sz="4" w:space="0" w:color="000000"/>
              <w:bottom w:val="single" w:sz="4" w:space="0" w:color="000000"/>
              <w:right w:val="nil"/>
            </w:tcBorders>
            <w:hideMark/>
          </w:tcPr>
          <w:p w14:paraId="162F2EFD" w14:textId="77777777" w:rsidR="007D1CEE" w:rsidRPr="007D1CEE" w:rsidRDefault="007D1CEE" w:rsidP="007D1CEE">
            <w:r w:rsidRPr="007D1CEE">
              <w:t>20</w:t>
            </w:r>
          </w:p>
        </w:tc>
        <w:tc>
          <w:tcPr>
            <w:tcW w:w="900" w:type="dxa"/>
            <w:tcBorders>
              <w:top w:val="nil"/>
              <w:left w:val="single" w:sz="4" w:space="0" w:color="000000"/>
              <w:bottom w:val="single" w:sz="4" w:space="0" w:color="000000"/>
              <w:right w:val="nil"/>
            </w:tcBorders>
            <w:hideMark/>
          </w:tcPr>
          <w:p w14:paraId="2B2A4FDE" w14:textId="77777777" w:rsidR="007D1CEE" w:rsidRPr="007D1CEE" w:rsidRDefault="007D1CEE" w:rsidP="007D1CEE">
            <w:r w:rsidRPr="007D1CEE">
              <w:t>7</w:t>
            </w:r>
          </w:p>
        </w:tc>
        <w:tc>
          <w:tcPr>
            <w:tcW w:w="810" w:type="dxa"/>
            <w:tcBorders>
              <w:top w:val="nil"/>
              <w:left w:val="single" w:sz="4" w:space="0" w:color="000000"/>
              <w:bottom w:val="single" w:sz="4" w:space="0" w:color="000000"/>
              <w:right w:val="nil"/>
            </w:tcBorders>
            <w:hideMark/>
          </w:tcPr>
          <w:p w14:paraId="1146B4B8" w14:textId="77777777" w:rsidR="007D1CEE" w:rsidRPr="007D1CEE" w:rsidRDefault="007D1CEE" w:rsidP="007D1CEE">
            <w:r w:rsidRPr="007D1CEE">
              <w:t>26</w:t>
            </w:r>
          </w:p>
        </w:tc>
        <w:tc>
          <w:tcPr>
            <w:tcW w:w="1962" w:type="dxa"/>
            <w:tcBorders>
              <w:top w:val="nil"/>
              <w:left w:val="single" w:sz="4" w:space="0" w:color="000000"/>
              <w:bottom w:val="single" w:sz="4" w:space="0" w:color="000000"/>
              <w:right w:val="nil"/>
            </w:tcBorders>
            <w:hideMark/>
          </w:tcPr>
          <w:p w14:paraId="608FABBE" w14:textId="77777777" w:rsidR="007D1CEE" w:rsidRPr="007D1CEE" w:rsidRDefault="007D1CEE" w:rsidP="007D1CEE">
            <w:r w:rsidRPr="007D1CEE">
              <w:t xml:space="preserve">(17 </w:t>
            </w:r>
            <w:proofErr w:type="gramStart"/>
            <w:r w:rsidRPr="007D1CEE">
              <w:t>+</w:t>
            </w:r>
            <w:r w:rsidRPr="007D1CEE">
              <w:rPr>
                <w:b/>
              </w:rPr>
              <w:t>.</w:t>
            </w:r>
            <w:r w:rsidRPr="007D1CEE">
              <w:t>+</w:t>
            </w:r>
            <w:proofErr w:type="gramEnd"/>
            <w:r w:rsidRPr="007D1CEE">
              <w:t xml:space="preserve"> 2)</w:t>
            </w:r>
          </w:p>
        </w:tc>
        <w:tc>
          <w:tcPr>
            <w:tcW w:w="2905" w:type="dxa"/>
            <w:tcBorders>
              <w:top w:val="nil"/>
              <w:left w:val="single" w:sz="4" w:space="0" w:color="000000"/>
              <w:bottom w:val="single" w:sz="4" w:space="0" w:color="000000"/>
              <w:right w:val="single" w:sz="4" w:space="0" w:color="000000"/>
            </w:tcBorders>
            <w:hideMark/>
          </w:tcPr>
          <w:p w14:paraId="02BC7B02" w14:textId="77777777" w:rsidR="007D1CEE" w:rsidRPr="007D1CEE" w:rsidRDefault="007D1CEE" w:rsidP="007D1CEE">
            <w:r w:rsidRPr="007D1CEE">
              <w:t>For an instrument amount of Rs.10,000.30 the field will read as</w:t>
            </w:r>
          </w:p>
          <w:p w14:paraId="13C7AD2F" w14:textId="77777777" w:rsidR="007D1CEE" w:rsidRPr="007D1CEE" w:rsidRDefault="007D1CEE" w:rsidP="007D1CEE">
            <w:pPr>
              <w:rPr>
                <w:b/>
              </w:rPr>
            </w:pPr>
            <w:r w:rsidRPr="007D1CEE">
              <w:rPr>
                <w:b/>
              </w:rPr>
              <w:t>0000000000010000.30</w:t>
            </w:r>
          </w:p>
        </w:tc>
      </w:tr>
    </w:tbl>
    <w:p w14:paraId="64556CA8" w14:textId="77777777" w:rsidR="007D1CEE" w:rsidRPr="007D1CEE" w:rsidRDefault="007D1CEE" w:rsidP="007D1CEE">
      <w:r w:rsidRPr="007D1CEE">
        <w:t xml:space="preserve">Type: A= Alpha, D= Date. N= Numeric, AN= Alphanumeric. M/O= Mandatory/Optional. </w:t>
      </w:r>
      <w:proofErr w:type="spellStart"/>
      <w:r w:rsidRPr="007D1CEE">
        <w:t>Sz</w:t>
      </w:r>
      <w:proofErr w:type="spellEnd"/>
      <w:r w:rsidRPr="007D1CEE">
        <w:t>= Field Size</w:t>
      </w:r>
    </w:p>
    <w:p w14:paraId="19578FF9" w14:textId="77777777" w:rsidR="0092063F" w:rsidRPr="002D7F80" w:rsidRDefault="0092063F" w:rsidP="002A274D"/>
    <w:p w14:paraId="68C29049" w14:textId="77777777" w:rsidR="002A274D" w:rsidRPr="002A274D" w:rsidRDefault="002A274D" w:rsidP="002A274D"/>
    <w:p w14:paraId="5CF55F3B" w14:textId="4212FCEE" w:rsidR="00D37D86" w:rsidRPr="00D37D86" w:rsidRDefault="00D37D86" w:rsidP="002D7F80">
      <w:pPr>
        <w:pStyle w:val="Heading3"/>
        <w:ind w:left="450"/>
      </w:pPr>
      <w:r w:rsidRPr="00D37D86">
        <w:t>Reversal program</w:t>
      </w:r>
    </w:p>
    <w:p w14:paraId="4C49A7B9" w14:textId="77777777" w:rsidR="00CD0758" w:rsidRDefault="0026645D" w:rsidP="00CD0758">
      <w:r>
        <w:t xml:space="preserve">A custom program will be created to reverse the payment documents posted </w:t>
      </w:r>
      <w:r w:rsidR="00783E03">
        <w:t xml:space="preserve">in SAP in </w:t>
      </w:r>
      <w:r w:rsidR="00C8033F">
        <w:t>the following</w:t>
      </w:r>
      <w:r w:rsidR="00783E03">
        <w:t xml:space="preserve"> scenario</w:t>
      </w:r>
    </w:p>
    <w:p w14:paraId="1531D704" w14:textId="64633087" w:rsidR="00CD0758" w:rsidRDefault="00CD0758" w:rsidP="00CD0758">
      <w:r>
        <w:t xml:space="preserve">FM CALL_FBRA and CALL_FB08 will be called one by one for payment documents to be reversed. </w:t>
      </w:r>
    </w:p>
    <w:p w14:paraId="3CB7C702" w14:textId="2897CE67" w:rsidR="00783E03" w:rsidRDefault="00783E03" w:rsidP="00783E03">
      <w:pPr>
        <w:pStyle w:val="ListParagraph"/>
        <w:numPr>
          <w:ilvl w:val="0"/>
          <w:numId w:val="21"/>
        </w:numPr>
        <w:rPr>
          <w:rFonts w:asciiTheme="minorHAnsi" w:hAnsiTheme="minorHAnsi"/>
          <w:b/>
          <w:bCs/>
          <w:sz w:val="22"/>
        </w:rPr>
      </w:pPr>
      <w:r w:rsidRPr="00233E33">
        <w:rPr>
          <w:rFonts w:asciiTheme="minorHAnsi" w:hAnsiTheme="minorHAnsi"/>
          <w:b/>
          <w:bCs/>
          <w:sz w:val="22"/>
        </w:rPr>
        <w:t xml:space="preserve">Payment file </w:t>
      </w:r>
      <w:r w:rsidR="00C8033F" w:rsidRPr="00233E33">
        <w:rPr>
          <w:rFonts w:asciiTheme="minorHAnsi" w:hAnsiTheme="minorHAnsi"/>
          <w:b/>
          <w:bCs/>
          <w:sz w:val="22"/>
        </w:rPr>
        <w:t>acknowledgement failure</w:t>
      </w:r>
      <w:r w:rsidR="00CD0758" w:rsidRPr="00233E33">
        <w:rPr>
          <w:rFonts w:asciiTheme="minorHAnsi" w:hAnsiTheme="minorHAnsi"/>
          <w:b/>
          <w:bCs/>
          <w:sz w:val="22"/>
        </w:rPr>
        <w:t xml:space="preserve"> – All the payment</w:t>
      </w:r>
      <w:r w:rsidR="00FE7BCD" w:rsidRPr="00233E33">
        <w:rPr>
          <w:rFonts w:asciiTheme="minorHAnsi" w:hAnsiTheme="minorHAnsi"/>
          <w:b/>
          <w:bCs/>
          <w:sz w:val="22"/>
        </w:rPr>
        <w:t xml:space="preserve"> documents which are part of the Vendor payment file will be reversed.</w:t>
      </w:r>
    </w:p>
    <w:p w14:paraId="73450B5B" w14:textId="77777777" w:rsidR="00233E33" w:rsidRDefault="00233E33" w:rsidP="00233E33">
      <w:pPr>
        <w:pStyle w:val="ListParagraph"/>
        <w:rPr>
          <w:rFonts w:asciiTheme="minorHAnsi" w:hAnsiTheme="minorHAnsi"/>
          <w:b/>
          <w:bCs/>
          <w:sz w:val="22"/>
        </w:rPr>
      </w:pPr>
    </w:p>
    <w:p w14:paraId="4F5274ED" w14:textId="147B5B56" w:rsidR="00233E33" w:rsidRDefault="00233E33" w:rsidP="00233E33">
      <w:pPr>
        <w:pStyle w:val="ListParagraph"/>
        <w:rPr>
          <w:rFonts w:asciiTheme="minorHAnsi" w:hAnsiTheme="minorHAnsi"/>
          <w:sz w:val="22"/>
        </w:rPr>
      </w:pPr>
      <w:r w:rsidRPr="00233E33">
        <w:rPr>
          <w:rFonts w:asciiTheme="minorHAnsi" w:hAnsiTheme="minorHAnsi"/>
          <w:sz w:val="22"/>
        </w:rPr>
        <w:t>Acknowledgement file should contain APP run details (Run ID + DDMMYYYY)</w:t>
      </w:r>
      <w:r w:rsidR="00E203F9">
        <w:rPr>
          <w:rFonts w:asciiTheme="minorHAnsi" w:hAnsiTheme="minorHAnsi"/>
          <w:sz w:val="22"/>
        </w:rPr>
        <w:t xml:space="preserve"> based on which list of payment documents will be id</w:t>
      </w:r>
      <w:r w:rsidR="00D91FFF">
        <w:rPr>
          <w:rFonts w:asciiTheme="minorHAnsi" w:hAnsiTheme="minorHAnsi"/>
          <w:sz w:val="22"/>
        </w:rPr>
        <w:t>entified for reversal</w:t>
      </w:r>
    </w:p>
    <w:p w14:paraId="4B28FC5F" w14:textId="77777777" w:rsidR="00D91FFF" w:rsidRDefault="00D91FFF" w:rsidP="00233E33">
      <w:pPr>
        <w:pStyle w:val="ListParagraph"/>
        <w:rPr>
          <w:rFonts w:asciiTheme="minorHAnsi" w:hAnsiTheme="minorHAnsi"/>
          <w:sz w:val="22"/>
        </w:rPr>
      </w:pPr>
    </w:p>
    <w:p w14:paraId="409A9D73" w14:textId="2EEB0CED" w:rsidR="00D91FFF" w:rsidRDefault="00D91FFF" w:rsidP="00233E33">
      <w:pPr>
        <w:pStyle w:val="ListParagraph"/>
        <w:rPr>
          <w:rFonts w:asciiTheme="minorHAnsi" w:hAnsiTheme="minorHAnsi"/>
          <w:sz w:val="22"/>
        </w:rPr>
      </w:pPr>
      <w:r>
        <w:rPr>
          <w:rFonts w:asciiTheme="minorHAnsi" w:hAnsiTheme="minorHAnsi"/>
          <w:sz w:val="22"/>
        </w:rPr>
        <w:t xml:space="preserve">Pass Run Date – DD.MM.YYYY and Run ID </w:t>
      </w:r>
      <w:r w:rsidR="00B61637">
        <w:rPr>
          <w:rFonts w:asciiTheme="minorHAnsi" w:hAnsiTheme="minorHAnsi"/>
          <w:sz w:val="22"/>
        </w:rPr>
        <w:t>to table REGUP-</w:t>
      </w:r>
      <w:r w:rsidR="008627AE">
        <w:rPr>
          <w:rFonts w:asciiTheme="minorHAnsi" w:hAnsiTheme="minorHAnsi"/>
          <w:sz w:val="22"/>
        </w:rPr>
        <w:t>LAUFD and REGUP-LAUFI respectively and fetch REGUP</w:t>
      </w:r>
      <w:r w:rsidR="00E26991">
        <w:rPr>
          <w:rFonts w:asciiTheme="minorHAnsi" w:hAnsiTheme="minorHAnsi"/>
          <w:sz w:val="22"/>
        </w:rPr>
        <w:t>-VBLNR, REGUP-BUKRS and REGUP-BUDAT.</w:t>
      </w:r>
    </w:p>
    <w:p w14:paraId="7A7D8EED" w14:textId="7F90E34B" w:rsidR="00E26991" w:rsidRPr="00BC3D10" w:rsidRDefault="00E26991" w:rsidP="00233E33">
      <w:pPr>
        <w:pStyle w:val="ListParagraph"/>
        <w:rPr>
          <w:rFonts w:asciiTheme="minorHAnsi" w:hAnsiTheme="minorHAnsi"/>
          <w:sz w:val="22"/>
        </w:rPr>
      </w:pPr>
      <w:r>
        <w:rPr>
          <w:rFonts w:asciiTheme="minorHAnsi" w:hAnsiTheme="minorHAnsi"/>
          <w:sz w:val="22"/>
        </w:rPr>
        <w:t xml:space="preserve">Fetch Fiscal year based on BUDAT </w:t>
      </w:r>
      <w:r w:rsidR="0087425E">
        <w:rPr>
          <w:rFonts w:asciiTheme="minorHAnsi" w:hAnsiTheme="minorHAnsi"/>
          <w:sz w:val="22"/>
        </w:rPr>
        <w:t>using FM</w:t>
      </w:r>
      <w:r w:rsidR="00D1088B">
        <w:rPr>
          <w:rFonts w:asciiTheme="minorHAnsi" w:hAnsiTheme="minorHAnsi"/>
          <w:sz w:val="22"/>
        </w:rPr>
        <w:t xml:space="preserve"> </w:t>
      </w:r>
      <w:r w:rsidR="003B2CF4" w:rsidRPr="003B2CF4">
        <w:rPr>
          <w:rFonts w:asciiTheme="minorHAnsi" w:hAnsiTheme="minorHAnsi"/>
          <w:sz w:val="22"/>
        </w:rPr>
        <w:t>GM_</w:t>
      </w:r>
      <w:r w:rsidR="003B2CF4" w:rsidRPr="003B2CF4">
        <w:rPr>
          <w:rFonts w:asciiTheme="minorHAnsi" w:hAnsiTheme="minorHAnsi"/>
          <w:b/>
          <w:bCs/>
          <w:sz w:val="22"/>
        </w:rPr>
        <w:t>GET_FISCAL_YEAR</w:t>
      </w:r>
      <w:r w:rsidR="00C30AAD">
        <w:rPr>
          <w:rFonts w:asciiTheme="minorHAnsi" w:hAnsiTheme="minorHAnsi"/>
          <w:b/>
          <w:bCs/>
          <w:sz w:val="22"/>
        </w:rPr>
        <w:t xml:space="preserve"> </w:t>
      </w:r>
      <w:r w:rsidR="00BC3D10" w:rsidRPr="00BC3D10">
        <w:rPr>
          <w:rFonts w:asciiTheme="minorHAnsi" w:hAnsiTheme="minorHAnsi"/>
          <w:sz w:val="22"/>
        </w:rPr>
        <w:t>then pass all this information to custom program for reversal</w:t>
      </w:r>
    </w:p>
    <w:p w14:paraId="163102C3" w14:textId="0B38BF24" w:rsidR="00233E33" w:rsidRPr="00233E33" w:rsidRDefault="00E203F9" w:rsidP="00233E33">
      <w:pPr>
        <w:pStyle w:val="ListParagraph"/>
        <w:rPr>
          <w:rFonts w:asciiTheme="minorHAnsi" w:hAnsiTheme="minorHAnsi"/>
          <w:b/>
          <w:bCs/>
          <w:sz w:val="22"/>
        </w:rPr>
      </w:pPr>
      <w:r>
        <w:rPr>
          <w:rFonts w:asciiTheme="minorHAnsi" w:hAnsiTheme="minorHAnsi"/>
          <w:b/>
          <w:bCs/>
          <w:sz w:val="22"/>
        </w:rPr>
        <w:lastRenderedPageBreak/>
        <w:t xml:space="preserve"> </w:t>
      </w:r>
    </w:p>
    <w:p w14:paraId="4D053311" w14:textId="15930558" w:rsidR="00C8033F" w:rsidRPr="00233E33" w:rsidRDefault="00755D20" w:rsidP="00783E03">
      <w:pPr>
        <w:pStyle w:val="ListParagraph"/>
        <w:numPr>
          <w:ilvl w:val="0"/>
          <w:numId w:val="21"/>
        </w:numPr>
        <w:rPr>
          <w:rFonts w:asciiTheme="minorHAnsi" w:hAnsiTheme="minorHAnsi"/>
          <w:b/>
          <w:bCs/>
          <w:sz w:val="22"/>
        </w:rPr>
      </w:pPr>
      <w:r w:rsidRPr="00233E33">
        <w:rPr>
          <w:rFonts w:asciiTheme="minorHAnsi" w:hAnsiTheme="minorHAnsi"/>
          <w:b/>
          <w:bCs/>
          <w:sz w:val="22"/>
        </w:rPr>
        <w:t>Vendor Payment failure</w:t>
      </w:r>
      <w:r w:rsidR="00FE7BCD" w:rsidRPr="00233E33">
        <w:rPr>
          <w:rFonts w:asciiTheme="minorHAnsi" w:hAnsiTheme="minorHAnsi"/>
          <w:b/>
          <w:bCs/>
          <w:sz w:val="22"/>
        </w:rPr>
        <w:t xml:space="preserve">- All the payment documents where payments are </w:t>
      </w:r>
      <w:r w:rsidR="00174B7E" w:rsidRPr="00233E33">
        <w:rPr>
          <w:rFonts w:asciiTheme="minorHAnsi" w:hAnsiTheme="minorHAnsi"/>
          <w:b/>
          <w:bCs/>
          <w:sz w:val="22"/>
        </w:rPr>
        <w:t xml:space="preserve">failed, </w:t>
      </w:r>
      <w:r w:rsidR="00A31D38" w:rsidRPr="00233E33">
        <w:rPr>
          <w:rFonts w:asciiTheme="minorHAnsi" w:hAnsiTheme="minorHAnsi"/>
          <w:b/>
          <w:bCs/>
          <w:sz w:val="22"/>
        </w:rPr>
        <w:t>will be reversed</w:t>
      </w:r>
      <w:r w:rsidR="00174B7E" w:rsidRPr="00233E33">
        <w:rPr>
          <w:rFonts w:asciiTheme="minorHAnsi" w:hAnsiTheme="minorHAnsi"/>
          <w:b/>
          <w:bCs/>
          <w:sz w:val="22"/>
        </w:rPr>
        <w:t>.</w:t>
      </w:r>
    </w:p>
    <w:p w14:paraId="45BE1F95" w14:textId="3D248238" w:rsidR="00824321" w:rsidRDefault="00824321" w:rsidP="00174B7E">
      <w:r>
        <w:t xml:space="preserve">Field 15 will be used to fetch Payment </w:t>
      </w:r>
      <w:r w:rsidR="00233E33">
        <w:t>document,</w:t>
      </w:r>
      <w:r>
        <w:t xml:space="preserve"> company code and fiscal year to pass</w:t>
      </w:r>
      <w:r w:rsidR="00233E33">
        <w:t xml:space="preserve"> to custom program for initiating reversal.</w:t>
      </w:r>
    </w:p>
    <w:tbl>
      <w:tblPr>
        <w:tblW w:w="9320" w:type="dxa"/>
        <w:tblLook w:val="04A0" w:firstRow="1" w:lastRow="0" w:firstColumn="1" w:lastColumn="0" w:noHBand="0" w:noVBand="1"/>
      </w:tblPr>
      <w:tblGrid>
        <w:gridCol w:w="640"/>
        <w:gridCol w:w="3640"/>
        <w:gridCol w:w="620"/>
        <w:gridCol w:w="4420"/>
      </w:tblGrid>
      <w:tr w:rsidR="00824321" w:rsidRPr="00337E55" w14:paraId="11821D50" w14:textId="77777777" w:rsidTr="00AF5CE3">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29CE837A" w14:textId="77777777" w:rsidR="00824321" w:rsidRPr="00337E55" w:rsidRDefault="00824321" w:rsidP="00AF5CE3">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15</w:t>
            </w:r>
          </w:p>
        </w:tc>
        <w:tc>
          <w:tcPr>
            <w:tcW w:w="3640" w:type="dxa"/>
            <w:tcBorders>
              <w:top w:val="nil"/>
              <w:left w:val="single" w:sz="8" w:space="0" w:color="000000"/>
              <w:bottom w:val="single" w:sz="8" w:space="0" w:color="000000"/>
              <w:right w:val="nil"/>
            </w:tcBorders>
            <w:shd w:val="clear" w:color="auto" w:fill="auto"/>
            <w:vAlign w:val="center"/>
            <w:hideMark/>
          </w:tcPr>
          <w:p w14:paraId="7296ABD2" w14:textId="77777777" w:rsidR="00824321" w:rsidRPr="00337E55" w:rsidRDefault="00824321" w:rsidP="00AF5CE3">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Annexture Text Link Ref (Payment Number)</w:t>
            </w:r>
          </w:p>
        </w:tc>
        <w:tc>
          <w:tcPr>
            <w:tcW w:w="620" w:type="dxa"/>
            <w:tcBorders>
              <w:top w:val="nil"/>
              <w:left w:val="single" w:sz="8" w:space="0" w:color="000000"/>
              <w:bottom w:val="single" w:sz="8" w:space="0" w:color="000000"/>
              <w:right w:val="nil"/>
            </w:tcBorders>
            <w:shd w:val="clear" w:color="auto" w:fill="auto"/>
            <w:vAlign w:val="center"/>
            <w:hideMark/>
          </w:tcPr>
          <w:p w14:paraId="194A8297" w14:textId="77777777" w:rsidR="00824321" w:rsidRPr="00337E55" w:rsidRDefault="00824321" w:rsidP="00AF5CE3">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40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A809287" w14:textId="77777777" w:rsidR="00824321" w:rsidRPr="00337E55" w:rsidRDefault="00824321" w:rsidP="00AF5CE3">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Field 14 (473 to 512) from upload file detail record</w:t>
            </w:r>
          </w:p>
        </w:tc>
      </w:tr>
    </w:tbl>
    <w:p w14:paraId="6D0187EF" w14:textId="312DD12B" w:rsidR="00824321" w:rsidRDefault="00824321" w:rsidP="00174B7E"/>
    <w:p w14:paraId="1485FB40" w14:textId="26B79CA7" w:rsidR="00174B7E" w:rsidRDefault="00174B7E" w:rsidP="00174B7E">
      <w:r>
        <w:t>Reve</w:t>
      </w:r>
      <w:r w:rsidR="00EC407A">
        <w:t>r</w:t>
      </w:r>
      <w:r w:rsidR="00EE227B">
        <w:t>s</w:t>
      </w:r>
      <w:r>
        <w:t>e file format for H</w:t>
      </w:r>
      <w:r w:rsidR="007F7E1C">
        <w:t>DFC</w:t>
      </w:r>
    </w:p>
    <w:p w14:paraId="51D1E320" w14:textId="3A8CFBBA" w:rsidR="00DB06EF" w:rsidRPr="00DB06EF" w:rsidRDefault="00824321" w:rsidP="00DB06EF">
      <w:pPr>
        <w:rPr>
          <w:b/>
        </w:rPr>
      </w:pPr>
      <w:r>
        <w:rPr>
          <w:b/>
        </w:rPr>
        <w:t>R</w:t>
      </w:r>
      <w:r w:rsidR="00DB06EF" w:rsidRPr="00DB06EF">
        <w:rPr>
          <w:b/>
        </w:rPr>
        <w:t>EVERSE FILE</w:t>
      </w:r>
      <w:r w:rsidR="00DB06EF" w:rsidRPr="00DB06EF">
        <w:rPr>
          <w:b/>
        </w:rPr>
        <w:br/>
      </w:r>
    </w:p>
    <w:p w14:paraId="21DD2B12" w14:textId="450CCD21" w:rsidR="00DB06EF" w:rsidRPr="00DB06EF" w:rsidRDefault="00DB06EF" w:rsidP="00DB06EF">
      <w:pPr>
        <w:rPr>
          <w:b/>
          <w:sz w:val="20"/>
          <w:szCs w:val="20"/>
          <w:u w:val="single"/>
        </w:rPr>
      </w:pPr>
      <w:r w:rsidRPr="00DB06EF">
        <w:rPr>
          <w:b/>
          <w:u w:val="single"/>
        </w:rPr>
        <w:t>General Specifications</w:t>
      </w:r>
    </w:p>
    <w:tbl>
      <w:tblPr>
        <w:tblW w:w="0" w:type="auto"/>
        <w:tblInd w:w="-5" w:type="dxa"/>
        <w:tblLayout w:type="fixed"/>
        <w:tblLook w:val="04A0" w:firstRow="1" w:lastRow="0" w:firstColumn="1" w:lastColumn="0" w:noHBand="0" w:noVBand="1"/>
      </w:tblPr>
      <w:tblGrid>
        <w:gridCol w:w="3258"/>
        <w:gridCol w:w="6012"/>
      </w:tblGrid>
      <w:tr w:rsidR="00DB06EF" w:rsidRPr="00DB06EF" w14:paraId="67C25E48" w14:textId="77777777" w:rsidTr="00337E55">
        <w:tc>
          <w:tcPr>
            <w:tcW w:w="3258" w:type="dxa"/>
            <w:tcBorders>
              <w:top w:val="single" w:sz="4" w:space="0" w:color="000000"/>
              <w:left w:val="single" w:sz="4" w:space="0" w:color="000000"/>
              <w:bottom w:val="single" w:sz="4" w:space="0" w:color="000000"/>
              <w:right w:val="nil"/>
            </w:tcBorders>
            <w:hideMark/>
          </w:tcPr>
          <w:p w14:paraId="3CCA27C8" w14:textId="77777777" w:rsidR="00DB06EF" w:rsidRPr="00DB06EF" w:rsidRDefault="00DB06EF" w:rsidP="00DB06EF">
            <w:pPr>
              <w:rPr>
                <w:sz w:val="20"/>
                <w:szCs w:val="20"/>
              </w:rPr>
            </w:pPr>
            <w:r w:rsidRPr="00DB06EF">
              <w:rPr>
                <w:sz w:val="20"/>
                <w:szCs w:val="20"/>
              </w:rPr>
              <w:t>File Naming Convention</w:t>
            </w:r>
            <w:r w:rsidRPr="00DB06EF">
              <w:rPr>
                <w:sz w:val="20"/>
                <w:szCs w:val="20"/>
              </w:rPr>
              <w:tab/>
            </w:r>
            <w:r w:rsidRPr="00DB06EF">
              <w:rPr>
                <w:sz w:val="20"/>
                <w:szCs w:val="20"/>
              </w:rPr>
              <w:tab/>
            </w:r>
          </w:p>
        </w:tc>
        <w:tc>
          <w:tcPr>
            <w:tcW w:w="6012" w:type="dxa"/>
            <w:tcBorders>
              <w:top w:val="single" w:sz="4" w:space="0" w:color="000000"/>
              <w:left w:val="single" w:sz="4" w:space="0" w:color="000000"/>
              <w:bottom w:val="single" w:sz="4" w:space="0" w:color="000000"/>
              <w:right w:val="single" w:sz="4" w:space="0" w:color="000000"/>
            </w:tcBorders>
            <w:hideMark/>
          </w:tcPr>
          <w:p w14:paraId="3265001E" w14:textId="77777777" w:rsidR="00DB06EF" w:rsidRPr="00DB06EF" w:rsidRDefault="00DB06EF" w:rsidP="00DB06EF">
            <w:pPr>
              <w:rPr>
                <w:sz w:val="20"/>
                <w:szCs w:val="20"/>
              </w:rPr>
            </w:pPr>
            <w:r w:rsidRPr="00DB06EF">
              <w:rPr>
                <w:sz w:val="20"/>
                <w:szCs w:val="20"/>
              </w:rPr>
              <w:t xml:space="preserve">Client </w:t>
            </w:r>
            <w:proofErr w:type="spellStart"/>
            <w:r w:rsidRPr="00DB06EF">
              <w:rPr>
                <w:sz w:val="20"/>
                <w:szCs w:val="20"/>
              </w:rPr>
              <w:t>Code+</w:t>
            </w:r>
            <w:proofErr w:type="gramStart"/>
            <w:r w:rsidRPr="00DB06EF">
              <w:rPr>
                <w:sz w:val="20"/>
                <w:szCs w:val="20"/>
              </w:rPr>
              <w:t>DDMM</w:t>
            </w:r>
            <w:proofErr w:type="spellEnd"/>
            <w:r w:rsidRPr="00DB06EF">
              <w:rPr>
                <w:sz w:val="20"/>
                <w:szCs w:val="20"/>
              </w:rPr>
              <w:t xml:space="preserve"> .</w:t>
            </w:r>
            <w:proofErr w:type="gramEnd"/>
            <w:r w:rsidRPr="00DB06EF">
              <w:rPr>
                <w:sz w:val="20"/>
                <w:szCs w:val="20"/>
              </w:rPr>
              <w:t xml:space="preserve"> </w:t>
            </w:r>
            <w:proofErr w:type="spellStart"/>
            <w:r w:rsidRPr="00DB06EF">
              <w:rPr>
                <w:sz w:val="20"/>
                <w:szCs w:val="20"/>
              </w:rPr>
              <w:t>rsrl</w:t>
            </w:r>
            <w:proofErr w:type="spellEnd"/>
            <w:r w:rsidRPr="00DB06EF">
              <w:rPr>
                <w:sz w:val="20"/>
                <w:szCs w:val="20"/>
              </w:rPr>
              <w:t xml:space="preserve"> no from the client’s upload file</w:t>
            </w:r>
          </w:p>
        </w:tc>
      </w:tr>
      <w:tr w:rsidR="00DB06EF" w:rsidRPr="00DB06EF" w14:paraId="2622CE4C" w14:textId="77777777" w:rsidTr="00337E55">
        <w:tc>
          <w:tcPr>
            <w:tcW w:w="3258" w:type="dxa"/>
            <w:tcBorders>
              <w:top w:val="single" w:sz="4" w:space="0" w:color="000000"/>
              <w:left w:val="single" w:sz="4" w:space="0" w:color="000000"/>
              <w:bottom w:val="single" w:sz="4" w:space="0" w:color="000000"/>
              <w:right w:val="nil"/>
            </w:tcBorders>
            <w:hideMark/>
          </w:tcPr>
          <w:p w14:paraId="26A7D2C4" w14:textId="77777777" w:rsidR="00DB06EF" w:rsidRPr="00DB06EF" w:rsidRDefault="00DB06EF" w:rsidP="00DB06EF">
            <w:pPr>
              <w:rPr>
                <w:sz w:val="20"/>
                <w:szCs w:val="20"/>
              </w:rPr>
            </w:pPr>
            <w:r w:rsidRPr="00DB06EF">
              <w:rPr>
                <w:sz w:val="20"/>
                <w:szCs w:val="20"/>
              </w:rPr>
              <w:t>Field Separator</w:t>
            </w:r>
          </w:p>
        </w:tc>
        <w:tc>
          <w:tcPr>
            <w:tcW w:w="6012" w:type="dxa"/>
            <w:tcBorders>
              <w:top w:val="single" w:sz="4" w:space="0" w:color="000000"/>
              <w:left w:val="single" w:sz="4" w:space="0" w:color="000000"/>
              <w:bottom w:val="single" w:sz="4" w:space="0" w:color="000000"/>
              <w:right w:val="single" w:sz="4" w:space="0" w:color="000000"/>
            </w:tcBorders>
            <w:hideMark/>
          </w:tcPr>
          <w:p w14:paraId="0F4D5E2E" w14:textId="77777777" w:rsidR="00DB06EF" w:rsidRPr="00DB06EF" w:rsidRDefault="00DB06EF" w:rsidP="00DB06EF">
            <w:pPr>
              <w:rPr>
                <w:sz w:val="20"/>
                <w:szCs w:val="20"/>
              </w:rPr>
            </w:pPr>
            <w:r w:rsidRPr="00DB06EF">
              <w:rPr>
                <w:sz w:val="20"/>
                <w:szCs w:val="20"/>
              </w:rPr>
              <w:t>NA</w:t>
            </w:r>
          </w:p>
        </w:tc>
      </w:tr>
      <w:tr w:rsidR="00DB06EF" w:rsidRPr="00DB06EF" w14:paraId="0017CE23" w14:textId="77777777" w:rsidTr="00337E55">
        <w:tc>
          <w:tcPr>
            <w:tcW w:w="3258" w:type="dxa"/>
            <w:tcBorders>
              <w:top w:val="single" w:sz="4" w:space="0" w:color="000000"/>
              <w:left w:val="single" w:sz="4" w:space="0" w:color="000000"/>
              <w:bottom w:val="single" w:sz="4" w:space="0" w:color="000000"/>
              <w:right w:val="nil"/>
            </w:tcBorders>
            <w:hideMark/>
          </w:tcPr>
          <w:p w14:paraId="20510D4E" w14:textId="77777777" w:rsidR="00DB06EF" w:rsidRPr="00DB06EF" w:rsidRDefault="00DB06EF" w:rsidP="00DB06EF">
            <w:pPr>
              <w:rPr>
                <w:sz w:val="20"/>
                <w:szCs w:val="20"/>
              </w:rPr>
            </w:pPr>
            <w:r w:rsidRPr="00DB06EF">
              <w:rPr>
                <w:sz w:val="20"/>
                <w:szCs w:val="20"/>
              </w:rPr>
              <w:t>File type</w:t>
            </w:r>
          </w:p>
        </w:tc>
        <w:tc>
          <w:tcPr>
            <w:tcW w:w="6012" w:type="dxa"/>
            <w:tcBorders>
              <w:top w:val="single" w:sz="4" w:space="0" w:color="000000"/>
              <w:left w:val="single" w:sz="4" w:space="0" w:color="000000"/>
              <w:bottom w:val="single" w:sz="4" w:space="0" w:color="000000"/>
              <w:right w:val="single" w:sz="4" w:space="0" w:color="000000"/>
            </w:tcBorders>
            <w:hideMark/>
          </w:tcPr>
          <w:p w14:paraId="60783F0D" w14:textId="77777777" w:rsidR="00DB06EF" w:rsidRPr="00DB06EF" w:rsidRDefault="00DB06EF" w:rsidP="00DB06EF">
            <w:pPr>
              <w:rPr>
                <w:sz w:val="20"/>
                <w:szCs w:val="20"/>
              </w:rPr>
            </w:pPr>
            <w:r w:rsidRPr="00DB06EF">
              <w:rPr>
                <w:sz w:val="20"/>
                <w:szCs w:val="20"/>
              </w:rPr>
              <w:t>ASCII Fixed Width</w:t>
            </w:r>
          </w:p>
        </w:tc>
      </w:tr>
    </w:tbl>
    <w:p w14:paraId="0526E6FE" w14:textId="77777777" w:rsidR="00DB06EF" w:rsidRPr="00DB06EF" w:rsidRDefault="00DB06EF" w:rsidP="00DB06EF">
      <w:pPr>
        <w:rPr>
          <w:sz w:val="20"/>
          <w:szCs w:val="20"/>
        </w:rPr>
      </w:pPr>
    </w:p>
    <w:tbl>
      <w:tblPr>
        <w:tblW w:w="9320" w:type="dxa"/>
        <w:tblLook w:val="04A0" w:firstRow="1" w:lastRow="0" w:firstColumn="1" w:lastColumn="0" w:noHBand="0" w:noVBand="1"/>
      </w:tblPr>
      <w:tblGrid>
        <w:gridCol w:w="637"/>
        <w:gridCol w:w="3603"/>
        <w:gridCol w:w="731"/>
        <w:gridCol w:w="4349"/>
      </w:tblGrid>
      <w:tr w:rsidR="00337E55" w:rsidRPr="00337E55" w14:paraId="14F1D27E" w14:textId="77777777" w:rsidTr="00337E55">
        <w:trPr>
          <w:trHeight w:val="315"/>
        </w:trPr>
        <w:tc>
          <w:tcPr>
            <w:tcW w:w="640" w:type="dxa"/>
            <w:tcBorders>
              <w:top w:val="single" w:sz="8" w:space="0" w:color="000000"/>
              <w:left w:val="single" w:sz="8" w:space="0" w:color="000000"/>
              <w:bottom w:val="single" w:sz="8" w:space="0" w:color="000000"/>
              <w:right w:val="nil"/>
            </w:tcBorders>
            <w:shd w:val="clear" w:color="auto" w:fill="auto"/>
            <w:vAlign w:val="center"/>
            <w:hideMark/>
          </w:tcPr>
          <w:p w14:paraId="31D70C28" w14:textId="77777777" w:rsidR="00337E55" w:rsidRPr="00337E55" w:rsidRDefault="00337E55" w:rsidP="00337E55">
            <w:pPr>
              <w:spacing w:after="0" w:line="240" w:lineRule="auto"/>
              <w:rPr>
                <w:rFonts w:ascii="Calibri" w:eastAsia="Times New Roman" w:hAnsi="Calibri" w:cs="Calibri"/>
                <w:b/>
                <w:bCs/>
                <w:color w:val="000000"/>
                <w:sz w:val="20"/>
                <w:szCs w:val="20"/>
              </w:rPr>
            </w:pPr>
            <w:r w:rsidRPr="00337E55">
              <w:rPr>
                <w:rFonts w:ascii="Calibri" w:eastAsia="Times New Roman" w:hAnsi="Calibri" w:cs="Calibri"/>
                <w:b/>
                <w:bCs/>
                <w:color w:val="000000"/>
                <w:sz w:val="20"/>
                <w:szCs w:val="20"/>
              </w:rPr>
              <w:t>Sr. No.</w:t>
            </w:r>
          </w:p>
        </w:tc>
        <w:tc>
          <w:tcPr>
            <w:tcW w:w="3640" w:type="dxa"/>
            <w:tcBorders>
              <w:top w:val="single" w:sz="8" w:space="0" w:color="000000"/>
              <w:left w:val="single" w:sz="8" w:space="0" w:color="000000"/>
              <w:bottom w:val="single" w:sz="8" w:space="0" w:color="000000"/>
              <w:right w:val="nil"/>
            </w:tcBorders>
            <w:shd w:val="clear" w:color="auto" w:fill="auto"/>
            <w:vAlign w:val="center"/>
            <w:hideMark/>
          </w:tcPr>
          <w:p w14:paraId="21FA1A26" w14:textId="77777777" w:rsidR="00337E55" w:rsidRPr="00337E55" w:rsidRDefault="00337E55" w:rsidP="00337E55">
            <w:pPr>
              <w:spacing w:after="0" w:line="240" w:lineRule="auto"/>
              <w:rPr>
                <w:rFonts w:ascii="Calibri" w:eastAsia="Times New Roman" w:hAnsi="Calibri" w:cs="Calibri"/>
                <w:b/>
                <w:bCs/>
                <w:color w:val="000000"/>
                <w:sz w:val="20"/>
                <w:szCs w:val="20"/>
              </w:rPr>
            </w:pPr>
            <w:r w:rsidRPr="00337E55">
              <w:rPr>
                <w:rFonts w:ascii="Calibri" w:eastAsia="Times New Roman" w:hAnsi="Calibri" w:cs="Calibri"/>
                <w:b/>
                <w:bCs/>
                <w:color w:val="000000"/>
                <w:sz w:val="20"/>
                <w:szCs w:val="20"/>
              </w:rPr>
              <w:t>Field</w:t>
            </w:r>
          </w:p>
        </w:tc>
        <w:tc>
          <w:tcPr>
            <w:tcW w:w="620" w:type="dxa"/>
            <w:tcBorders>
              <w:top w:val="single" w:sz="8" w:space="0" w:color="000000"/>
              <w:left w:val="single" w:sz="8" w:space="0" w:color="000000"/>
              <w:bottom w:val="single" w:sz="8" w:space="0" w:color="000000"/>
              <w:right w:val="nil"/>
            </w:tcBorders>
            <w:shd w:val="clear" w:color="auto" w:fill="auto"/>
            <w:vAlign w:val="center"/>
            <w:hideMark/>
          </w:tcPr>
          <w:p w14:paraId="12C9DF73" w14:textId="77777777" w:rsidR="00337E55" w:rsidRPr="00337E55" w:rsidRDefault="00337E55" w:rsidP="00337E55">
            <w:pPr>
              <w:spacing w:after="0" w:line="240" w:lineRule="auto"/>
              <w:rPr>
                <w:rFonts w:ascii="Calibri" w:eastAsia="Times New Roman" w:hAnsi="Calibri" w:cs="Calibri"/>
                <w:b/>
                <w:bCs/>
                <w:color w:val="000000"/>
                <w:sz w:val="20"/>
                <w:szCs w:val="20"/>
              </w:rPr>
            </w:pPr>
            <w:r w:rsidRPr="00337E55">
              <w:rPr>
                <w:rFonts w:ascii="Calibri" w:eastAsia="Times New Roman" w:hAnsi="Calibri" w:cs="Calibri"/>
                <w:b/>
                <w:bCs/>
                <w:color w:val="000000"/>
                <w:sz w:val="20"/>
                <w:szCs w:val="20"/>
              </w:rPr>
              <w:t>Width</w:t>
            </w:r>
          </w:p>
        </w:tc>
        <w:tc>
          <w:tcPr>
            <w:tcW w:w="44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8E08BB" w14:textId="77777777" w:rsidR="00337E55" w:rsidRPr="00337E55" w:rsidRDefault="00337E55" w:rsidP="00337E55">
            <w:pPr>
              <w:spacing w:after="0" w:line="240" w:lineRule="auto"/>
              <w:rPr>
                <w:rFonts w:ascii="Calibri" w:eastAsia="Times New Roman" w:hAnsi="Calibri" w:cs="Calibri"/>
                <w:b/>
                <w:bCs/>
                <w:color w:val="000000"/>
                <w:sz w:val="20"/>
                <w:szCs w:val="20"/>
              </w:rPr>
            </w:pPr>
            <w:r w:rsidRPr="00337E55">
              <w:rPr>
                <w:rFonts w:ascii="Calibri" w:eastAsia="Times New Roman" w:hAnsi="Calibri" w:cs="Calibri"/>
                <w:b/>
                <w:bCs/>
                <w:color w:val="000000"/>
                <w:sz w:val="20"/>
                <w:szCs w:val="20"/>
              </w:rPr>
              <w:t>Remarks</w:t>
            </w:r>
          </w:p>
        </w:tc>
      </w:tr>
      <w:tr w:rsidR="00337E55" w:rsidRPr="00337E55" w14:paraId="4F9AAF14"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1C24D61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w:t>
            </w:r>
          </w:p>
        </w:tc>
        <w:tc>
          <w:tcPr>
            <w:tcW w:w="3640" w:type="dxa"/>
            <w:tcBorders>
              <w:top w:val="nil"/>
              <w:left w:val="single" w:sz="8" w:space="0" w:color="000000"/>
              <w:bottom w:val="single" w:sz="8" w:space="0" w:color="000000"/>
              <w:right w:val="nil"/>
            </w:tcBorders>
            <w:shd w:val="clear" w:color="auto" w:fill="auto"/>
            <w:vAlign w:val="center"/>
            <w:hideMark/>
          </w:tcPr>
          <w:p w14:paraId="4C36BBB3"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File Name</w:t>
            </w:r>
          </w:p>
        </w:tc>
        <w:tc>
          <w:tcPr>
            <w:tcW w:w="620" w:type="dxa"/>
            <w:tcBorders>
              <w:top w:val="nil"/>
              <w:left w:val="single" w:sz="8" w:space="0" w:color="000000"/>
              <w:bottom w:val="single" w:sz="8" w:space="0" w:color="000000"/>
              <w:right w:val="nil"/>
            </w:tcBorders>
            <w:shd w:val="clear" w:color="auto" w:fill="auto"/>
            <w:vAlign w:val="center"/>
            <w:hideMark/>
          </w:tcPr>
          <w:p w14:paraId="6ACB9F76"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12</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20B15F1D"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w:t>
            </w:r>
          </w:p>
        </w:tc>
      </w:tr>
      <w:tr w:rsidR="00337E55" w:rsidRPr="00337E55" w14:paraId="00C0D4A2"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7C3B8068"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w:t>
            </w:r>
          </w:p>
        </w:tc>
        <w:tc>
          <w:tcPr>
            <w:tcW w:w="3640" w:type="dxa"/>
            <w:tcBorders>
              <w:top w:val="nil"/>
              <w:left w:val="single" w:sz="8" w:space="0" w:color="000000"/>
              <w:bottom w:val="single" w:sz="8" w:space="0" w:color="000000"/>
              <w:right w:val="nil"/>
            </w:tcBorders>
            <w:shd w:val="clear" w:color="auto" w:fill="auto"/>
            <w:vAlign w:val="center"/>
            <w:hideMark/>
          </w:tcPr>
          <w:p w14:paraId="11BA1670"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Record Identifier</w:t>
            </w:r>
          </w:p>
        </w:tc>
        <w:tc>
          <w:tcPr>
            <w:tcW w:w="620" w:type="dxa"/>
            <w:tcBorders>
              <w:top w:val="nil"/>
              <w:left w:val="single" w:sz="8" w:space="0" w:color="000000"/>
              <w:bottom w:val="single" w:sz="8" w:space="0" w:color="000000"/>
              <w:right w:val="nil"/>
            </w:tcBorders>
            <w:shd w:val="clear" w:color="auto" w:fill="auto"/>
            <w:vAlign w:val="center"/>
            <w:hideMark/>
          </w:tcPr>
          <w:p w14:paraId="2AFB7585"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0BD836F4"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I</w:t>
            </w:r>
          </w:p>
        </w:tc>
      </w:tr>
      <w:tr w:rsidR="00337E55" w:rsidRPr="00337E55" w14:paraId="383E4D94"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00AA01D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3</w:t>
            </w:r>
          </w:p>
        </w:tc>
        <w:tc>
          <w:tcPr>
            <w:tcW w:w="3640" w:type="dxa"/>
            <w:tcBorders>
              <w:top w:val="nil"/>
              <w:left w:val="single" w:sz="8" w:space="0" w:color="000000"/>
              <w:bottom w:val="single" w:sz="8" w:space="0" w:color="000000"/>
              <w:right w:val="nil"/>
            </w:tcBorders>
            <w:shd w:val="clear" w:color="auto" w:fill="auto"/>
            <w:vAlign w:val="center"/>
            <w:hideMark/>
          </w:tcPr>
          <w:p w14:paraId="1515C81D"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Transaction Type</w:t>
            </w:r>
          </w:p>
        </w:tc>
        <w:tc>
          <w:tcPr>
            <w:tcW w:w="620" w:type="dxa"/>
            <w:tcBorders>
              <w:top w:val="nil"/>
              <w:left w:val="single" w:sz="8" w:space="0" w:color="000000"/>
              <w:bottom w:val="single" w:sz="8" w:space="0" w:color="000000"/>
              <w:right w:val="nil"/>
            </w:tcBorders>
            <w:shd w:val="clear" w:color="auto" w:fill="auto"/>
            <w:vAlign w:val="center"/>
            <w:hideMark/>
          </w:tcPr>
          <w:p w14:paraId="7FAABD2F"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428B1EA"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R</w:t>
            </w:r>
          </w:p>
        </w:tc>
      </w:tr>
      <w:tr w:rsidR="00337E55" w:rsidRPr="00337E55" w14:paraId="324ECFD8"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4932EC00"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4</w:t>
            </w:r>
          </w:p>
        </w:tc>
        <w:tc>
          <w:tcPr>
            <w:tcW w:w="3640" w:type="dxa"/>
            <w:tcBorders>
              <w:top w:val="nil"/>
              <w:left w:val="single" w:sz="8" w:space="0" w:color="000000"/>
              <w:bottom w:val="single" w:sz="8" w:space="0" w:color="000000"/>
              <w:right w:val="nil"/>
            </w:tcBorders>
            <w:shd w:val="clear" w:color="auto" w:fill="auto"/>
            <w:vAlign w:val="center"/>
            <w:hideMark/>
          </w:tcPr>
          <w:p w14:paraId="41948F8C"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Beneficiary/Vendor Code</w:t>
            </w:r>
          </w:p>
        </w:tc>
        <w:tc>
          <w:tcPr>
            <w:tcW w:w="620" w:type="dxa"/>
            <w:tcBorders>
              <w:top w:val="nil"/>
              <w:left w:val="single" w:sz="8" w:space="0" w:color="000000"/>
              <w:bottom w:val="single" w:sz="8" w:space="0" w:color="000000"/>
              <w:right w:val="nil"/>
            </w:tcBorders>
            <w:shd w:val="clear" w:color="auto" w:fill="auto"/>
            <w:vAlign w:val="center"/>
            <w:hideMark/>
          </w:tcPr>
          <w:p w14:paraId="7B53B5A3"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56C2EDE"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xml:space="preserve">Field 3 (3to17) from upload file Detail record </w:t>
            </w:r>
          </w:p>
        </w:tc>
      </w:tr>
      <w:tr w:rsidR="00337E55" w:rsidRPr="00337E55" w14:paraId="75944486"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1488591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5</w:t>
            </w:r>
          </w:p>
        </w:tc>
        <w:tc>
          <w:tcPr>
            <w:tcW w:w="3640" w:type="dxa"/>
            <w:tcBorders>
              <w:top w:val="nil"/>
              <w:left w:val="single" w:sz="8" w:space="0" w:color="000000"/>
              <w:bottom w:val="single" w:sz="8" w:space="0" w:color="000000"/>
              <w:right w:val="nil"/>
            </w:tcBorders>
            <w:shd w:val="clear" w:color="auto" w:fill="auto"/>
            <w:vAlign w:val="center"/>
            <w:hideMark/>
          </w:tcPr>
          <w:p w14:paraId="4DCF06CC"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Mail To</w:t>
            </w:r>
          </w:p>
        </w:tc>
        <w:tc>
          <w:tcPr>
            <w:tcW w:w="620" w:type="dxa"/>
            <w:tcBorders>
              <w:top w:val="nil"/>
              <w:left w:val="single" w:sz="8" w:space="0" w:color="000000"/>
              <w:bottom w:val="single" w:sz="8" w:space="0" w:color="000000"/>
              <w:right w:val="nil"/>
            </w:tcBorders>
            <w:shd w:val="clear" w:color="auto" w:fill="auto"/>
            <w:vAlign w:val="center"/>
            <w:hideMark/>
          </w:tcPr>
          <w:p w14:paraId="1A449D79"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45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559EADF"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4 (18 to 62) from upload file detail record</w:t>
            </w:r>
          </w:p>
        </w:tc>
      </w:tr>
      <w:tr w:rsidR="00337E55" w:rsidRPr="00337E55" w14:paraId="5CBFDAED"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415CEE0"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6</w:t>
            </w:r>
          </w:p>
        </w:tc>
        <w:tc>
          <w:tcPr>
            <w:tcW w:w="3640" w:type="dxa"/>
            <w:tcBorders>
              <w:top w:val="nil"/>
              <w:left w:val="single" w:sz="8" w:space="0" w:color="000000"/>
              <w:bottom w:val="single" w:sz="8" w:space="0" w:color="000000"/>
              <w:right w:val="nil"/>
            </w:tcBorders>
            <w:shd w:val="clear" w:color="auto" w:fill="auto"/>
            <w:vAlign w:val="center"/>
            <w:hideMark/>
          </w:tcPr>
          <w:p w14:paraId="63AE4D80"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Mailing Address</w:t>
            </w:r>
          </w:p>
        </w:tc>
        <w:tc>
          <w:tcPr>
            <w:tcW w:w="620" w:type="dxa"/>
            <w:tcBorders>
              <w:top w:val="nil"/>
              <w:left w:val="single" w:sz="8" w:space="0" w:color="000000"/>
              <w:bottom w:val="single" w:sz="8" w:space="0" w:color="000000"/>
              <w:right w:val="nil"/>
            </w:tcBorders>
            <w:shd w:val="clear" w:color="auto" w:fill="auto"/>
            <w:vAlign w:val="center"/>
            <w:hideMark/>
          </w:tcPr>
          <w:p w14:paraId="30E01772"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160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FF03221"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5 (63 to 222) from upload file detail record</w:t>
            </w:r>
          </w:p>
        </w:tc>
      </w:tr>
      <w:tr w:rsidR="00337E55" w:rsidRPr="00337E55" w14:paraId="164A66DC"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473EA61E"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7</w:t>
            </w:r>
          </w:p>
        </w:tc>
        <w:tc>
          <w:tcPr>
            <w:tcW w:w="3640" w:type="dxa"/>
            <w:tcBorders>
              <w:top w:val="nil"/>
              <w:left w:val="single" w:sz="8" w:space="0" w:color="000000"/>
              <w:bottom w:val="single" w:sz="8" w:space="0" w:color="000000"/>
              <w:right w:val="nil"/>
            </w:tcBorders>
            <w:shd w:val="clear" w:color="auto" w:fill="auto"/>
            <w:vAlign w:val="center"/>
            <w:hideMark/>
          </w:tcPr>
          <w:p w14:paraId="49779594"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Bank + A/c</w:t>
            </w:r>
          </w:p>
        </w:tc>
        <w:tc>
          <w:tcPr>
            <w:tcW w:w="620" w:type="dxa"/>
            <w:tcBorders>
              <w:top w:val="nil"/>
              <w:left w:val="single" w:sz="8" w:space="0" w:color="000000"/>
              <w:bottom w:val="single" w:sz="8" w:space="0" w:color="000000"/>
              <w:right w:val="nil"/>
            </w:tcBorders>
            <w:shd w:val="clear" w:color="auto" w:fill="auto"/>
            <w:vAlign w:val="center"/>
            <w:hideMark/>
          </w:tcPr>
          <w:p w14:paraId="0BB22FF3"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85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4DE6474E"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6 (223 to 307) from upload file detail record</w:t>
            </w:r>
          </w:p>
        </w:tc>
      </w:tr>
      <w:tr w:rsidR="00337E55" w:rsidRPr="00337E55" w14:paraId="26958996"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3F58D280"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8</w:t>
            </w:r>
          </w:p>
        </w:tc>
        <w:tc>
          <w:tcPr>
            <w:tcW w:w="3640" w:type="dxa"/>
            <w:tcBorders>
              <w:top w:val="nil"/>
              <w:left w:val="single" w:sz="8" w:space="0" w:color="000000"/>
              <w:bottom w:val="single" w:sz="8" w:space="0" w:color="000000"/>
              <w:right w:val="nil"/>
            </w:tcBorders>
            <w:shd w:val="clear" w:color="auto" w:fill="auto"/>
            <w:vAlign w:val="center"/>
            <w:hideMark/>
          </w:tcPr>
          <w:p w14:paraId="4D904467"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Pay To</w:t>
            </w:r>
          </w:p>
        </w:tc>
        <w:tc>
          <w:tcPr>
            <w:tcW w:w="620" w:type="dxa"/>
            <w:tcBorders>
              <w:top w:val="nil"/>
              <w:left w:val="single" w:sz="8" w:space="0" w:color="000000"/>
              <w:bottom w:val="single" w:sz="8" w:space="0" w:color="000000"/>
              <w:right w:val="nil"/>
            </w:tcBorders>
            <w:shd w:val="clear" w:color="auto" w:fill="auto"/>
            <w:vAlign w:val="center"/>
            <w:hideMark/>
          </w:tcPr>
          <w:p w14:paraId="329CFD55"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80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4BAF7E85"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7 (308 to 387) from upload file detail record</w:t>
            </w:r>
          </w:p>
        </w:tc>
      </w:tr>
      <w:tr w:rsidR="00337E55" w:rsidRPr="00337E55" w14:paraId="7107FEBE"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1CC0E17"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9</w:t>
            </w:r>
          </w:p>
        </w:tc>
        <w:tc>
          <w:tcPr>
            <w:tcW w:w="3640" w:type="dxa"/>
            <w:tcBorders>
              <w:top w:val="nil"/>
              <w:left w:val="single" w:sz="8" w:space="0" w:color="000000"/>
              <w:bottom w:val="single" w:sz="8" w:space="0" w:color="000000"/>
              <w:right w:val="nil"/>
            </w:tcBorders>
            <w:shd w:val="clear" w:color="auto" w:fill="auto"/>
            <w:vAlign w:val="center"/>
            <w:hideMark/>
          </w:tcPr>
          <w:p w14:paraId="1C4576F4"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Instrument/ Cheque Number</w:t>
            </w:r>
          </w:p>
        </w:tc>
        <w:tc>
          <w:tcPr>
            <w:tcW w:w="620" w:type="dxa"/>
            <w:tcBorders>
              <w:top w:val="nil"/>
              <w:left w:val="single" w:sz="8" w:space="0" w:color="000000"/>
              <w:bottom w:val="single" w:sz="8" w:space="0" w:color="000000"/>
              <w:right w:val="nil"/>
            </w:tcBorders>
            <w:shd w:val="clear" w:color="auto" w:fill="auto"/>
            <w:vAlign w:val="center"/>
            <w:hideMark/>
          </w:tcPr>
          <w:p w14:paraId="2FF12604"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14C23D8"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8 (388 to 402) from upload file detail record</w:t>
            </w:r>
          </w:p>
        </w:tc>
      </w:tr>
      <w:tr w:rsidR="00337E55" w:rsidRPr="00337E55" w14:paraId="4E6E5BDE"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AC4A0BB"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3640" w:type="dxa"/>
            <w:tcBorders>
              <w:top w:val="nil"/>
              <w:left w:val="single" w:sz="8" w:space="0" w:color="000000"/>
              <w:bottom w:val="single" w:sz="8" w:space="0" w:color="000000"/>
              <w:right w:val="nil"/>
            </w:tcBorders>
            <w:shd w:val="clear" w:color="auto" w:fill="auto"/>
            <w:vAlign w:val="center"/>
            <w:hideMark/>
          </w:tcPr>
          <w:p w14:paraId="4456FA61"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Transaction/cheque Date</w:t>
            </w:r>
          </w:p>
        </w:tc>
        <w:tc>
          <w:tcPr>
            <w:tcW w:w="620" w:type="dxa"/>
            <w:tcBorders>
              <w:top w:val="nil"/>
              <w:left w:val="single" w:sz="8" w:space="0" w:color="000000"/>
              <w:bottom w:val="single" w:sz="8" w:space="0" w:color="000000"/>
              <w:right w:val="nil"/>
            </w:tcBorders>
            <w:shd w:val="clear" w:color="auto" w:fill="auto"/>
            <w:vAlign w:val="center"/>
            <w:hideMark/>
          </w:tcPr>
          <w:p w14:paraId="57D029E9"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67E4C534"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9 (403 to 412) from upload file detail record</w:t>
            </w:r>
          </w:p>
        </w:tc>
      </w:tr>
      <w:tr w:rsidR="00337E55" w:rsidRPr="00337E55" w14:paraId="38D2E249"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7AC736C6"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11</w:t>
            </w:r>
          </w:p>
        </w:tc>
        <w:tc>
          <w:tcPr>
            <w:tcW w:w="3640" w:type="dxa"/>
            <w:tcBorders>
              <w:top w:val="nil"/>
              <w:left w:val="single" w:sz="8" w:space="0" w:color="000000"/>
              <w:bottom w:val="single" w:sz="8" w:space="0" w:color="000000"/>
              <w:right w:val="nil"/>
            </w:tcBorders>
            <w:shd w:val="clear" w:color="auto" w:fill="auto"/>
            <w:vAlign w:val="center"/>
            <w:hideMark/>
          </w:tcPr>
          <w:p w14:paraId="478D560C" w14:textId="77777777" w:rsidR="00337E55" w:rsidRPr="00337E55" w:rsidRDefault="00337E55" w:rsidP="00337E55">
            <w:pPr>
              <w:spacing w:after="0" w:line="240" w:lineRule="auto"/>
              <w:rPr>
                <w:rFonts w:ascii="Calibri" w:eastAsia="Times New Roman" w:hAnsi="Calibri" w:cs="Calibri"/>
                <w:color w:val="000000"/>
                <w:sz w:val="20"/>
                <w:szCs w:val="20"/>
              </w:rPr>
            </w:pPr>
            <w:proofErr w:type="gramStart"/>
            <w:r w:rsidRPr="00337E55">
              <w:rPr>
                <w:rFonts w:ascii="Calibri" w:eastAsia="Times New Roman" w:hAnsi="Calibri" w:cs="Calibri"/>
                <w:color w:val="000000"/>
                <w:sz w:val="20"/>
                <w:szCs w:val="20"/>
              </w:rPr>
              <w:t>Instrument  /</w:t>
            </w:r>
            <w:proofErr w:type="gramEnd"/>
            <w:r w:rsidRPr="00337E55">
              <w:rPr>
                <w:rFonts w:ascii="Calibri" w:eastAsia="Times New Roman" w:hAnsi="Calibri" w:cs="Calibri"/>
                <w:color w:val="000000"/>
                <w:sz w:val="20"/>
                <w:szCs w:val="20"/>
              </w:rPr>
              <w:t xml:space="preserve"> Transaction Amount</w:t>
            </w:r>
          </w:p>
        </w:tc>
        <w:tc>
          <w:tcPr>
            <w:tcW w:w="620" w:type="dxa"/>
            <w:tcBorders>
              <w:top w:val="nil"/>
              <w:left w:val="single" w:sz="8" w:space="0" w:color="000000"/>
              <w:bottom w:val="single" w:sz="8" w:space="0" w:color="000000"/>
              <w:right w:val="nil"/>
            </w:tcBorders>
            <w:shd w:val="clear" w:color="auto" w:fill="auto"/>
            <w:vAlign w:val="center"/>
            <w:hideMark/>
          </w:tcPr>
          <w:p w14:paraId="142AD79D"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4A9E5FED"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10 (413 to 432) from upload file detail record</w:t>
            </w:r>
          </w:p>
        </w:tc>
      </w:tr>
      <w:tr w:rsidR="00337E55" w:rsidRPr="00337E55" w14:paraId="40172782"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0D3FE689"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12</w:t>
            </w:r>
          </w:p>
        </w:tc>
        <w:tc>
          <w:tcPr>
            <w:tcW w:w="3640" w:type="dxa"/>
            <w:tcBorders>
              <w:top w:val="nil"/>
              <w:left w:val="single" w:sz="8" w:space="0" w:color="000000"/>
              <w:bottom w:val="single" w:sz="8" w:space="0" w:color="000000"/>
              <w:right w:val="nil"/>
            </w:tcBorders>
            <w:shd w:val="clear" w:color="auto" w:fill="auto"/>
            <w:vAlign w:val="center"/>
            <w:hideMark/>
          </w:tcPr>
          <w:p w14:paraId="677BCB57"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Hundi Number</w:t>
            </w:r>
          </w:p>
        </w:tc>
        <w:tc>
          <w:tcPr>
            <w:tcW w:w="620" w:type="dxa"/>
            <w:tcBorders>
              <w:top w:val="nil"/>
              <w:left w:val="single" w:sz="8" w:space="0" w:color="000000"/>
              <w:bottom w:val="single" w:sz="8" w:space="0" w:color="000000"/>
              <w:right w:val="nil"/>
            </w:tcBorders>
            <w:shd w:val="clear" w:color="auto" w:fill="auto"/>
            <w:vAlign w:val="center"/>
            <w:hideMark/>
          </w:tcPr>
          <w:p w14:paraId="1334C3F1"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6A4DA746" w14:textId="3F4E2D38" w:rsidR="00337E55" w:rsidRPr="00337E55" w:rsidRDefault="00824321"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11</w:t>
            </w:r>
            <w:r w:rsidR="00337E55" w:rsidRPr="00337E55">
              <w:rPr>
                <w:rFonts w:ascii="Calibri" w:eastAsia="Times New Roman" w:hAnsi="Calibri" w:cs="Calibri"/>
                <w:color w:val="000000"/>
                <w:sz w:val="20"/>
                <w:szCs w:val="20"/>
              </w:rPr>
              <w:t>(433 to 452) from upload file detail record</w:t>
            </w:r>
          </w:p>
        </w:tc>
      </w:tr>
      <w:tr w:rsidR="00337E55" w:rsidRPr="00337E55" w14:paraId="36C19F63"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3538276"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13</w:t>
            </w:r>
          </w:p>
        </w:tc>
        <w:tc>
          <w:tcPr>
            <w:tcW w:w="3640" w:type="dxa"/>
            <w:tcBorders>
              <w:top w:val="nil"/>
              <w:left w:val="single" w:sz="8" w:space="0" w:color="000000"/>
              <w:bottom w:val="single" w:sz="8" w:space="0" w:color="000000"/>
              <w:right w:val="nil"/>
            </w:tcBorders>
            <w:shd w:val="clear" w:color="auto" w:fill="auto"/>
            <w:vAlign w:val="center"/>
            <w:hideMark/>
          </w:tcPr>
          <w:p w14:paraId="45C0D9B6"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Currency Code</w:t>
            </w:r>
          </w:p>
        </w:tc>
        <w:tc>
          <w:tcPr>
            <w:tcW w:w="620" w:type="dxa"/>
            <w:tcBorders>
              <w:top w:val="nil"/>
              <w:left w:val="single" w:sz="8" w:space="0" w:color="000000"/>
              <w:bottom w:val="single" w:sz="8" w:space="0" w:color="000000"/>
              <w:right w:val="nil"/>
            </w:tcBorders>
            <w:shd w:val="clear" w:color="auto" w:fill="auto"/>
            <w:vAlign w:val="center"/>
            <w:hideMark/>
          </w:tcPr>
          <w:p w14:paraId="126CE3B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76690A6B"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12 (453 to 462) from upload file detail record</w:t>
            </w:r>
          </w:p>
        </w:tc>
      </w:tr>
      <w:tr w:rsidR="00337E55" w:rsidRPr="00337E55" w14:paraId="4A835B8F"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3D0C5DD3"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14</w:t>
            </w:r>
          </w:p>
        </w:tc>
        <w:tc>
          <w:tcPr>
            <w:tcW w:w="3640" w:type="dxa"/>
            <w:tcBorders>
              <w:top w:val="nil"/>
              <w:left w:val="single" w:sz="8" w:space="0" w:color="000000"/>
              <w:bottom w:val="single" w:sz="8" w:space="0" w:color="000000"/>
              <w:right w:val="nil"/>
            </w:tcBorders>
            <w:shd w:val="clear" w:color="auto" w:fill="auto"/>
            <w:vAlign w:val="center"/>
            <w:hideMark/>
          </w:tcPr>
          <w:p w14:paraId="1E783EB9"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xml:space="preserve">Payment Location </w:t>
            </w:r>
          </w:p>
        </w:tc>
        <w:tc>
          <w:tcPr>
            <w:tcW w:w="620" w:type="dxa"/>
            <w:tcBorders>
              <w:top w:val="nil"/>
              <w:left w:val="single" w:sz="8" w:space="0" w:color="000000"/>
              <w:bottom w:val="single" w:sz="8" w:space="0" w:color="000000"/>
              <w:right w:val="nil"/>
            </w:tcBorders>
            <w:shd w:val="clear" w:color="auto" w:fill="auto"/>
            <w:vAlign w:val="center"/>
            <w:hideMark/>
          </w:tcPr>
          <w:p w14:paraId="060AF53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6D6EB0D9"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13 (463 to 472) from upload file detail record</w:t>
            </w:r>
          </w:p>
        </w:tc>
      </w:tr>
      <w:tr w:rsidR="00337E55" w:rsidRPr="00337E55" w14:paraId="16F2C577"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2C5C57FD" w14:textId="77777777" w:rsidR="00337E55" w:rsidRPr="00337E55" w:rsidRDefault="00337E55" w:rsidP="00337E55">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15</w:t>
            </w:r>
          </w:p>
        </w:tc>
        <w:tc>
          <w:tcPr>
            <w:tcW w:w="3640" w:type="dxa"/>
            <w:tcBorders>
              <w:top w:val="nil"/>
              <w:left w:val="single" w:sz="8" w:space="0" w:color="000000"/>
              <w:bottom w:val="single" w:sz="8" w:space="0" w:color="000000"/>
              <w:right w:val="nil"/>
            </w:tcBorders>
            <w:shd w:val="clear" w:color="auto" w:fill="auto"/>
            <w:vAlign w:val="center"/>
            <w:hideMark/>
          </w:tcPr>
          <w:p w14:paraId="6DA852FC" w14:textId="77777777" w:rsidR="00337E55" w:rsidRPr="00337E55" w:rsidRDefault="00337E55" w:rsidP="00337E55">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Annexture Text Link Ref (Payment Number)</w:t>
            </w:r>
          </w:p>
        </w:tc>
        <w:tc>
          <w:tcPr>
            <w:tcW w:w="620" w:type="dxa"/>
            <w:tcBorders>
              <w:top w:val="nil"/>
              <w:left w:val="single" w:sz="8" w:space="0" w:color="000000"/>
              <w:bottom w:val="single" w:sz="8" w:space="0" w:color="000000"/>
              <w:right w:val="nil"/>
            </w:tcBorders>
            <w:shd w:val="clear" w:color="auto" w:fill="auto"/>
            <w:vAlign w:val="center"/>
            <w:hideMark/>
          </w:tcPr>
          <w:p w14:paraId="6D8471B9" w14:textId="77777777" w:rsidR="00337E55" w:rsidRPr="00337E55" w:rsidRDefault="00337E55" w:rsidP="00337E55">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40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0D0BC0DE" w14:textId="77777777" w:rsidR="00337E55" w:rsidRPr="00337E55" w:rsidRDefault="00337E55" w:rsidP="00337E55">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Field 14 (473 to 512) from upload file detail record</w:t>
            </w:r>
          </w:p>
        </w:tc>
      </w:tr>
      <w:tr w:rsidR="00337E55" w:rsidRPr="00337E55" w14:paraId="6668DA04"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7A8E1E46"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16</w:t>
            </w:r>
          </w:p>
        </w:tc>
        <w:tc>
          <w:tcPr>
            <w:tcW w:w="3640" w:type="dxa"/>
            <w:tcBorders>
              <w:top w:val="nil"/>
              <w:left w:val="single" w:sz="8" w:space="0" w:color="000000"/>
              <w:bottom w:val="single" w:sz="8" w:space="0" w:color="000000"/>
              <w:right w:val="nil"/>
            </w:tcBorders>
            <w:shd w:val="clear" w:color="auto" w:fill="auto"/>
            <w:vAlign w:val="center"/>
            <w:hideMark/>
          </w:tcPr>
          <w:p w14:paraId="392C5E8A"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Payment Date</w:t>
            </w:r>
          </w:p>
        </w:tc>
        <w:tc>
          <w:tcPr>
            <w:tcW w:w="620" w:type="dxa"/>
            <w:tcBorders>
              <w:top w:val="nil"/>
              <w:left w:val="single" w:sz="8" w:space="0" w:color="000000"/>
              <w:bottom w:val="single" w:sz="8" w:space="0" w:color="000000"/>
              <w:right w:val="nil"/>
            </w:tcBorders>
            <w:shd w:val="clear" w:color="auto" w:fill="auto"/>
            <w:vAlign w:val="center"/>
            <w:hideMark/>
          </w:tcPr>
          <w:p w14:paraId="76339864"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346A2060"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15 (513 to 522) from upload file detail record</w:t>
            </w:r>
          </w:p>
        </w:tc>
      </w:tr>
      <w:tr w:rsidR="00337E55" w:rsidRPr="00337E55" w14:paraId="7B8745CA"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F80AECE"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lastRenderedPageBreak/>
              <w:t>17</w:t>
            </w:r>
          </w:p>
        </w:tc>
        <w:tc>
          <w:tcPr>
            <w:tcW w:w="3640" w:type="dxa"/>
            <w:tcBorders>
              <w:top w:val="nil"/>
              <w:left w:val="single" w:sz="8" w:space="0" w:color="000000"/>
              <w:bottom w:val="single" w:sz="8" w:space="0" w:color="000000"/>
              <w:right w:val="nil"/>
            </w:tcBorders>
            <w:shd w:val="clear" w:color="auto" w:fill="auto"/>
            <w:vAlign w:val="center"/>
            <w:hideMark/>
          </w:tcPr>
          <w:p w14:paraId="66BF0F7E"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Number of Records in Annexture Text</w:t>
            </w:r>
          </w:p>
        </w:tc>
        <w:tc>
          <w:tcPr>
            <w:tcW w:w="620" w:type="dxa"/>
            <w:tcBorders>
              <w:top w:val="nil"/>
              <w:left w:val="single" w:sz="8" w:space="0" w:color="000000"/>
              <w:bottom w:val="single" w:sz="8" w:space="0" w:color="000000"/>
              <w:right w:val="nil"/>
            </w:tcBorders>
            <w:shd w:val="clear" w:color="auto" w:fill="auto"/>
            <w:vAlign w:val="center"/>
            <w:hideMark/>
          </w:tcPr>
          <w:p w14:paraId="4AC23BE0"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87FD7D2"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16 (523 to 527) from upload file detail record</w:t>
            </w:r>
          </w:p>
        </w:tc>
      </w:tr>
      <w:tr w:rsidR="00337E55" w:rsidRPr="00337E55" w14:paraId="44E352E0"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0F8D408F"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18</w:t>
            </w:r>
          </w:p>
        </w:tc>
        <w:tc>
          <w:tcPr>
            <w:tcW w:w="3640" w:type="dxa"/>
            <w:tcBorders>
              <w:top w:val="nil"/>
              <w:left w:val="single" w:sz="8" w:space="0" w:color="000000"/>
              <w:bottom w:val="single" w:sz="8" w:space="0" w:color="000000"/>
              <w:right w:val="nil"/>
            </w:tcBorders>
            <w:shd w:val="clear" w:color="auto" w:fill="auto"/>
            <w:vAlign w:val="center"/>
            <w:hideMark/>
          </w:tcPr>
          <w:p w14:paraId="38F27043"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Print Location</w:t>
            </w:r>
          </w:p>
        </w:tc>
        <w:tc>
          <w:tcPr>
            <w:tcW w:w="620" w:type="dxa"/>
            <w:tcBorders>
              <w:top w:val="nil"/>
              <w:left w:val="single" w:sz="8" w:space="0" w:color="000000"/>
              <w:bottom w:val="single" w:sz="8" w:space="0" w:color="000000"/>
              <w:right w:val="nil"/>
            </w:tcBorders>
            <w:shd w:val="clear" w:color="auto" w:fill="auto"/>
            <w:vAlign w:val="center"/>
            <w:hideMark/>
          </w:tcPr>
          <w:p w14:paraId="47C98AA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9D96ACF"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17 from upload file</w:t>
            </w:r>
          </w:p>
        </w:tc>
      </w:tr>
      <w:tr w:rsidR="00337E55" w:rsidRPr="00337E55" w14:paraId="2A6F9DD1"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FEF46BF"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19</w:t>
            </w:r>
          </w:p>
        </w:tc>
        <w:tc>
          <w:tcPr>
            <w:tcW w:w="3640" w:type="dxa"/>
            <w:tcBorders>
              <w:top w:val="nil"/>
              <w:left w:val="single" w:sz="8" w:space="0" w:color="000000"/>
              <w:bottom w:val="single" w:sz="8" w:space="0" w:color="000000"/>
              <w:right w:val="nil"/>
            </w:tcBorders>
            <w:shd w:val="clear" w:color="auto" w:fill="auto"/>
            <w:vAlign w:val="center"/>
            <w:hideMark/>
          </w:tcPr>
          <w:p w14:paraId="7979F263"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Bank IFSC code/MICR Code</w:t>
            </w:r>
          </w:p>
        </w:tc>
        <w:tc>
          <w:tcPr>
            <w:tcW w:w="620" w:type="dxa"/>
            <w:tcBorders>
              <w:top w:val="nil"/>
              <w:left w:val="single" w:sz="8" w:space="0" w:color="000000"/>
              <w:bottom w:val="single" w:sz="8" w:space="0" w:color="000000"/>
              <w:right w:val="nil"/>
            </w:tcBorders>
            <w:shd w:val="clear" w:color="auto" w:fill="auto"/>
            <w:vAlign w:val="center"/>
            <w:hideMark/>
          </w:tcPr>
          <w:p w14:paraId="5654BA79"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11</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0B828D33"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18 (538 to 548) from upload file detail record</w:t>
            </w:r>
          </w:p>
        </w:tc>
      </w:tr>
      <w:tr w:rsidR="00337E55" w:rsidRPr="00337E55" w14:paraId="411E9FEF"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17062EE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20</w:t>
            </w:r>
          </w:p>
        </w:tc>
        <w:tc>
          <w:tcPr>
            <w:tcW w:w="3640" w:type="dxa"/>
            <w:tcBorders>
              <w:top w:val="nil"/>
              <w:left w:val="single" w:sz="8" w:space="0" w:color="000000"/>
              <w:bottom w:val="single" w:sz="8" w:space="0" w:color="000000"/>
              <w:right w:val="nil"/>
            </w:tcBorders>
            <w:shd w:val="clear" w:color="auto" w:fill="auto"/>
            <w:vAlign w:val="center"/>
            <w:hideMark/>
          </w:tcPr>
          <w:p w14:paraId="6342DEF6"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A/c type</w:t>
            </w:r>
          </w:p>
        </w:tc>
        <w:tc>
          <w:tcPr>
            <w:tcW w:w="620" w:type="dxa"/>
            <w:tcBorders>
              <w:top w:val="nil"/>
              <w:left w:val="single" w:sz="8" w:space="0" w:color="000000"/>
              <w:bottom w:val="single" w:sz="8" w:space="0" w:color="000000"/>
              <w:right w:val="nil"/>
            </w:tcBorders>
            <w:shd w:val="clear" w:color="auto" w:fill="auto"/>
            <w:vAlign w:val="center"/>
            <w:hideMark/>
          </w:tcPr>
          <w:p w14:paraId="17706B4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3</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4ED0F39D"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19 (549 to 551) from upload file detail record</w:t>
            </w:r>
          </w:p>
        </w:tc>
      </w:tr>
      <w:tr w:rsidR="00337E55" w:rsidRPr="00337E55" w14:paraId="29EE2B4C"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4EEA5BC1"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21</w:t>
            </w:r>
          </w:p>
        </w:tc>
        <w:tc>
          <w:tcPr>
            <w:tcW w:w="3640" w:type="dxa"/>
            <w:tcBorders>
              <w:top w:val="nil"/>
              <w:left w:val="single" w:sz="8" w:space="0" w:color="000000"/>
              <w:bottom w:val="single" w:sz="8" w:space="0" w:color="000000"/>
              <w:right w:val="nil"/>
            </w:tcBorders>
            <w:shd w:val="clear" w:color="auto" w:fill="auto"/>
            <w:vAlign w:val="center"/>
            <w:hideMark/>
          </w:tcPr>
          <w:p w14:paraId="0FCEE358"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xml:space="preserve">Bene </w:t>
            </w:r>
            <w:proofErr w:type="gramStart"/>
            <w:r w:rsidRPr="00337E55">
              <w:rPr>
                <w:rFonts w:ascii="Calibri" w:eastAsia="Times New Roman" w:hAnsi="Calibri" w:cs="Calibri"/>
                <w:color w:val="000000"/>
                <w:sz w:val="20"/>
                <w:szCs w:val="20"/>
              </w:rPr>
              <w:t>Bank  Name</w:t>
            </w:r>
            <w:proofErr w:type="gramEnd"/>
          </w:p>
        </w:tc>
        <w:tc>
          <w:tcPr>
            <w:tcW w:w="620" w:type="dxa"/>
            <w:tcBorders>
              <w:top w:val="nil"/>
              <w:left w:val="single" w:sz="8" w:space="0" w:color="000000"/>
              <w:bottom w:val="single" w:sz="8" w:space="0" w:color="000000"/>
              <w:right w:val="nil"/>
            </w:tcBorders>
            <w:shd w:val="clear" w:color="auto" w:fill="auto"/>
            <w:vAlign w:val="center"/>
            <w:hideMark/>
          </w:tcPr>
          <w:p w14:paraId="0EF44D7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70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4D4D4F75"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20 (552 to 621) from upload file detail record</w:t>
            </w:r>
          </w:p>
        </w:tc>
      </w:tr>
      <w:tr w:rsidR="00337E55" w:rsidRPr="00337E55" w14:paraId="3D4CEB10"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30FFDCC0"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22</w:t>
            </w:r>
          </w:p>
        </w:tc>
        <w:tc>
          <w:tcPr>
            <w:tcW w:w="3640" w:type="dxa"/>
            <w:tcBorders>
              <w:top w:val="nil"/>
              <w:left w:val="single" w:sz="8" w:space="0" w:color="000000"/>
              <w:bottom w:val="single" w:sz="8" w:space="0" w:color="000000"/>
              <w:right w:val="nil"/>
            </w:tcBorders>
            <w:shd w:val="clear" w:color="auto" w:fill="auto"/>
            <w:vAlign w:val="center"/>
            <w:hideMark/>
          </w:tcPr>
          <w:p w14:paraId="62C478EE"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xml:space="preserve">Bene </w:t>
            </w:r>
            <w:proofErr w:type="gramStart"/>
            <w:r w:rsidRPr="00337E55">
              <w:rPr>
                <w:rFonts w:ascii="Calibri" w:eastAsia="Times New Roman" w:hAnsi="Calibri" w:cs="Calibri"/>
                <w:color w:val="000000"/>
                <w:sz w:val="20"/>
                <w:szCs w:val="20"/>
              </w:rPr>
              <w:t>Bank  A</w:t>
            </w:r>
            <w:proofErr w:type="gramEnd"/>
            <w:r w:rsidRPr="00337E55">
              <w:rPr>
                <w:rFonts w:ascii="Calibri" w:eastAsia="Times New Roman" w:hAnsi="Calibri" w:cs="Calibri"/>
                <w:color w:val="000000"/>
                <w:sz w:val="20"/>
                <w:szCs w:val="20"/>
              </w:rPr>
              <w:t>/c #</w:t>
            </w:r>
          </w:p>
        </w:tc>
        <w:tc>
          <w:tcPr>
            <w:tcW w:w="620" w:type="dxa"/>
            <w:tcBorders>
              <w:top w:val="nil"/>
              <w:left w:val="single" w:sz="8" w:space="0" w:color="000000"/>
              <w:bottom w:val="single" w:sz="8" w:space="0" w:color="000000"/>
              <w:right w:val="nil"/>
            </w:tcBorders>
            <w:shd w:val="clear" w:color="auto" w:fill="auto"/>
            <w:vAlign w:val="center"/>
            <w:hideMark/>
          </w:tcPr>
          <w:p w14:paraId="266031BB"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25</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360A2A8"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21 (622 to 646) from upload file detail record</w:t>
            </w:r>
          </w:p>
        </w:tc>
      </w:tr>
      <w:tr w:rsidR="00337E55" w:rsidRPr="00337E55" w14:paraId="7F9172BA"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4AE28B18"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23</w:t>
            </w:r>
          </w:p>
        </w:tc>
        <w:tc>
          <w:tcPr>
            <w:tcW w:w="3640" w:type="dxa"/>
            <w:tcBorders>
              <w:top w:val="nil"/>
              <w:left w:val="single" w:sz="8" w:space="0" w:color="000000"/>
              <w:bottom w:val="single" w:sz="8" w:space="0" w:color="000000"/>
              <w:right w:val="nil"/>
            </w:tcBorders>
            <w:shd w:val="clear" w:color="auto" w:fill="auto"/>
            <w:vAlign w:val="center"/>
            <w:hideMark/>
          </w:tcPr>
          <w:p w14:paraId="6FFF0017"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bank Branch</w:t>
            </w:r>
          </w:p>
        </w:tc>
        <w:tc>
          <w:tcPr>
            <w:tcW w:w="620" w:type="dxa"/>
            <w:tcBorders>
              <w:top w:val="nil"/>
              <w:left w:val="single" w:sz="8" w:space="0" w:color="000000"/>
              <w:bottom w:val="single" w:sz="8" w:space="0" w:color="000000"/>
              <w:right w:val="nil"/>
            </w:tcBorders>
            <w:shd w:val="clear" w:color="auto" w:fill="auto"/>
            <w:vAlign w:val="center"/>
            <w:hideMark/>
          </w:tcPr>
          <w:p w14:paraId="24B37389"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40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36407F1"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22 (647 to 686) from upload file detail record</w:t>
            </w:r>
          </w:p>
        </w:tc>
      </w:tr>
      <w:tr w:rsidR="00337E55" w:rsidRPr="00337E55" w14:paraId="3E9ACC6A"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09EB4308"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24</w:t>
            </w:r>
          </w:p>
        </w:tc>
        <w:tc>
          <w:tcPr>
            <w:tcW w:w="3640" w:type="dxa"/>
            <w:tcBorders>
              <w:top w:val="nil"/>
              <w:left w:val="single" w:sz="8" w:space="0" w:color="000000"/>
              <w:bottom w:val="single" w:sz="8" w:space="0" w:color="000000"/>
              <w:right w:val="nil"/>
            </w:tcBorders>
            <w:shd w:val="clear" w:color="auto" w:fill="auto"/>
            <w:vAlign w:val="center"/>
            <w:hideMark/>
          </w:tcPr>
          <w:p w14:paraId="21774E51"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Bene Bank Location</w:t>
            </w:r>
          </w:p>
        </w:tc>
        <w:tc>
          <w:tcPr>
            <w:tcW w:w="620" w:type="dxa"/>
            <w:tcBorders>
              <w:top w:val="nil"/>
              <w:left w:val="single" w:sz="8" w:space="0" w:color="000000"/>
              <w:bottom w:val="single" w:sz="8" w:space="0" w:color="000000"/>
              <w:right w:val="nil"/>
            </w:tcBorders>
            <w:shd w:val="clear" w:color="auto" w:fill="auto"/>
            <w:vAlign w:val="center"/>
            <w:hideMark/>
          </w:tcPr>
          <w:p w14:paraId="79044D0B"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40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350C941C"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Field 23 (687 to 726) from upload file detail record</w:t>
            </w:r>
          </w:p>
        </w:tc>
      </w:tr>
      <w:tr w:rsidR="00337E55" w:rsidRPr="00337E55" w14:paraId="154E305A"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53A0DAF8"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25</w:t>
            </w:r>
          </w:p>
        </w:tc>
        <w:tc>
          <w:tcPr>
            <w:tcW w:w="3640" w:type="dxa"/>
            <w:tcBorders>
              <w:top w:val="nil"/>
              <w:left w:val="single" w:sz="8" w:space="0" w:color="000000"/>
              <w:bottom w:val="single" w:sz="8" w:space="0" w:color="000000"/>
              <w:right w:val="nil"/>
            </w:tcBorders>
            <w:shd w:val="clear" w:color="auto" w:fill="auto"/>
            <w:vAlign w:val="center"/>
            <w:hideMark/>
          </w:tcPr>
          <w:p w14:paraId="5CFD3B7A"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Enet generated Reference No.</w:t>
            </w:r>
          </w:p>
        </w:tc>
        <w:tc>
          <w:tcPr>
            <w:tcW w:w="620" w:type="dxa"/>
            <w:tcBorders>
              <w:top w:val="nil"/>
              <w:left w:val="single" w:sz="8" w:space="0" w:color="000000"/>
              <w:bottom w:val="single" w:sz="8" w:space="0" w:color="000000"/>
              <w:right w:val="nil"/>
            </w:tcBorders>
            <w:shd w:val="clear" w:color="auto" w:fill="auto"/>
            <w:vAlign w:val="center"/>
            <w:hideMark/>
          </w:tcPr>
          <w:p w14:paraId="79DF99EC"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220F470"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w:t>
            </w:r>
          </w:p>
        </w:tc>
      </w:tr>
      <w:tr w:rsidR="00337E55" w:rsidRPr="00337E55" w14:paraId="01697193"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73A1A0FE" w14:textId="77777777" w:rsidR="00337E55" w:rsidRPr="00337E55" w:rsidRDefault="00337E55" w:rsidP="00337E55">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26</w:t>
            </w:r>
          </w:p>
        </w:tc>
        <w:tc>
          <w:tcPr>
            <w:tcW w:w="3640" w:type="dxa"/>
            <w:tcBorders>
              <w:top w:val="nil"/>
              <w:left w:val="single" w:sz="8" w:space="0" w:color="000000"/>
              <w:bottom w:val="single" w:sz="8" w:space="0" w:color="000000"/>
              <w:right w:val="nil"/>
            </w:tcBorders>
            <w:shd w:val="clear" w:color="auto" w:fill="auto"/>
            <w:vAlign w:val="center"/>
            <w:hideMark/>
          </w:tcPr>
          <w:p w14:paraId="1AAA283C" w14:textId="77777777" w:rsidR="00337E55" w:rsidRPr="00337E55" w:rsidRDefault="00337E55" w:rsidP="00337E55">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UTR Number</w:t>
            </w:r>
          </w:p>
        </w:tc>
        <w:tc>
          <w:tcPr>
            <w:tcW w:w="620" w:type="dxa"/>
            <w:tcBorders>
              <w:top w:val="nil"/>
              <w:left w:val="single" w:sz="8" w:space="0" w:color="000000"/>
              <w:bottom w:val="single" w:sz="8" w:space="0" w:color="000000"/>
              <w:right w:val="nil"/>
            </w:tcBorders>
            <w:shd w:val="clear" w:color="auto" w:fill="auto"/>
            <w:vAlign w:val="center"/>
            <w:hideMark/>
          </w:tcPr>
          <w:p w14:paraId="0CD6584C" w14:textId="77777777" w:rsidR="00337E55" w:rsidRPr="00337E55" w:rsidRDefault="00337E55" w:rsidP="00337E55">
            <w:pPr>
              <w:spacing w:after="0" w:line="240" w:lineRule="auto"/>
              <w:jc w:val="right"/>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20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6060E90" w14:textId="77777777" w:rsidR="00337E55" w:rsidRPr="00337E55" w:rsidRDefault="00337E55" w:rsidP="00337E55">
            <w:pPr>
              <w:spacing w:after="0" w:line="240" w:lineRule="auto"/>
              <w:rPr>
                <w:rFonts w:ascii="Calibri" w:eastAsia="Times New Roman" w:hAnsi="Calibri" w:cs="Calibri"/>
                <w:color w:val="000000"/>
                <w:sz w:val="20"/>
                <w:szCs w:val="20"/>
                <w:highlight w:val="yellow"/>
              </w:rPr>
            </w:pPr>
            <w:r w:rsidRPr="00337E55">
              <w:rPr>
                <w:rFonts w:ascii="Calibri" w:eastAsia="Times New Roman" w:hAnsi="Calibri" w:cs="Calibri"/>
                <w:color w:val="000000"/>
                <w:sz w:val="20"/>
                <w:szCs w:val="20"/>
                <w:highlight w:val="yellow"/>
              </w:rPr>
              <w:t> </w:t>
            </w:r>
          </w:p>
        </w:tc>
      </w:tr>
      <w:tr w:rsidR="00337E55" w:rsidRPr="00337E55" w14:paraId="279E6996"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4536BDE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27</w:t>
            </w:r>
          </w:p>
        </w:tc>
        <w:tc>
          <w:tcPr>
            <w:tcW w:w="3640" w:type="dxa"/>
            <w:tcBorders>
              <w:top w:val="nil"/>
              <w:left w:val="single" w:sz="8" w:space="0" w:color="000000"/>
              <w:bottom w:val="single" w:sz="8" w:space="0" w:color="000000"/>
              <w:right w:val="nil"/>
            </w:tcBorders>
            <w:shd w:val="clear" w:color="auto" w:fill="auto"/>
            <w:vAlign w:val="center"/>
            <w:hideMark/>
          </w:tcPr>
          <w:p w14:paraId="6020859C"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Status</w:t>
            </w:r>
          </w:p>
        </w:tc>
        <w:tc>
          <w:tcPr>
            <w:tcW w:w="620" w:type="dxa"/>
            <w:tcBorders>
              <w:top w:val="nil"/>
              <w:left w:val="single" w:sz="8" w:space="0" w:color="000000"/>
              <w:bottom w:val="single" w:sz="8" w:space="0" w:color="000000"/>
              <w:right w:val="nil"/>
            </w:tcBorders>
            <w:shd w:val="clear" w:color="auto" w:fill="auto"/>
            <w:vAlign w:val="center"/>
            <w:hideMark/>
          </w:tcPr>
          <w:p w14:paraId="5AB2A18A"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1</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11EC0C3E"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w:t>
            </w:r>
          </w:p>
        </w:tc>
      </w:tr>
      <w:tr w:rsidR="00337E55" w:rsidRPr="00337E55" w14:paraId="57961BD7" w14:textId="77777777" w:rsidTr="00337E55">
        <w:trPr>
          <w:trHeight w:val="315"/>
        </w:trPr>
        <w:tc>
          <w:tcPr>
            <w:tcW w:w="640" w:type="dxa"/>
            <w:tcBorders>
              <w:top w:val="nil"/>
              <w:left w:val="single" w:sz="8" w:space="0" w:color="000000"/>
              <w:bottom w:val="single" w:sz="8" w:space="0" w:color="000000"/>
              <w:right w:val="nil"/>
            </w:tcBorders>
            <w:shd w:val="clear" w:color="auto" w:fill="auto"/>
            <w:vAlign w:val="center"/>
            <w:hideMark/>
          </w:tcPr>
          <w:p w14:paraId="034568C7"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28</w:t>
            </w:r>
          </w:p>
        </w:tc>
        <w:tc>
          <w:tcPr>
            <w:tcW w:w="3640" w:type="dxa"/>
            <w:tcBorders>
              <w:top w:val="nil"/>
              <w:left w:val="single" w:sz="8" w:space="0" w:color="000000"/>
              <w:bottom w:val="single" w:sz="8" w:space="0" w:color="000000"/>
              <w:right w:val="nil"/>
            </w:tcBorders>
            <w:shd w:val="clear" w:color="auto" w:fill="auto"/>
            <w:vAlign w:val="center"/>
            <w:hideMark/>
          </w:tcPr>
          <w:p w14:paraId="18D14022"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Reject Reason</w:t>
            </w:r>
          </w:p>
        </w:tc>
        <w:tc>
          <w:tcPr>
            <w:tcW w:w="620" w:type="dxa"/>
            <w:tcBorders>
              <w:top w:val="nil"/>
              <w:left w:val="single" w:sz="8" w:space="0" w:color="000000"/>
              <w:bottom w:val="single" w:sz="8" w:space="0" w:color="000000"/>
              <w:right w:val="nil"/>
            </w:tcBorders>
            <w:shd w:val="clear" w:color="auto" w:fill="auto"/>
            <w:vAlign w:val="center"/>
            <w:hideMark/>
          </w:tcPr>
          <w:p w14:paraId="2E9627C7" w14:textId="77777777" w:rsidR="00337E55" w:rsidRPr="00337E55" w:rsidRDefault="00337E55" w:rsidP="00337E55">
            <w:pPr>
              <w:spacing w:after="0" w:line="240" w:lineRule="auto"/>
              <w:jc w:val="right"/>
              <w:rPr>
                <w:rFonts w:ascii="Calibri" w:eastAsia="Times New Roman" w:hAnsi="Calibri" w:cs="Calibri"/>
                <w:color w:val="000000"/>
                <w:sz w:val="20"/>
                <w:szCs w:val="20"/>
              </w:rPr>
            </w:pPr>
            <w:r w:rsidRPr="00337E55">
              <w:rPr>
                <w:rFonts w:ascii="Calibri" w:eastAsia="Times New Roman" w:hAnsi="Calibri" w:cs="Calibri"/>
                <w:color w:val="000000"/>
                <w:sz w:val="20"/>
                <w:szCs w:val="20"/>
              </w:rPr>
              <w:t>40</w:t>
            </w:r>
          </w:p>
        </w:tc>
        <w:tc>
          <w:tcPr>
            <w:tcW w:w="4420" w:type="dxa"/>
            <w:tcBorders>
              <w:top w:val="nil"/>
              <w:left w:val="single" w:sz="8" w:space="0" w:color="000000"/>
              <w:bottom w:val="single" w:sz="8" w:space="0" w:color="000000"/>
              <w:right w:val="single" w:sz="8" w:space="0" w:color="000000"/>
            </w:tcBorders>
            <w:shd w:val="clear" w:color="auto" w:fill="auto"/>
            <w:vAlign w:val="center"/>
            <w:hideMark/>
          </w:tcPr>
          <w:p w14:paraId="5180DC73" w14:textId="77777777" w:rsidR="00337E55" w:rsidRPr="00337E55" w:rsidRDefault="00337E55" w:rsidP="00337E55">
            <w:pPr>
              <w:spacing w:after="0" w:line="240" w:lineRule="auto"/>
              <w:rPr>
                <w:rFonts w:ascii="Calibri" w:eastAsia="Times New Roman" w:hAnsi="Calibri" w:cs="Calibri"/>
                <w:color w:val="000000"/>
                <w:sz w:val="20"/>
                <w:szCs w:val="20"/>
              </w:rPr>
            </w:pPr>
            <w:r w:rsidRPr="00337E55">
              <w:rPr>
                <w:rFonts w:ascii="Calibri" w:eastAsia="Times New Roman" w:hAnsi="Calibri" w:cs="Calibri"/>
                <w:color w:val="000000"/>
                <w:sz w:val="20"/>
                <w:szCs w:val="20"/>
              </w:rPr>
              <w:t> </w:t>
            </w:r>
          </w:p>
        </w:tc>
      </w:tr>
    </w:tbl>
    <w:p w14:paraId="4A21904F" w14:textId="77777777" w:rsidR="00DB06EF" w:rsidRPr="00DB06EF" w:rsidRDefault="00DB06EF" w:rsidP="00DB06EF">
      <w:pPr>
        <w:rPr>
          <w:sz w:val="20"/>
          <w:szCs w:val="20"/>
        </w:rPr>
      </w:pPr>
    </w:p>
    <w:p w14:paraId="084E0689" w14:textId="759D006D" w:rsidR="00DB06EF" w:rsidRPr="00DB06EF" w:rsidRDefault="00DB06EF" w:rsidP="00DB06EF">
      <w:pPr>
        <w:numPr>
          <w:ilvl w:val="0"/>
          <w:numId w:val="22"/>
        </w:numPr>
        <w:tabs>
          <w:tab w:val="left" w:pos="720"/>
        </w:tabs>
        <w:rPr>
          <w:sz w:val="20"/>
          <w:szCs w:val="20"/>
        </w:rPr>
      </w:pPr>
      <w:r w:rsidRPr="00DB06EF">
        <w:rPr>
          <w:sz w:val="20"/>
          <w:szCs w:val="20"/>
        </w:rPr>
        <w:t>Field 7 of the reverse file (Bene bank + A/c</w:t>
      </w:r>
      <w:proofErr w:type="gramStart"/>
      <w:r w:rsidR="00C44A02">
        <w:rPr>
          <w:sz w:val="20"/>
          <w:szCs w:val="20"/>
        </w:rPr>
        <w:t xml:space="preserve">) </w:t>
      </w:r>
      <w:r w:rsidRPr="00DB06EF">
        <w:rPr>
          <w:sz w:val="20"/>
          <w:szCs w:val="20"/>
        </w:rPr>
        <w:t xml:space="preserve"> is</w:t>
      </w:r>
      <w:proofErr w:type="gramEnd"/>
      <w:r w:rsidRPr="00DB06EF">
        <w:rPr>
          <w:sz w:val="20"/>
          <w:szCs w:val="20"/>
        </w:rPr>
        <w:t xml:space="preserve"> mapped to field 6 of upload file which is blank in upload file – Please confirm</w:t>
      </w:r>
    </w:p>
    <w:p w14:paraId="345D58E9" w14:textId="450D99E2" w:rsidR="00DB06EF" w:rsidRPr="00DB06EF" w:rsidRDefault="00DB06EF" w:rsidP="00DB06EF">
      <w:pPr>
        <w:numPr>
          <w:ilvl w:val="0"/>
          <w:numId w:val="22"/>
        </w:numPr>
        <w:tabs>
          <w:tab w:val="left" w:pos="720"/>
        </w:tabs>
        <w:rPr>
          <w:sz w:val="20"/>
          <w:szCs w:val="20"/>
        </w:rPr>
      </w:pPr>
      <w:r w:rsidRPr="00DB06EF">
        <w:rPr>
          <w:sz w:val="20"/>
          <w:szCs w:val="20"/>
        </w:rPr>
        <w:t>Field 12 of the reverse file (Hundi Number)</w:t>
      </w:r>
      <w:r w:rsidR="00C44A02">
        <w:rPr>
          <w:sz w:val="20"/>
          <w:szCs w:val="20"/>
        </w:rPr>
        <w:t xml:space="preserve"> </w:t>
      </w:r>
      <w:r w:rsidRPr="00DB06EF">
        <w:rPr>
          <w:sz w:val="20"/>
          <w:szCs w:val="20"/>
        </w:rPr>
        <w:t xml:space="preserve">is mapped to field 11 of </w:t>
      </w:r>
      <w:r w:rsidR="006B2E0C" w:rsidRPr="00DB06EF">
        <w:rPr>
          <w:sz w:val="20"/>
          <w:szCs w:val="20"/>
        </w:rPr>
        <w:t>the upload</w:t>
      </w:r>
      <w:r w:rsidRPr="00DB06EF">
        <w:rPr>
          <w:sz w:val="20"/>
          <w:szCs w:val="20"/>
        </w:rPr>
        <w:t xml:space="preserve"> file which is blank in upload file</w:t>
      </w:r>
    </w:p>
    <w:p w14:paraId="16A63E45" w14:textId="777FBA15" w:rsidR="00D37D86" w:rsidRDefault="00D37D86" w:rsidP="00E6163F">
      <w:pPr>
        <w:pStyle w:val="Heading3"/>
        <w:ind w:left="360"/>
      </w:pPr>
      <w:r w:rsidRPr="00D37D86">
        <w:t>Update program</w:t>
      </w:r>
    </w:p>
    <w:p w14:paraId="55784239" w14:textId="77777777" w:rsidR="00E6163F" w:rsidRPr="00863107" w:rsidRDefault="00E6163F" w:rsidP="00E6163F"/>
    <w:p w14:paraId="408FB20F" w14:textId="2D122C19" w:rsidR="00D37D86" w:rsidRDefault="00D37D86" w:rsidP="00755D20">
      <w:r w:rsidRPr="00863107">
        <w:t xml:space="preserve">A custom program will be created to </w:t>
      </w:r>
      <w:r w:rsidR="00863107">
        <w:t>update the UTR number received in Reverse file</w:t>
      </w:r>
      <w:r w:rsidR="00C44A02">
        <w:t>. It will be updated in Bank GL line item</w:t>
      </w:r>
      <w:r w:rsidR="00A403A3">
        <w:t>.</w:t>
      </w:r>
    </w:p>
    <w:p w14:paraId="0D161A26" w14:textId="14DA0FEC" w:rsidR="00ED7253" w:rsidRDefault="00ED7253" w:rsidP="00755D20">
      <w:r w:rsidRPr="006B2E0C">
        <w:rPr>
          <w:b/>
          <w:bCs/>
        </w:rPr>
        <w:t>Field 15 of Reverse file</w:t>
      </w:r>
      <w:r>
        <w:t xml:space="preserve"> will be used to fetch Payment document, company code and fiscal year </w:t>
      </w:r>
      <w:r w:rsidR="00FE2E85">
        <w:t xml:space="preserve">and it will be passed to </w:t>
      </w:r>
      <w:r w:rsidR="00AD5234">
        <w:t xml:space="preserve">FM </w:t>
      </w:r>
      <w:proofErr w:type="spellStart"/>
      <w:r w:rsidR="00AD5234">
        <w:t>FI_Document_Change</w:t>
      </w:r>
      <w:proofErr w:type="spellEnd"/>
    </w:p>
    <w:p w14:paraId="7EBABF8E" w14:textId="751D60E5" w:rsidR="00D40BE4" w:rsidRDefault="00D40BE4" w:rsidP="00755D20">
      <w:r>
        <w:t xml:space="preserve">field BSEG-KIDNO will be updated with </w:t>
      </w:r>
      <w:r w:rsidR="006B2E0C">
        <w:t xml:space="preserve">UTR no. </w:t>
      </w:r>
      <w:r w:rsidR="006B2E0C" w:rsidRPr="006B2E0C">
        <w:rPr>
          <w:b/>
          <w:bCs/>
        </w:rPr>
        <w:t>(field 26 of Reverse file)</w:t>
      </w:r>
      <w:r w:rsidR="006B2E0C">
        <w:t xml:space="preserve"> </w:t>
      </w:r>
      <w:r>
        <w:t>field of Line item where BSEG-KOART = S and BSEG-HBKID and BSEG-HKTID are not blank</w:t>
      </w:r>
    </w:p>
    <w:tbl>
      <w:tblPr>
        <w:tblW w:w="0" w:type="auto"/>
        <w:tblInd w:w="-5" w:type="dxa"/>
        <w:tblLayout w:type="fixed"/>
        <w:tblLook w:val="04A0" w:firstRow="1" w:lastRow="0" w:firstColumn="1" w:lastColumn="0" w:noHBand="0" w:noVBand="1"/>
      </w:tblPr>
      <w:tblGrid>
        <w:gridCol w:w="1807"/>
        <w:gridCol w:w="1982"/>
        <w:gridCol w:w="1814"/>
        <w:gridCol w:w="1824"/>
      </w:tblGrid>
      <w:tr w:rsidR="00CD7584" w:rsidRPr="00337E55" w14:paraId="091606E9" w14:textId="77777777" w:rsidTr="00CD7584">
        <w:tc>
          <w:tcPr>
            <w:tcW w:w="1807" w:type="dxa"/>
            <w:tcBorders>
              <w:top w:val="single" w:sz="4" w:space="0" w:color="000000"/>
              <w:left w:val="single" w:sz="4" w:space="0" w:color="000000"/>
              <w:bottom w:val="single" w:sz="4" w:space="0" w:color="000000"/>
              <w:right w:val="nil"/>
            </w:tcBorders>
            <w:shd w:val="clear" w:color="auto" w:fill="auto"/>
            <w:hideMark/>
          </w:tcPr>
          <w:p w14:paraId="6D3D75D3" w14:textId="77777777" w:rsidR="00CD7584" w:rsidRPr="00337E55" w:rsidRDefault="00CD7584" w:rsidP="00CD7584">
            <w:r w:rsidRPr="00337E55">
              <w:t>15</w:t>
            </w:r>
          </w:p>
        </w:tc>
        <w:tc>
          <w:tcPr>
            <w:tcW w:w="1982" w:type="dxa"/>
            <w:tcBorders>
              <w:top w:val="single" w:sz="4" w:space="0" w:color="000000"/>
              <w:left w:val="single" w:sz="4" w:space="0" w:color="000000"/>
              <w:bottom w:val="single" w:sz="4" w:space="0" w:color="000000"/>
              <w:right w:val="nil"/>
            </w:tcBorders>
            <w:shd w:val="clear" w:color="auto" w:fill="auto"/>
            <w:hideMark/>
          </w:tcPr>
          <w:p w14:paraId="69DE2399" w14:textId="77777777" w:rsidR="00CD7584" w:rsidRPr="00337E55" w:rsidRDefault="00CD7584" w:rsidP="00CD7584">
            <w:r w:rsidRPr="00337E55">
              <w:t>Annexture Text Link Ref (Payment Number)</w:t>
            </w:r>
          </w:p>
        </w:tc>
        <w:tc>
          <w:tcPr>
            <w:tcW w:w="1814" w:type="dxa"/>
            <w:tcBorders>
              <w:top w:val="single" w:sz="4" w:space="0" w:color="000000"/>
              <w:left w:val="single" w:sz="4" w:space="0" w:color="000000"/>
              <w:bottom w:val="single" w:sz="4" w:space="0" w:color="000000"/>
              <w:right w:val="nil"/>
            </w:tcBorders>
            <w:shd w:val="clear" w:color="auto" w:fill="auto"/>
            <w:hideMark/>
          </w:tcPr>
          <w:p w14:paraId="0A089FD8" w14:textId="77777777" w:rsidR="00CD7584" w:rsidRPr="00337E55" w:rsidRDefault="00CD7584" w:rsidP="00CD7584">
            <w:r w:rsidRPr="00337E55">
              <w:t>40</w:t>
            </w:r>
          </w:p>
        </w:tc>
        <w:tc>
          <w:tcPr>
            <w:tcW w:w="1824" w:type="dxa"/>
            <w:tcBorders>
              <w:top w:val="single" w:sz="4" w:space="0" w:color="000000"/>
              <w:left w:val="single" w:sz="4" w:space="0" w:color="000000"/>
              <w:bottom w:val="single" w:sz="4" w:space="0" w:color="000000"/>
              <w:right w:val="single" w:sz="4" w:space="0" w:color="000000"/>
            </w:tcBorders>
            <w:shd w:val="clear" w:color="auto" w:fill="auto"/>
          </w:tcPr>
          <w:p w14:paraId="07E8CD3B" w14:textId="77777777" w:rsidR="00CD7584" w:rsidRPr="00337E55" w:rsidRDefault="00CD7584" w:rsidP="00CD7584">
            <w:r w:rsidRPr="00337E55">
              <w:t>Field 14 (473 to 512) from upload file detail record</w:t>
            </w:r>
          </w:p>
        </w:tc>
      </w:tr>
      <w:tr w:rsidR="00C44A02" w:rsidRPr="00C44A02" w14:paraId="6801C847" w14:textId="77777777" w:rsidTr="00C44A02">
        <w:tc>
          <w:tcPr>
            <w:tcW w:w="1807" w:type="dxa"/>
            <w:tcBorders>
              <w:top w:val="single" w:sz="4" w:space="0" w:color="000000"/>
              <w:left w:val="single" w:sz="4" w:space="0" w:color="000000"/>
              <w:bottom w:val="single" w:sz="4" w:space="0" w:color="000000"/>
              <w:right w:val="nil"/>
            </w:tcBorders>
            <w:hideMark/>
          </w:tcPr>
          <w:p w14:paraId="210E3958" w14:textId="77777777" w:rsidR="00C44A02" w:rsidRPr="00C44A02" w:rsidRDefault="00C44A02" w:rsidP="00C44A02">
            <w:r w:rsidRPr="00C44A02">
              <w:t>26</w:t>
            </w:r>
          </w:p>
        </w:tc>
        <w:tc>
          <w:tcPr>
            <w:tcW w:w="1982" w:type="dxa"/>
            <w:tcBorders>
              <w:top w:val="single" w:sz="4" w:space="0" w:color="000000"/>
              <w:left w:val="single" w:sz="4" w:space="0" w:color="000000"/>
              <w:bottom w:val="single" w:sz="4" w:space="0" w:color="000000"/>
              <w:right w:val="nil"/>
            </w:tcBorders>
            <w:hideMark/>
          </w:tcPr>
          <w:p w14:paraId="39BA9F44" w14:textId="77777777" w:rsidR="00C44A02" w:rsidRPr="00C44A02" w:rsidRDefault="00C44A02" w:rsidP="00C44A02">
            <w:r w:rsidRPr="00C44A02">
              <w:t>UTR Number</w:t>
            </w:r>
          </w:p>
        </w:tc>
        <w:tc>
          <w:tcPr>
            <w:tcW w:w="1814" w:type="dxa"/>
            <w:tcBorders>
              <w:top w:val="single" w:sz="4" w:space="0" w:color="000000"/>
              <w:left w:val="single" w:sz="4" w:space="0" w:color="000000"/>
              <w:bottom w:val="single" w:sz="4" w:space="0" w:color="000000"/>
              <w:right w:val="nil"/>
            </w:tcBorders>
            <w:hideMark/>
          </w:tcPr>
          <w:p w14:paraId="477CB351" w14:textId="77777777" w:rsidR="00C44A02" w:rsidRPr="00C44A02" w:rsidRDefault="00C44A02" w:rsidP="00C44A02">
            <w:r w:rsidRPr="00C44A02">
              <w:t>20</w:t>
            </w:r>
          </w:p>
        </w:tc>
        <w:tc>
          <w:tcPr>
            <w:tcW w:w="1824" w:type="dxa"/>
            <w:tcBorders>
              <w:top w:val="single" w:sz="4" w:space="0" w:color="000000"/>
              <w:left w:val="single" w:sz="4" w:space="0" w:color="000000"/>
              <w:bottom w:val="single" w:sz="4" w:space="0" w:color="000000"/>
              <w:right w:val="single" w:sz="4" w:space="0" w:color="000000"/>
            </w:tcBorders>
          </w:tcPr>
          <w:p w14:paraId="15F80C6F" w14:textId="77777777" w:rsidR="00C44A02" w:rsidRPr="00C44A02" w:rsidRDefault="00C44A02" w:rsidP="00C44A02"/>
        </w:tc>
      </w:tr>
    </w:tbl>
    <w:p w14:paraId="5AD55932" w14:textId="77777777" w:rsidR="00767A57" w:rsidRPr="00863107" w:rsidRDefault="00767A57" w:rsidP="00755D20"/>
    <w:p w14:paraId="46478B61" w14:textId="77777777" w:rsidR="00E62030" w:rsidRPr="006133EE" w:rsidRDefault="00E62030" w:rsidP="00E62030">
      <w:pPr>
        <w:pStyle w:val="Heading3"/>
        <w:ind w:left="360"/>
        <w:rPr>
          <w:rFonts w:asciiTheme="minorHAnsi" w:hAnsiTheme="minorHAnsi" w:cstheme="minorHAnsi"/>
        </w:rPr>
      </w:pPr>
      <w:bookmarkStart w:id="46" w:name="_Toc22651092"/>
      <w:bookmarkStart w:id="47" w:name="_Toc178028325"/>
      <w:r w:rsidRPr="006133EE">
        <w:rPr>
          <w:rFonts w:asciiTheme="minorHAnsi" w:hAnsiTheme="minorHAnsi" w:cstheme="minorHAnsi"/>
        </w:rPr>
        <w:t>Target Tables</w:t>
      </w:r>
      <w:bookmarkEnd w:id="46"/>
      <w:bookmarkEnd w:id="47"/>
    </w:p>
    <w:p w14:paraId="41BAD08B" w14:textId="77777777" w:rsidR="00E62030" w:rsidRPr="006133EE" w:rsidRDefault="00E62030" w:rsidP="00E62030">
      <w:pPr>
        <w:rPr>
          <w:rFonts w:cstheme="minorHAnsi"/>
          <w:i/>
          <w:color w:val="0000FF"/>
        </w:rPr>
      </w:pPr>
      <w:r w:rsidRPr="006133EE">
        <w:rPr>
          <w:rFonts w:cstheme="minorHAnsi"/>
          <w:i/>
          <w:color w:val="0000FF"/>
        </w:rPr>
        <w:t>List the tables involved.</w:t>
      </w:r>
    </w:p>
    <w:p w14:paraId="36DF4933"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lastRenderedPageBreak/>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8</w:t>
      </w:r>
      <w:r w:rsidRPr="006133EE">
        <w:rPr>
          <w:rFonts w:asciiTheme="minorHAnsi" w:hAnsiTheme="minorHAnsi" w:cstheme="minorHAnsi"/>
        </w:rPr>
        <w:fldChar w:fldCharType="end"/>
      </w:r>
      <w:r w:rsidRPr="006133EE">
        <w:rPr>
          <w:rFonts w:asciiTheme="minorHAnsi" w:hAnsiTheme="minorHAnsi" w:cstheme="minorHAnsi"/>
        </w:rPr>
        <w:t>: Target Tables</w:t>
      </w:r>
    </w:p>
    <w:tbl>
      <w:tblPr>
        <w:tblStyle w:val="GridTable1Light"/>
        <w:tblW w:w="5000" w:type="pct"/>
        <w:tblLook w:val="04A0" w:firstRow="1" w:lastRow="0" w:firstColumn="1" w:lastColumn="0" w:noHBand="0" w:noVBand="1"/>
      </w:tblPr>
      <w:tblGrid>
        <w:gridCol w:w="4954"/>
        <w:gridCol w:w="4954"/>
      </w:tblGrid>
      <w:tr w:rsidR="00E62030" w:rsidRPr="006133EE" w14:paraId="185810AF"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F08082A"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Target Tables Involved</w:t>
            </w:r>
          </w:p>
        </w:tc>
        <w:tc>
          <w:tcPr>
            <w:tcW w:w="2500" w:type="pct"/>
          </w:tcPr>
          <w:p w14:paraId="622DF68B"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Table Description</w:t>
            </w:r>
          </w:p>
        </w:tc>
      </w:tr>
      <w:tr w:rsidR="00CF2121" w:rsidRPr="006133EE" w14:paraId="0185A259"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1A665F85" w14:textId="320E6784" w:rsidR="00CF2121" w:rsidRPr="006133EE" w:rsidRDefault="00CF2121" w:rsidP="003509C3">
            <w:pPr>
              <w:tabs>
                <w:tab w:val="left" w:pos="2700"/>
              </w:tabs>
              <w:rPr>
                <w:rFonts w:asciiTheme="minorHAnsi" w:hAnsiTheme="minorHAnsi" w:cstheme="minorHAnsi"/>
                <w:b w:val="0"/>
                <w:bCs w:val="0"/>
              </w:rPr>
            </w:pPr>
          </w:p>
        </w:tc>
        <w:tc>
          <w:tcPr>
            <w:tcW w:w="2500" w:type="pct"/>
          </w:tcPr>
          <w:p w14:paraId="646B4010" w14:textId="5B8C57BA" w:rsidR="00CF2121" w:rsidRPr="006133EE" w:rsidRDefault="00CF2121"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04B8D" w:rsidRPr="006133EE" w14:paraId="16A6B0B7"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1F8919A2" w14:textId="16E0D270" w:rsidR="00A04B8D" w:rsidRPr="006133EE" w:rsidRDefault="00A04B8D" w:rsidP="006153C7">
            <w:pPr>
              <w:rPr>
                <w:rFonts w:asciiTheme="minorHAnsi" w:hAnsiTheme="minorHAnsi" w:cstheme="minorHAnsi"/>
                <w:b w:val="0"/>
                <w:bCs w:val="0"/>
              </w:rPr>
            </w:pPr>
          </w:p>
        </w:tc>
        <w:tc>
          <w:tcPr>
            <w:tcW w:w="2500" w:type="pct"/>
          </w:tcPr>
          <w:p w14:paraId="69A91565" w14:textId="6DA610D6" w:rsidR="00A04B8D" w:rsidRPr="006133EE" w:rsidRDefault="00A04B8D"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04B8D" w:rsidRPr="006133EE" w14:paraId="75E8C329"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13D61AF9" w14:textId="75D3FE83" w:rsidR="00A04B8D" w:rsidRPr="006133EE" w:rsidRDefault="00A04B8D" w:rsidP="006153C7">
            <w:pPr>
              <w:rPr>
                <w:rFonts w:asciiTheme="minorHAnsi" w:hAnsiTheme="minorHAnsi" w:cstheme="minorHAnsi"/>
                <w:b w:val="0"/>
                <w:bCs w:val="0"/>
              </w:rPr>
            </w:pPr>
          </w:p>
        </w:tc>
        <w:tc>
          <w:tcPr>
            <w:tcW w:w="2500" w:type="pct"/>
          </w:tcPr>
          <w:p w14:paraId="17D588AB" w14:textId="49F5CD5B" w:rsidR="00A04B8D" w:rsidRPr="006133EE" w:rsidRDefault="00A04B8D"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04B8D" w:rsidRPr="006133EE" w14:paraId="4C7F1D4B"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0E81F204" w14:textId="5406FDF6" w:rsidR="00A04B8D" w:rsidRPr="006133EE" w:rsidRDefault="00A04B8D" w:rsidP="006153C7">
            <w:pPr>
              <w:rPr>
                <w:rFonts w:asciiTheme="minorHAnsi" w:hAnsiTheme="minorHAnsi" w:cstheme="minorHAnsi"/>
                <w:b w:val="0"/>
                <w:bCs w:val="0"/>
              </w:rPr>
            </w:pPr>
          </w:p>
        </w:tc>
        <w:tc>
          <w:tcPr>
            <w:tcW w:w="2500" w:type="pct"/>
          </w:tcPr>
          <w:p w14:paraId="2A2E47A4" w14:textId="60D7DB5A" w:rsidR="00A04B8D" w:rsidRPr="006133EE" w:rsidRDefault="00A04B8D"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04B8D" w:rsidRPr="006133EE" w14:paraId="1304844B"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4393A15C" w14:textId="77777777" w:rsidR="00A04B8D" w:rsidRPr="006133EE" w:rsidRDefault="00A04B8D" w:rsidP="006153C7">
            <w:pPr>
              <w:rPr>
                <w:rFonts w:asciiTheme="minorHAnsi" w:hAnsiTheme="minorHAnsi" w:cstheme="minorHAnsi"/>
                <w:b w:val="0"/>
                <w:bCs w:val="0"/>
              </w:rPr>
            </w:pPr>
          </w:p>
        </w:tc>
        <w:tc>
          <w:tcPr>
            <w:tcW w:w="2500" w:type="pct"/>
          </w:tcPr>
          <w:p w14:paraId="11A21B78" w14:textId="77777777" w:rsidR="00A04B8D" w:rsidRPr="006133EE" w:rsidRDefault="00A04B8D"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784E7FF" w14:textId="77777777" w:rsidR="00E62030" w:rsidRPr="006133EE" w:rsidRDefault="00E62030" w:rsidP="00E62030">
      <w:pPr>
        <w:rPr>
          <w:rFonts w:cstheme="minorHAnsi"/>
        </w:rPr>
      </w:pPr>
    </w:p>
    <w:p w14:paraId="40C526C9" w14:textId="77777777" w:rsidR="00E62030" w:rsidRPr="006133EE" w:rsidRDefault="00E62030" w:rsidP="00E62030">
      <w:pPr>
        <w:pStyle w:val="Heading3"/>
        <w:ind w:left="360"/>
        <w:rPr>
          <w:rFonts w:asciiTheme="minorHAnsi" w:hAnsiTheme="minorHAnsi" w:cstheme="minorHAnsi"/>
        </w:rPr>
      </w:pPr>
      <w:bookmarkStart w:id="48" w:name="_Toc22651093"/>
      <w:bookmarkStart w:id="49" w:name="_Toc178028326"/>
      <w:r w:rsidRPr="006133EE">
        <w:rPr>
          <w:rFonts w:asciiTheme="minorHAnsi" w:hAnsiTheme="minorHAnsi" w:cstheme="minorHAnsi"/>
        </w:rPr>
        <w:t>Data Selection Criteria</w:t>
      </w:r>
      <w:bookmarkEnd w:id="48"/>
      <w:bookmarkEnd w:id="49"/>
    </w:p>
    <w:p w14:paraId="666DBE51" w14:textId="77777777" w:rsidR="00E62030" w:rsidRPr="006133EE" w:rsidRDefault="00E62030" w:rsidP="00E62030">
      <w:pPr>
        <w:rPr>
          <w:rFonts w:cstheme="minorHAnsi"/>
          <w:i/>
          <w:color w:val="0000FF"/>
        </w:rPr>
      </w:pPr>
      <w:r w:rsidRPr="006133EE">
        <w:rPr>
          <w:rFonts w:cstheme="minorHAnsi"/>
          <w:i/>
          <w:color w:val="0000FF"/>
        </w:rPr>
        <w:t>Define the criteria and rules that should be applied for selecting the data in the source system.</w:t>
      </w:r>
    </w:p>
    <w:p w14:paraId="1B2B0657"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9</w:t>
      </w:r>
      <w:r w:rsidRPr="006133EE">
        <w:rPr>
          <w:rFonts w:asciiTheme="minorHAnsi" w:hAnsiTheme="minorHAnsi" w:cstheme="minorHAnsi"/>
        </w:rPr>
        <w:fldChar w:fldCharType="end"/>
      </w:r>
      <w:r w:rsidRPr="006133EE">
        <w:rPr>
          <w:rFonts w:asciiTheme="minorHAnsi" w:hAnsiTheme="minorHAnsi" w:cstheme="minorHAnsi"/>
        </w:rPr>
        <w:t>: Data Selection Criteria</w:t>
      </w:r>
    </w:p>
    <w:tbl>
      <w:tblPr>
        <w:tblStyle w:val="GridTable1Light"/>
        <w:tblW w:w="5000" w:type="pct"/>
        <w:tblLook w:val="04A0" w:firstRow="1" w:lastRow="0" w:firstColumn="1" w:lastColumn="0" w:noHBand="0" w:noVBand="1"/>
      </w:tblPr>
      <w:tblGrid>
        <w:gridCol w:w="4954"/>
        <w:gridCol w:w="4954"/>
      </w:tblGrid>
      <w:tr w:rsidR="00E62030" w:rsidRPr="006133EE" w14:paraId="60D6443D"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5C9EF412"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Data Selection Criteria</w:t>
            </w:r>
          </w:p>
        </w:tc>
        <w:tc>
          <w:tcPr>
            <w:tcW w:w="2500" w:type="pct"/>
          </w:tcPr>
          <w:p w14:paraId="590646C8"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Criteria Description</w:t>
            </w:r>
          </w:p>
        </w:tc>
      </w:tr>
      <w:tr w:rsidR="00D336D2" w:rsidRPr="006133EE" w14:paraId="577B3015"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6543FD5A" w14:textId="4296C2CC" w:rsidR="00D336D2" w:rsidRPr="006133EE" w:rsidRDefault="00D336D2" w:rsidP="00D336D2">
            <w:pPr>
              <w:rPr>
                <w:rFonts w:asciiTheme="minorHAnsi" w:hAnsiTheme="minorHAnsi" w:cstheme="minorHAnsi"/>
                <w:b w:val="0"/>
                <w:bCs w:val="0"/>
              </w:rPr>
            </w:pPr>
          </w:p>
        </w:tc>
        <w:tc>
          <w:tcPr>
            <w:tcW w:w="2500" w:type="pct"/>
          </w:tcPr>
          <w:p w14:paraId="7C5B593B" w14:textId="2B49A048" w:rsidR="00D336D2" w:rsidRPr="006133EE" w:rsidRDefault="00D336D2" w:rsidP="00D336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p>
        </w:tc>
      </w:tr>
      <w:tr w:rsidR="00D336D2" w:rsidRPr="006133EE" w14:paraId="5E546038"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1704D358" w14:textId="3EC214D7" w:rsidR="00D336D2" w:rsidRPr="006133EE" w:rsidRDefault="00D336D2" w:rsidP="00D336D2">
            <w:pPr>
              <w:rPr>
                <w:rFonts w:asciiTheme="minorHAnsi" w:hAnsiTheme="minorHAnsi" w:cstheme="minorHAnsi"/>
                <w:b w:val="0"/>
                <w:bCs w:val="0"/>
              </w:rPr>
            </w:pPr>
          </w:p>
        </w:tc>
        <w:tc>
          <w:tcPr>
            <w:tcW w:w="2500" w:type="pct"/>
          </w:tcPr>
          <w:p w14:paraId="2F2CA220" w14:textId="2CBBE161" w:rsidR="00D336D2" w:rsidRPr="006133EE" w:rsidRDefault="00D336D2" w:rsidP="00D336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336D2" w:rsidRPr="006133EE" w14:paraId="752F0C5E"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65FC1FD4" w14:textId="239874FB" w:rsidR="00D336D2" w:rsidRPr="006133EE" w:rsidRDefault="00D336D2" w:rsidP="00D336D2">
            <w:pPr>
              <w:rPr>
                <w:rFonts w:asciiTheme="minorHAnsi" w:hAnsiTheme="minorHAnsi" w:cstheme="minorHAnsi"/>
                <w:b w:val="0"/>
                <w:bCs w:val="0"/>
              </w:rPr>
            </w:pPr>
          </w:p>
        </w:tc>
        <w:tc>
          <w:tcPr>
            <w:tcW w:w="2500" w:type="pct"/>
          </w:tcPr>
          <w:p w14:paraId="145DFFE7" w14:textId="36A64456" w:rsidR="00D336D2" w:rsidRPr="006133EE" w:rsidRDefault="00D336D2" w:rsidP="00D336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336D2" w:rsidRPr="006133EE" w14:paraId="372310F2"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10B11232" w14:textId="01FA59AE" w:rsidR="00D336D2" w:rsidRPr="006133EE" w:rsidRDefault="00D336D2" w:rsidP="00D336D2">
            <w:pPr>
              <w:rPr>
                <w:rFonts w:asciiTheme="minorHAnsi" w:hAnsiTheme="minorHAnsi" w:cstheme="minorHAnsi"/>
                <w:b w:val="0"/>
                <w:bCs w:val="0"/>
              </w:rPr>
            </w:pPr>
          </w:p>
        </w:tc>
        <w:tc>
          <w:tcPr>
            <w:tcW w:w="2500" w:type="pct"/>
          </w:tcPr>
          <w:p w14:paraId="7413D018" w14:textId="2ACC7D94" w:rsidR="00D336D2" w:rsidRPr="006133EE" w:rsidRDefault="00D336D2" w:rsidP="00D336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336D2" w:rsidRPr="006133EE" w14:paraId="7B3B9136"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574DE0DD" w14:textId="0313D309" w:rsidR="00D336D2" w:rsidRPr="006133EE" w:rsidRDefault="00D336D2" w:rsidP="00D336D2">
            <w:pPr>
              <w:rPr>
                <w:rFonts w:asciiTheme="minorHAnsi" w:hAnsiTheme="minorHAnsi" w:cstheme="minorHAnsi"/>
                <w:b w:val="0"/>
                <w:bCs w:val="0"/>
              </w:rPr>
            </w:pPr>
          </w:p>
        </w:tc>
        <w:tc>
          <w:tcPr>
            <w:tcW w:w="2500" w:type="pct"/>
          </w:tcPr>
          <w:p w14:paraId="61B86D07" w14:textId="7C4F238D" w:rsidR="00D336D2" w:rsidRPr="006133EE" w:rsidRDefault="00D336D2" w:rsidP="00D336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8FA6EFB" w14:textId="77777777" w:rsidR="00E62030" w:rsidRPr="006133EE" w:rsidRDefault="00E62030" w:rsidP="00E62030">
      <w:pPr>
        <w:rPr>
          <w:rFonts w:cstheme="minorHAnsi"/>
        </w:rPr>
      </w:pPr>
    </w:p>
    <w:p w14:paraId="2A805E57" w14:textId="77777777" w:rsidR="00E62030" w:rsidRPr="006133EE" w:rsidRDefault="00E62030" w:rsidP="00E62030">
      <w:pPr>
        <w:pStyle w:val="Heading3"/>
        <w:ind w:left="360"/>
        <w:rPr>
          <w:rFonts w:asciiTheme="minorHAnsi" w:hAnsiTheme="minorHAnsi" w:cstheme="minorHAnsi"/>
        </w:rPr>
      </w:pPr>
      <w:bookmarkStart w:id="50" w:name="_Toc22651094"/>
      <w:bookmarkStart w:id="51" w:name="_Toc178028327"/>
      <w:r w:rsidRPr="006133EE">
        <w:rPr>
          <w:rFonts w:asciiTheme="minorHAnsi" w:hAnsiTheme="minorHAnsi" w:cstheme="minorHAnsi"/>
        </w:rPr>
        <w:t>Data Cleanup Criteria</w:t>
      </w:r>
      <w:bookmarkEnd w:id="50"/>
      <w:bookmarkEnd w:id="51"/>
    </w:p>
    <w:p w14:paraId="19AFEA34" w14:textId="77777777" w:rsidR="00E62030" w:rsidRPr="006133EE" w:rsidRDefault="00E62030" w:rsidP="00E62030">
      <w:pPr>
        <w:rPr>
          <w:rFonts w:cstheme="minorHAnsi"/>
          <w:i/>
          <w:color w:val="0000FF"/>
        </w:rPr>
      </w:pPr>
      <w:r w:rsidRPr="006133EE">
        <w:rPr>
          <w:rFonts w:cstheme="minorHAnsi"/>
          <w:i/>
          <w:color w:val="0000FF"/>
        </w:rPr>
        <w:t>Define the criteria and rules that should be applied for cleansing the data in the source system before and after extraction. Define the criteria and rules that should be applied for cleansing the data before and after the conversion process.</w:t>
      </w:r>
    </w:p>
    <w:p w14:paraId="0CB88205"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10</w:t>
      </w:r>
      <w:r w:rsidRPr="006133EE">
        <w:rPr>
          <w:rFonts w:asciiTheme="minorHAnsi" w:hAnsiTheme="minorHAnsi" w:cstheme="minorHAnsi"/>
        </w:rPr>
        <w:fldChar w:fldCharType="end"/>
      </w:r>
      <w:r w:rsidRPr="006133EE">
        <w:rPr>
          <w:rFonts w:asciiTheme="minorHAnsi" w:hAnsiTheme="minorHAnsi" w:cstheme="minorHAnsi"/>
        </w:rPr>
        <w:t>: Data Cleanup Criteria</w:t>
      </w:r>
    </w:p>
    <w:tbl>
      <w:tblPr>
        <w:tblStyle w:val="GridTable1Light"/>
        <w:tblW w:w="5000" w:type="pct"/>
        <w:tblLook w:val="04A0" w:firstRow="1" w:lastRow="0" w:firstColumn="1" w:lastColumn="0" w:noHBand="0" w:noVBand="1"/>
      </w:tblPr>
      <w:tblGrid>
        <w:gridCol w:w="4954"/>
        <w:gridCol w:w="4954"/>
      </w:tblGrid>
      <w:tr w:rsidR="00E62030" w:rsidRPr="006133EE" w14:paraId="381A11E6"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D60A4FA"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Data Cleanup Criteria</w:t>
            </w:r>
          </w:p>
        </w:tc>
        <w:tc>
          <w:tcPr>
            <w:tcW w:w="2500" w:type="pct"/>
          </w:tcPr>
          <w:p w14:paraId="1FA5D647"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Criteria Description</w:t>
            </w:r>
          </w:p>
        </w:tc>
      </w:tr>
      <w:tr w:rsidR="00E62030" w:rsidRPr="006133EE" w14:paraId="7EC274D2"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5B2D6F8E" w14:textId="77777777" w:rsidR="00E62030" w:rsidRPr="006133EE" w:rsidRDefault="00E62030" w:rsidP="006153C7">
            <w:pPr>
              <w:rPr>
                <w:rFonts w:asciiTheme="minorHAnsi" w:hAnsiTheme="minorHAnsi" w:cstheme="minorHAnsi"/>
              </w:rPr>
            </w:pPr>
          </w:p>
        </w:tc>
        <w:tc>
          <w:tcPr>
            <w:tcW w:w="2500" w:type="pct"/>
          </w:tcPr>
          <w:p w14:paraId="791D93F7"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2C23AECC"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05089381" w14:textId="77777777" w:rsidR="00E62030" w:rsidRPr="006133EE" w:rsidRDefault="00E62030" w:rsidP="006153C7">
            <w:pPr>
              <w:rPr>
                <w:rFonts w:asciiTheme="minorHAnsi" w:hAnsiTheme="minorHAnsi" w:cstheme="minorHAnsi"/>
              </w:rPr>
            </w:pPr>
          </w:p>
        </w:tc>
        <w:tc>
          <w:tcPr>
            <w:tcW w:w="2500" w:type="pct"/>
          </w:tcPr>
          <w:p w14:paraId="350F6F0A"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FF58B9E" w14:textId="77777777" w:rsidR="00E62030" w:rsidRPr="006133EE" w:rsidRDefault="00E62030" w:rsidP="00E62030">
      <w:pPr>
        <w:rPr>
          <w:rFonts w:cstheme="minorHAnsi"/>
        </w:rPr>
      </w:pPr>
    </w:p>
    <w:p w14:paraId="39FA1F7D" w14:textId="77777777" w:rsidR="00E62030" w:rsidRPr="006133EE" w:rsidRDefault="00E62030" w:rsidP="00E62030">
      <w:pPr>
        <w:pStyle w:val="Heading3"/>
        <w:ind w:left="360"/>
        <w:rPr>
          <w:rFonts w:asciiTheme="minorHAnsi" w:hAnsiTheme="minorHAnsi" w:cstheme="minorHAnsi"/>
        </w:rPr>
      </w:pPr>
      <w:bookmarkStart w:id="52" w:name="_Toc22651095"/>
      <w:bookmarkStart w:id="53" w:name="_Toc178028328"/>
      <w:r w:rsidRPr="006133EE">
        <w:rPr>
          <w:rFonts w:asciiTheme="minorHAnsi" w:hAnsiTheme="minorHAnsi" w:cstheme="minorHAnsi"/>
        </w:rPr>
        <w:lastRenderedPageBreak/>
        <w:t>Source System Required Fields</w:t>
      </w:r>
      <w:bookmarkEnd w:id="52"/>
      <w:bookmarkEnd w:id="53"/>
    </w:p>
    <w:p w14:paraId="4B96D840" w14:textId="77777777" w:rsidR="00E62030" w:rsidRPr="006133EE" w:rsidRDefault="00E62030" w:rsidP="00E62030">
      <w:pPr>
        <w:rPr>
          <w:rFonts w:cstheme="minorHAnsi"/>
        </w:rPr>
      </w:pPr>
      <w:r w:rsidRPr="006133EE">
        <w:rPr>
          <w:rFonts w:cstheme="minorHAnsi"/>
          <w:i/>
          <w:color w:val="0000FF"/>
        </w:rPr>
        <w:t>List the source system required fields.</w:t>
      </w:r>
    </w:p>
    <w:p w14:paraId="74F2E0EB"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11</w:t>
      </w:r>
      <w:r w:rsidRPr="006133EE">
        <w:rPr>
          <w:rFonts w:asciiTheme="minorHAnsi" w:hAnsiTheme="minorHAnsi" w:cstheme="minorHAnsi"/>
        </w:rPr>
        <w:fldChar w:fldCharType="end"/>
      </w:r>
      <w:r w:rsidRPr="006133EE">
        <w:rPr>
          <w:rFonts w:asciiTheme="minorHAnsi" w:hAnsiTheme="minorHAnsi" w:cstheme="minorHAnsi"/>
        </w:rPr>
        <w:t>: Source System Required Fields</w:t>
      </w:r>
    </w:p>
    <w:tbl>
      <w:tblPr>
        <w:tblStyle w:val="GridTable1Light"/>
        <w:tblW w:w="5000" w:type="pct"/>
        <w:tblLook w:val="04A0" w:firstRow="1" w:lastRow="0" w:firstColumn="1" w:lastColumn="0" w:noHBand="0" w:noVBand="1"/>
      </w:tblPr>
      <w:tblGrid>
        <w:gridCol w:w="3302"/>
        <w:gridCol w:w="3303"/>
        <w:gridCol w:w="3303"/>
      </w:tblGrid>
      <w:tr w:rsidR="00E62030" w:rsidRPr="006133EE" w14:paraId="48979225"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4AB9720"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Table Name </w:t>
            </w:r>
          </w:p>
        </w:tc>
        <w:tc>
          <w:tcPr>
            <w:tcW w:w="1667" w:type="pct"/>
          </w:tcPr>
          <w:p w14:paraId="65D174EC"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Name</w:t>
            </w:r>
          </w:p>
        </w:tc>
        <w:tc>
          <w:tcPr>
            <w:tcW w:w="1667" w:type="pct"/>
          </w:tcPr>
          <w:p w14:paraId="2F7F7AD2"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Data Type</w:t>
            </w:r>
          </w:p>
        </w:tc>
      </w:tr>
      <w:tr w:rsidR="00E62030" w:rsidRPr="006133EE" w14:paraId="5D038BF3" w14:textId="77777777" w:rsidTr="00C95BCA">
        <w:tc>
          <w:tcPr>
            <w:cnfStyle w:val="001000000000" w:firstRow="0" w:lastRow="0" w:firstColumn="1" w:lastColumn="0" w:oddVBand="0" w:evenVBand="0" w:oddHBand="0" w:evenHBand="0" w:firstRowFirstColumn="0" w:firstRowLastColumn="0" w:lastRowFirstColumn="0" w:lastRowLastColumn="0"/>
            <w:tcW w:w="1666" w:type="pct"/>
          </w:tcPr>
          <w:p w14:paraId="79CE76B2" w14:textId="77777777" w:rsidR="00E62030" w:rsidRPr="006133EE" w:rsidRDefault="00E62030" w:rsidP="006153C7">
            <w:pPr>
              <w:rPr>
                <w:rFonts w:asciiTheme="minorHAnsi" w:hAnsiTheme="minorHAnsi" w:cstheme="minorHAnsi"/>
              </w:rPr>
            </w:pPr>
          </w:p>
        </w:tc>
        <w:tc>
          <w:tcPr>
            <w:tcW w:w="1667" w:type="pct"/>
          </w:tcPr>
          <w:p w14:paraId="00AC8207"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50507A7"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0394E7D6" w14:textId="77777777" w:rsidTr="00C95BCA">
        <w:tc>
          <w:tcPr>
            <w:cnfStyle w:val="001000000000" w:firstRow="0" w:lastRow="0" w:firstColumn="1" w:lastColumn="0" w:oddVBand="0" w:evenVBand="0" w:oddHBand="0" w:evenHBand="0" w:firstRowFirstColumn="0" w:firstRowLastColumn="0" w:lastRowFirstColumn="0" w:lastRowLastColumn="0"/>
            <w:tcW w:w="1666" w:type="pct"/>
          </w:tcPr>
          <w:p w14:paraId="6C1CDF70" w14:textId="77777777" w:rsidR="00E62030" w:rsidRPr="006133EE" w:rsidRDefault="00E62030" w:rsidP="006153C7">
            <w:pPr>
              <w:rPr>
                <w:rFonts w:asciiTheme="minorHAnsi" w:hAnsiTheme="minorHAnsi" w:cstheme="minorHAnsi"/>
              </w:rPr>
            </w:pPr>
          </w:p>
        </w:tc>
        <w:tc>
          <w:tcPr>
            <w:tcW w:w="1667" w:type="pct"/>
          </w:tcPr>
          <w:p w14:paraId="2AB4B6B0"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71D1401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028EADD3" w14:textId="77777777" w:rsidR="00E62030" w:rsidRPr="006133EE" w:rsidRDefault="00E62030" w:rsidP="00E62030">
      <w:pPr>
        <w:rPr>
          <w:rFonts w:cstheme="minorHAnsi"/>
        </w:rPr>
      </w:pPr>
    </w:p>
    <w:p w14:paraId="36AF2A28" w14:textId="77777777" w:rsidR="00E62030" w:rsidRPr="006133EE" w:rsidRDefault="00E62030" w:rsidP="00E62030">
      <w:pPr>
        <w:pStyle w:val="Heading3"/>
        <w:ind w:left="360"/>
        <w:rPr>
          <w:rFonts w:asciiTheme="minorHAnsi" w:hAnsiTheme="minorHAnsi" w:cstheme="minorHAnsi"/>
        </w:rPr>
      </w:pPr>
      <w:bookmarkStart w:id="54" w:name="_Toc22651096"/>
      <w:bookmarkStart w:id="55" w:name="_Toc178028329"/>
      <w:r w:rsidRPr="006133EE">
        <w:rPr>
          <w:rFonts w:asciiTheme="minorHAnsi" w:hAnsiTheme="minorHAnsi" w:cstheme="minorHAnsi"/>
        </w:rPr>
        <w:t>Target System Required Fields</w:t>
      </w:r>
      <w:bookmarkEnd w:id="54"/>
      <w:bookmarkEnd w:id="55"/>
      <w:r w:rsidRPr="006133EE">
        <w:rPr>
          <w:rFonts w:asciiTheme="minorHAnsi" w:hAnsiTheme="minorHAnsi" w:cstheme="minorHAnsi"/>
        </w:rPr>
        <w:t xml:space="preserve"> </w:t>
      </w:r>
    </w:p>
    <w:p w14:paraId="78F10457" w14:textId="77777777" w:rsidR="00E62030" w:rsidRPr="006133EE" w:rsidRDefault="00E62030" w:rsidP="00E62030">
      <w:pPr>
        <w:rPr>
          <w:rFonts w:cstheme="minorHAnsi"/>
          <w:i/>
          <w:color w:val="0000FF"/>
        </w:rPr>
      </w:pPr>
      <w:r w:rsidRPr="006133EE">
        <w:rPr>
          <w:rFonts w:cstheme="minorHAnsi"/>
          <w:i/>
          <w:color w:val="0000FF"/>
        </w:rPr>
        <w:t xml:space="preserve">List the target system required fields. </w:t>
      </w:r>
    </w:p>
    <w:p w14:paraId="51407D35"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12</w:t>
      </w:r>
      <w:r w:rsidRPr="006133EE">
        <w:rPr>
          <w:rFonts w:asciiTheme="minorHAnsi" w:hAnsiTheme="minorHAnsi" w:cstheme="minorHAnsi"/>
        </w:rPr>
        <w:fldChar w:fldCharType="end"/>
      </w:r>
      <w:r w:rsidRPr="006133EE">
        <w:rPr>
          <w:rFonts w:asciiTheme="minorHAnsi" w:hAnsiTheme="minorHAnsi" w:cstheme="minorHAnsi"/>
        </w:rPr>
        <w:t>: Target System Fields Required</w:t>
      </w:r>
    </w:p>
    <w:tbl>
      <w:tblPr>
        <w:tblStyle w:val="GridTable1Light"/>
        <w:tblW w:w="5000" w:type="pct"/>
        <w:tblLook w:val="04A0" w:firstRow="1" w:lastRow="0" w:firstColumn="1" w:lastColumn="0" w:noHBand="0" w:noVBand="1"/>
      </w:tblPr>
      <w:tblGrid>
        <w:gridCol w:w="3302"/>
        <w:gridCol w:w="3303"/>
        <w:gridCol w:w="3303"/>
      </w:tblGrid>
      <w:tr w:rsidR="00E62030" w:rsidRPr="006133EE" w14:paraId="403EE2F2"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pct"/>
          </w:tcPr>
          <w:p w14:paraId="321040FB"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Table Name </w:t>
            </w:r>
          </w:p>
        </w:tc>
        <w:tc>
          <w:tcPr>
            <w:tcW w:w="1667" w:type="pct"/>
          </w:tcPr>
          <w:p w14:paraId="3499B826"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Field Name</w:t>
            </w:r>
          </w:p>
        </w:tc>
        <w:tc>
          <w:tcPr>
            <w:tcW w:w="1667" w:type="pct"/>
          </w:tcPr>
          <w:p w14:paraId="083A50EA"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Data Type</w:t>
            </w:r>
          </w:p>
        </w:tc>
      </w:tr>
      <w:tr w:rsidR="00E62030" w:rsidRPr="006133EE" w14:paraId="47E00A26" w14:textId="77777777" w:rsidTr="00C95BCA">
        <w:tc>
          <w:tcPr>
            <w:cnfStyle w:val="001000000000" w:firstRow="0" w:lastRow="0" w:firstColumn="1" w:lastColumn="0" w:oddVBand="0" w:evenVBand="0" w:oddHBand="0" w:evenHBand="0" w:firstRowFirstColumn="0" w:firstRowLastColumn="0" w:lastRowFirstColumn="0" w:lastRowLastColumn="0"/>
            <w:tcW w:w="1666" w:type="pct"/>
          </w:tcPr>
          <w:p w14:paraId="479531C2" w14:textId="77777777" w:rsidR="00E62030" w:rsidRPr="006133EE" w:rsidRDefault="00E62030" w:rsidP="006153C7">
            <w:pPr>
              <w:rPr>
                <w:rFonts w:asciiTheme="minorHAnsi" w:hAnsiTheme="minorHAnsi" w:cstheme="minorHAnsi"/>
              </w:rPr>
            </w:pPr>
          </w:p>
        </w:tc>
        <w:tc>
          <w:tcPr>
            <w:tcW w:w="1667" w:type="pct"/>
          </w:tcPr>
          <w:p w14:paraId="41A2C322"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1C24B92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1A020535" w14:textId="77777777" w:rsidTr="00C95BCA">
        <w:tc>
          <w:tcPr>
            <w:cnfStyle w:val="001000000000" w:firstRow="0" w:lastRow="0" w:firstColumn="1" w:lastColumn="0" w:oddVBand="0" w:evenVBand="0" w:oddHBand="0" w:evenHBand="0" w:firstRowFirstColumn="0" w:firstRowLastColumn="0" w:lastRowFirstColumn="0" w:lastRowLastColumn="0"/>
            <w:tcW w:w="1666" w:type="pct"/>
          </w:tcPr>
          <w:p w14:paraId="78F22CBE" w14:textId="77777777" w:rsidR="00E62030" w:rsidRPr="006133EE" w:rsidRDefault="00E62030" w:rsidP="006153C7">
            <w:pPr>
              <w:rPr>
                <w:rFonts w:asciiTheme="minorHAnsi" w:hAnsiTheme="minorHAnsi" w:cstheme="minorHAnsi"/>
              </w:rPr>
            </w:pPr>
          </w:p>
        </w:tc>
        <w:tc>
          <w:tcPr>
            <w:tcW w:w="1667" w:type="pct"/>
          </w:tcPr>
          <w:p w14:paraId="7DAB6629"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667" w:type="pct"/>
          </w:tcPr>
          <w:p w14:paraId="337B3DE3"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A8E90A1" w14:textId="77777777" w:rsidR="00E62030" w:rsidRPr="006133EE" w:rsidRDefault="00E62030" w:rsidP="00E62030">
      <w:pPr>
        <w:rPr>
          <w:rFonts w:cstheme="minorHAnsi"/>
        </w:rPr>
      </w:pPr>
    </w:p>
    <w:p w14:paraId="2A4F4A2E" w14:textId="77777777" w:rsidR="00E62030" w:rsidRPr="006133EE" w:rsidRDefault="00E62030" w:rsidP="00E62030">
      <w:pPr>
        <w:pStyle w:val="Heading3"/>
        <w:ind w:left="360"/>
        <w:rPr>
          <w:rFonts w:asciiTheme="minorHAnsi" w:hAnsiTheme="minorHAnsi" w:cstheme="minorHAnsi"/>
        </w:rPr>
      </w:pPr>
      <w:bookmarkStart w:id="56" w:name="_Toc22651097"/>
      <w:bookmarkStart w:id="57" w:name="_Toc178028330"/>
      <w:r w:rsidRPr="006133EE">
        <w:rPr>
          <w:rFonts w:asciiTheme="minorHAnsi" w:hAnsiTheme="minorHAnsi" w:cstheme="minorHAnsi"/>
        </w:rPr>
        <w:t>Data Mapping</w:t>
      </w:r>
      <w:bookmarkEnd w:id="56"/>
      <w:bookmarkEnd w:id="57"/>
    </w:p>
    <w:p w14:paraId="3EDD8A72" w14:textId="77777777" w:rsidR="00E62030" w:rsidRPr="006133EE" w:rsidRDefault="00E62030" w:rsidP="00E62030">
      <w:pPr>
        <w:rPr>
          <w:rFonts w:cstheme="minorHAnsi"/>
          <w:i/>
          <w:color w:val="0000FF"/>
        </w:rPr>
      </w:pPr>
      <w:r w:rsidRPr="006133EE">
        <w:rPr>
          <w:rFonts w:cstheme="minorHAnsi"/>
          <w:i/>
          <w:color w:val="0000FF"/>
        </w:rPr>
        <w:t>Describe the business rules that should be applied for each data field in the conversion process.</w:t>
      </w:r>
    </w:p>
    <w:p w14:paraId="5415190B" w14:textId="77777777" w:rsidR="00E62030" w:rsidRPr="006133EE" w:rsidRDefault="00E62030" w:rsidP="00E62030">
      <w:pPr>
        <w:rPr>
          <w:rFonts w:cstheme="minorHAnsi"/>
          <w:i/>
          <w:color w:val="0000FF"/>
        </w:rPr>
      </w:pPr>
      <w:r w:rsidRPr="006133EE">
        <w:rPr>
          <w:rFonts w:cstheme="minorHAnsi"/>
          <w:i/>
          <w:color w:val="0000FF"/>
        </w:rPr>
        <w:t xml:space="preserve">Identify each business rule with a unique Business </w:t>
      </w:r>
      <w:proofErr w:type="gramStart"/>
      <w:r w:rsidRPr="006133EE">
        <w:rPr>
          <w:rFonts w:cstheme="minorHAnsi"/>
          <w:i/>
          <w:color w:val="0000FF"/>
        </w:rPr>
        <w:t>Rule Id, and</w:t>
      </w:r>
      <w:proofErr w:type="gramEnd"/>
      <w:r w:rsidRPr="006133EE">
        <w:rPr>
          <w:rFonts w:cstheme="minorHAnsi"/>
          <w:i/>
          <w:color w:val="0000FF"/>
        </w:rPr>
        <w:t xml:space="preserve"> refer to that in the business logic for applicable data fields in the data mapping layout. Business rules should include validation rules, calculations, default values, cross references, derivations etc.</w:t>
      </w:r>
    </w:p>
    <w:p w14:paraId="486EAED6"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13</w:t>
      </w:r>
      <w:r w:rsidRPr="006133EE">
        <w:rPr>
          <w:rFonts w:asciiTheme="minorHAnsi" w:hAnsiTheme="minorHAnsi" w:cstheme="minorHAnsi"/>
        </w:rPr>
        <w:fldChar w:fldCharType="end"/>
      </w:r>
      <w:r w:rsidRPr="006133EE">
        <w:rPr>
          <w:rFonts w:asciiTheme="minorHAnsi" w:hAnsiTheme="minorHAnsi" w:cstheme="minorHAnsi"/>
        </w:rPr>
        <w:t>: Data Mapping Details</w:t>
      </w:r>
    </w:p>
    <w:tbl>
      <w:tblPr>
        <w:tblStyle w:val="GridTable1Light"/>
        <w:tblW w:w="5000" w:type="pct"/>
        <w:tblLook w:val="04A0" w:firstRow="1" w:lastRow="0" w:firstColumn="1" w:lastColumn="0" w:noHBand="0" w:noVBand="1"/>
      </w:tblPr>
      <w:tblGrid>
        <w:gridCol w:w="1650"/>
        <w:gridCol w:w="1650"/>
        <w:gridCol w:w="1651"/>
        <w:gridCol w:w="1651"/>
        <w:gridCol w:w="1653"/>
        <w:gridCol w:w="1653"/>
      </w:tblGrid>
      <w:tr w:rsidR="00E62030" w:rsidRPr="006133EE" w14:paraId="5A2FD147"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9361A89"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 xml:space="preserve">Source System Field Name </w:t>
            </w:r>
          </w:p>
        </w:tc>
        <w:tc>
          <w:tcPr>
            <w:tcW w:w="833" w:type="pct"/>
          </w:tcPr>
          <w:p w14:paraId="0BA4EEF6"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Target System Field Name</w:t>
            </w:r>
          </w:p>
        </w:tc>
        <w:tc>
          <w:tcPr>
            <w:tcW w:w="833" w:type="pct"/>
          </w:tcPr>
          <w:p w14:paraId="51700A24"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Rule Type</w:t>
            </w:r>
          </w:p>
        </w:tc>
        <w:tc>
          <w:tcPr>
            <w:tcW w:w="833" w:type="pct"/>
          </w:tcPr>
          <w:p w14:paraId="5241D873"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Rule ID</w:t>
            </w:r>
          </w:p>
        </w:tc>
        <w:tc>
          <w:tcPr>
            <w:tcW w:w="834" w:type="pct"/>
          </w:tcPr>
          <w:p w14:paraId="431997A8"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Description</w:t>
            </w:r>
          </w:p>
        </w:tc>
        <w:tc>
          <w:tcPr>
            <w:tcW w:w="834" w:type="pct"/>
          </w:tcPr>
          <w:p w14:paraId="47DBE6BE"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Comments</w:t>
            </w:r>
          </w:p>
        </w:tc>
      </w:tr>
      <w:tr w:rsidR="00E62030" w:rsidRPr="006133EE" w14:paraId="66F27A19"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777C6ADB" w14:textId="77777777" w:rsidR="00E62030" w:rsidRPr="006133EE" w:rsidRDefault="00E62030" w:rsidP="006153C7">
            <w:pPr>
              <w:rPr>
                <w:rFonts w:asciiTheme="minorHAnsi" w:hAnsiTheme="minorHAnsi" w:cstheme="minorHAnsi"/>
              </w:rPr>
            </w:pPr>
          </w:p>
        </w:tc>
        <w:tc>
          <w:tcPr>
            <w:tcW w:w="833" w:type="pct"/>
          </w:tcPr>
          <w:p w14:paraId="7B1C3A22"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3" w:type="pct"/>
          </w:tcPr>
          <w:p w14:paraId="04EF1DD2"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3" w:type="pct"/>
          </w:tcPr>
          <w:p w14:paraId="6457B151"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4" w:type="pct"/>
          </w:tcPr>
          <w:p w14:paraId="133A5AD4"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4" w:type="pct"/>
          </w:tcPr>
          <w:p w14:paraId="40BB27CB"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2A5B5CD1" w14:textId="77777777" w:rsidTr="00C95BCA">
        <w:tc>
          <w:tcPr>
            <w:cnfStyle w:val="001000000000" w:firstRow="0" w:lastRow="0" w:firstColumn="1" w:lastColumn="0" w:oddVBand="0" w:evenVBand="0" w:oddHBand="0" w:evenHBand="0" w:firstRowFirstColumn="0" w:firstRowLastColumn="0" w:lastRowFirstColumn="0" w:lastRowLastColumn="0"/>
            <w:tcW w:w="833" w:type="pct"/>
          </w:tcPr>
          <w:p w14:paraId="7F430BBC" w14:textId="77777777" w:rsidR="00E62030" w:rsidRPr="006133EE" w:rsidRDefault="00E62030" w:rsidP="006153C7">
            <w:pPr>
              <w:rPr>
                <w:rFonts w:asciiTheme="minorHAnsi" w:hAnsiTheme="minorHAnsi" w:cstheme="minorHAnsi"/>
              </w:rPr>
            </w:pPr>
          </w:p>
        </w:tc>
        <w:tc>
          <w:tcPr>
            <w:tcW w:w="833" w:type="pct"/>
          </w:tcPr>
          <w:p w14:paraId="4A2638C3"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3" w:type="pct"/>
          </w:tcPr>
          <w:p w14:paraId="375C6848"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3" w:type="pct"/>
          </w:tcPr>
          <w:p w14:paraId="6F196B05"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4" w:type="pct"/>
          </w:tcPr>
          <w:p w14:paraId="3D2B88FE"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34" w:type="pct"/>
          </w:tcPr>
          <w:p w14:paraId="4A333A96"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0E048CFA" w14:textId="77777777" w:rsidR="00E62030" w:rsidRPr="006133EE" w:rsidRDefault="00E62030" w:rsidP="00E62030">
      <w:pPr>
        <w:rPr>
          <w:rFonts w:cstheme="minorHAnsi"/>
        </w:rPr>
      </w:pPr>
    </w:p>
    <w:p w14:paraId="5FA11E7F"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Processing Logic</w:t>
      </w:r>
    </w:p>
    <w:p w14:paraId="431BD982" w14:textId="77777777" w:rsidR="00E62030" w:rsidRPr="006133EE" w:rsidRDefault="00E62030" w:rsidP="00E62030">
      <w:pPr>
        <w:rPr>
          <w:rFonts w:cstheme="minorHAnsi"/>
          <w:i/>
          <w:color w:val="0000FF"/>
        </w:rPr>
      </w:pPr>
      <w:r w:rsidRPr="006133EE">
        <w:rPr>
          <w:rFonts w:cstheme="minorHAnsi"/>
          <w:i/>
          <w:color w:val="0000FF"/>
        </w:rPr>
        <w:t xml:space="preserve">Detail that processing logic. </w:t>
      </w:r>
    </w:p>
    <w:p w14:paraId="1E74353B" w14:textId="77777777" w:rsidR="00E62030" w:rsidRPr="006133EE" w:rsidRDefault="00E62030" w:rsidP="00E62030">
      <w:pPr>
        <w:rPr>
          <w:rFonts w:cstheme="minorHAnsi"/>
        </w:rPr>
      </w:pPr>
    </w:p>
    <w:p w14:paraId="6B2AEC93"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lastRenderedPageBreak/>
        <w:t>Error Handling Requirements</w:t>
      </w:r>
    </w:p>
    <w:p w14:paraId="68C2C2EE" w14:textId="108805D7" w:rsidR="00E62030" w:rsidRPr="006133EE" w:rsidRDefault="00E62030" w:rsidP="00E62030">
      <w:pPr>
        <w:rPr>
          <w:rFonts w:cstheme="minorHAnsi"/>
        </w:rPr>
      </w:pPr>
      <w:r w:rsidRPr="006133EE">
        <w:rPr>
          <w:rFonts w:cstheme="minorHAnsi"/>
          <w:i/>
          <w:color w:val="0000FF"/>
        </w:rPr>
        <w:t xml:space="preserve">List the error handling requirements with detail. </w:t>
      </w:r>
    </w:p>
    <w:p w14:paraId="12BD044C" w14:textId="77777777" w:rsidR="00E62030" w:rsidRPr="006133EE" w:rsidRDefault="00E62030" w:rsidP="00E62030">
      <w:pPr>
        <w:rPr>
          <w:rFonts w:cstheme="minorHAnsi"/>
        </w:rPr>
      </w:pPr>
    </w:p>
    <w:p w14:paraId="26A73D18" w14:textId="3C6F2C97" w:rsidR="005C3991" w:rsidRPr="006133EE" w:rsidRDefault="005C3991" w:rsidP="000A7E05">
      <w:pPr>
        <w:pStyle w:val="Heading3"/>
        <w:ind w:left="1701" w:hanging="1701"/>
        <w:rPr>
          <w:rFonts w:asciiTheme="minorHAnsi" w:hAnsiTheme="minorHAnsi" w:cstheme="minorHAnsi"/>
        </w:rPr>
      </w:pPr>
      <w:bookmarkStart w:id="58" w:name="_Toc178028331"/>
      <w:bookmarkStart w:id="59" w:name="_Toc22651098"/>
      <w:r w:rsidRPr="006133EE">
        <w:rPr>
          <w:rFonts w:asciiTheme="minorHAnsi" w:hAnsiTheme="minorHAnsi" w:cstheme="minorHAnsi"/>
        </w:rPr>
        <w:t>Technical Specifications</w:t>
      </w:r>
      <w:bookmarkEnd w:id="58"/>
    </w:p>
    <w:p w14:paraId="0303F7FC" w14:textId="77777777" w:rsidR="00E83D2F" w:rsidRPr="006133EE" w:rsidRDefault="00E83D2F" w:rsidP="00E83D2F">
      <w:pPr>
        <w:rPr>
          <w:rFonts w:cstheme="minorHAnsi"/>
        </w:rPr>
      </w:pPr>
    </w:p>
    <w:p w14:paraId="0FEC31B1" w14:textId="2C4F3020" w:rsidR="00E83D2F" w:rsidRPr="006133EE" w:rsidRDefault="00E83D2F" w:rsidP="00E83D2F">
      <w:pPr>
        <w:rPr>
          <w:rFonts w:cstheme="minorHAnsi"/>
        </w:rPr>
      </w:pPr>
    </w:p>
    <w:p w14:paraId="3B6B875C" w14:textId="77777777" w:rsidR="00E83D2F" w:rsidRPr="006133EE" w:rsidRDefault="00E83D2F" w:rsidP="00E83D2F">
      <w:pPr>
        <w:rPr>
          <w:rFonts w:cstheme="minorHAnsi"/>
        </w:rPr>
      </w:pPr>
    </w:p>
    <w:p w14:paraId="7086631B" w14:textId="71F0EAD4" w:rsidR="001034CA" w:rsidRPr="006133EE" w:rsidRDefault="00E62030" w:rsidP="00EB4805">
      <w:pPr>
        <w:pStyle w:val="Heading2"/>
        <w:ind w:left="142" w:hanging="284"/>
        <w:rPr>
          <w:rFonts w:asciiTheme="minorHAnsi" w:hAnsiTheme="minorHAnsi" w:cstheme="minorHAnsi"/>
        </w:rPr>
      </w:pPr>
      <w:bookmarkStart w:id="60" w:name="_Toc178028332"/>
      <w:r w:rsidRPr="006133EE">
        <w:rPr>
          <w:rFonts w:asciiTheme="minorHAnsi" w:hAnsiTheme="minorHAnsi" w:cstheme="minorHAnsi"/>
        </w:rPr>
        <w:t>Enhancements</w:t>
      </w:r>
      <w:bookmarkStart w:id="61" w:name="_Toc22651099"/>
      <w:bookmarkEnd w:id="59"/>
      <w:bookmarkEnd w:id="60"/>
    </w:p>
    <w:p w14:paraId="6481E8C4" w14:textId="77777777" w:rsidR="001034CA" w:rsidRPr="006133EE" w:rsidRDefault="001034CA" w:rsidP="00B8321D">
      <w:pPr>
        <w:rPr>
          <w:rFonts w:cstheme="minorHAnsi"/>
        </w:rPr>
      </w:pPr>
    </w:p>
    <w:p w14:paraId="466B2795" w14:textId="77777777" w:rsidR="00E62030" w:rsidRPr="006133EE" w:rsidRDefault="00E62030" w:rsidP="00E62030">
      <w:pPr>
        <w:pStyle w:val="Heading3"/>
        <w:ind w:left="360"/>
        <w:rPr>
          <w:rFonts w:asciiTheme="minorHAnsi" w:hAnsiTheme="minorHAnsi" w:cstheme="minorHAnsi"/>
        </w:rPr>
      </w:pPr>
      <w:bookmarkStart w:id="62" w:name="_Toc178028333"/>
      <w:r w:rsidRPr="006133EE">
        <w:rPr>
          <w:rFonts w:asciiTheme="minorHAnsi" w:hAnsiTheme="minorHAnsi" w:cstheme="minorHAnsi"/>
        </w:rPr>
        <w:t>System Input Screen (Data Mapping)</w:t>
      </w:r>
      <w:bookmarkEnd w:id="61"/>
      <w:bookmarkEnd w:id="62"/>
    </w:p>
    <w:p w14:paraId="17DA6B67" w14:textId="2A500778" w:rsidR="00E62030" w:rsidRPr="006133EE" w:rsidRDefault="00E62030" w:rsidP="00E62030">
      <w:pPr>
        <w:rPr>
          <w:rFonts w:cstheme="minorHAnsi"/>
          <w:i/>
          <w:color w:val="0000FF"/>
        </w:rPr>
      </w:pPr>
    </w:p>
    <w:tbl>
      <w:tblPr>
        <w:tblStyle w:val="GridTable1Light"/>
        <w:tblW w:w="5000" w:type="pct"/>
        <w:tblLook w:val="04A0" w:firstRow="1" w:lastRow="0" w:firstColumn="1" w:lastColumn="0" w:noHBand="0" w:noVBand="1"/>
      </w:tblPr>
      <w:tblGrid>
        <w:gridCol w:w="2699"/>
        <w:gridCol w:w="2253"/>
        <w:gridCol w:w="4956"/>
      </w:tblGrid>
      <w:tr w:rsidR="00E62030" w:rsidRPr="006133EE" w14:paraId="74A540B1"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315713F4"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System Input Screen (Data Mapping)</w:t>
            </w:r>
          </w:p>
        </w:tc>
      </w:tr>
      <w:tr w:rsidR="00CD4042" w:rsidRPr="006133EE" w14:paraId="4EB07D53" w14:textId="77777777" w:rsidTr="00CD4042">
        <w:tc>
          <w:tcPr>
            <w:cnfStyle w:val="001000000000" w:firstRow="0" w:lastRow="0" w:firstColumn="1" w:lastColumn="0" w:oddVBand="0" w:evenVBand="0" w:oddHBand="0" w:evenHBand="0" w:firstRowFirstColumn="0" w:firstRowLastColumn="0" w:lastRowFirstColumn="0" w:lastRowLastColumn="0"/>
            <w:tcW w:w="5000" w:type="pct"/>
            <w:gridSpan w:val="3"/>
          </w:tcPr>
          <w:p w14:paraId="2CF1AE17" w14:textId="0B988B57" w:rsidR="00CD4042" w:rsidRPr="006133EE" w:rsidRDefault="00CD4042" w:rsidP="006153C7">
            <w:pPr>
              <w:rPr>
                <w:rFonts w:asciiTheme="minorHAnsi" w:hAnsiTheme="minorHAnsi" w:cstheme="minorHAnsi"/>
              </w:rPr>
            </w:pPr>
          </w:p>
        </w:tc>
      </w:tr>
      <w:tr w:rsidR="00E62030" w:rsidRPr="006133EE" w14:paraId="37BE36C9" w14:textId="77777777" w:rsidTr="00C95BCA">
        <w:tc>
          <w:tcPr>
            <w:cnfStyle w:val="001000000000" w:firstRow="0" w:lastRow="0" w:firstColumn="1" w:lastColumn="0" w:oddVBand="0" w:evenVBand="0" w:oddHBand="0" w:evenHBand="0" w:firstRowFirstColumn="0" w:firstRowLastColumn="0" w:lastRowFirstColumn="0" w:lastRowLastColumn="0"/>
            <w:tcW w:w="1362" w:type="pct"/>
          </w:tcPr>
          <w:p w14:paraId="63C4C93E"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Screen#</w:t>
            </w:r>
          </w:p>
        </w:tc>
        <w:tc>
          <w:tcPr>
            <w:tcW w:w="1137" w:type="pct"/>
          </w:tcPr>
          <w:p w14:paraId="0F69458A"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6133EE">
              <w:rPr>
                <w:rFonts w:asciiTheme="minorHAnsi" w:hAnsiTheme="minorHAnsi" w:cstheme="minorHAnsi"/>
                <w:b/>
              </w:rPr>
              <w:t>Screen Field Name</w:t>
            </w:r>
          </w:p>
        </w:tc>
        <w:tc>
          <w:tcPr>
            <w:tcW w:w="2501" w:type="pct"/>
          </w:tcPr>
          <w:p w14:paraId="549D75D4"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6133EE">
              <w:rPr>
                <w:rFonts w:asciiTheme="minorHAnsi" w:hAnsiTheme="minorHAnsi" w:cstheme="minorHAnsi"/>
                <w:b/>
              </w:rPr>
              <w:t>Remarks</w:t>
            </w:r>
          </w:p>
        </w:tc>
      </w:tr>
      <w:tr w:rsidR="00B8321D" w:rsidRPr="006133EE" w14:paraId="7E7EDC66" w14:textId="77777777" w:rsidTr="00C95BCA">
        <w:tc>
          <w:tcPr>
            <w:cnfStyle w:val="001000000000" w:firstRow="0" w:lastRow="0" w:firstColumn="1" w:lastColumn="0" w:oddVBand="0" w:evenVBand="0" w:oddHBand="0" w:evenHBand="0" w:firstRowFirstColumn="0" w:firstRowLastColumn="0" w:lastRowFirstColumn="0" w:lastRowLastColumn="0"/>
            <w:tcW w:w="1362" w:type="pct"/>
          </w:tcPr>
          <w:p w14:paraId="17487EA9" w14:textId="2A77C485" w:rsidR="00B8321D" w:rsidRPr="006133EE" w:rsidRDefault="00B8321D" w:rsidP="00B8321D">
            <w:pPr>
              <w:rPr>
                <w:rFonts w:asciiTheme="minorHAnsi" w:hAnsiTheme="minorHAnsi" w:cstheme="minorHAnsi"/>
                <w:b w:val="0"/>
                <w:bCs w:val="0"/>
              </w:rPr>
            </w:pPr>
          </w:p>
        </w:tc>
        <w:tc>
          <w:tcPr>
            <w:tcW w:w="1137" w:type="pct"/>
          </w:tcPr>
          <w:p w14:paraId="532FD15D" w14:textId="7141BF87" w:rsidR="00B8321D" w:rsidRPr="006133EE" w:rsidRDefault="00CD4042" w:rsidP="00B83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PRCTR</w:t>
            </w:r>
          </w:p>
        </w:tc>
        <w:tc>
          <w:tcPr>
            <w:tcW w:w="2501" w:type="pct"/>
          </w:tcPr>
          <w:p w14:paraId="6C7FD0EC" w14:textId="06995667" w:rsidR="00B8321D" w:rsidRPr="006133EE" w:rsidRDefault="00CD4042" w:rsidP="00B832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Profit center</w:t>
            </w:r>
          </w:p>
        </w:tc>
      </w:tr>
    </w:tbl>
    <w:p w14:paraId="63DA4032" w14:textId="77777777" w:rsidR="00E62030" w:rsidRPr="006133EE" w:rsidRDefault="00E62030" w:rsidP="00E62030">
      <w:pPr>
        <w:rPr>
          <w:rFonts w:cstheme="minorHAnsi"/>
        </w:rPr>
      </w:pPr>
    </w:p>
    <w:p w14:paraId="103DFD63" w14:textId="4B26C246" w:rsidR="00E62030" w:rsidRPr="006133EE" w:rsidRDefault="00E62030" w:rsidP="00E62030">
      <w:pPr>
        <w:pStyle w:val="Heading3"/>
        <w:ind w:left="360"/>
        <w:rPr>
          <w:rFonts w:asciiTheme="minorHAnsi" w:hAnsiTheme="minorHAnsi" w:cstheme="minorHAnsi"/>
        </w:rPr>
      </w:pPr>
      <w:bookmarkStart w:id="63" w:name="_Toc22651100"/>
      <w:bookmarkStart w:id="64" w:name="_Toc178028334"/>
      <w:r w:rsidRPr="006133EE">
        <w:rPr>
          <w:rFonts w:asciiTheme="minorHAnsi" w:hAnsiTheme="minorHAnsi" w:cstheme="minorHAnsi"/>
        </w:rPr>
        <w:t>Online Tables involved</w:t>
      </w:r>
      <w:bookmarkEnd w:id="63"/>
      <w:bookmarkEnd w:id="64"/>
    </w:p>
    <w:p w14:paraId="6E8A2F10" w14:textId="77777777" w:rsidR="00CD4042" w:rsidRPr="006133EE" w:rsidRDefault="00CD4042" w:rsidP="00CD4042">
      <w:pPr>
        <w:rPr>
          <w:rFonts w:cstheme="minorHAnsi"/>
        </w:rPr>
      </w:pPr>
    </w:p>
    <w:tbl>
      <w:tblPr>
        <w:tblStyle w:val="TableGrid"/>
        <w:tblW w:w="0" w:type="auto"/>
        <w:tblLook w:val="04A0" w:firstRow="1" w:lastRow="0" w:firstColumn="1" w:lastColumn="0" w:noHBand="0" w:noVBand="1"/>
      </w:tblPr>
      <w:tblGrid>
        <w:gridCol w:w="2100"/>
        <w:gridCol w:w="1711"/>
        <w:gridCol w:w="2304"/>
      </w:tblGrid>
      <w:tr w:rsidR="00464294" w:rsidRPr="006133EE" w14:paraId="403BD7DC" w14:textId="77777777" w:rsidTr="00464294">
        <w:tc>
          <w:tcPr>
            <w:tcW w:w="3811" w:type="dxa"/>
            <w:gridSpan w:val="2"/>
          </w:tcPr>
          <w:p w14:paraId="2C4C9018" w14:textId="5D0C56F1" w:rsidR="00464294" w:rsidRPr="006133EE" w:rsidRDefault="00464294" w:rsidP="00CD4042">
            <w:pPr>
              <w:rPr>
                <w:rFonts w:cstheme="minorHAnsi"/>
                <w:b/>
                <w:bCs/>
              </w:rPr>
            </w:pPr>
            <w:r w:rsidRPr="006133EE">
              <w:rPr>
                <w:rFonts w:cstheme="minorHAnsi"/>
                <w:b/>
                <w:bCs/>
              </w:rPr>
              <w:t>Table name</w:t>
            </w:r>
          </w:p>
        </w:tc>
        <w:tc>
          <w:tcPr>
            <w:tcW w:w="2304" w:type="dxa"/>
          </w:tcPr>
          <w:p w14:paraId="34035B0E" w14:textId="77777777" w:rsidR="00464294" w:rsidRPr="006133EE" w:rsidRDefault="00464294" w:rsidP="00CD4042">
            <w:pPr>
              <w:rPr>
                <w:rFonts w:cstheme="minorHAnsi"/>
                <w:b/>
                <w:bCs/>
              </w:rPr>
            </w:pPr>
            <w:r w:rsidRPr="006133EE">
              <w:rPr>
                <w:rFonts w:cstheme="minorHAnsi"/>
                <w:b/>
                <w:bCs/>
              </w:rPr>
              <w:t>FCLM_BAM_ACLINK2</w:t>
            </w:r>
          </w:p>
        </w:tc>
      </w:tr>
      <w:tr w:rsidR="00464294" w:rsidRPr="006133EE" w14:paraId="3CC396FA" w14:textId="77777777" w:rsidTr="00464294">
        <w:tc>
          <w:tcPr>
            <w:tcW w:w="2100" w:type="dxa"/>
          </w:tcPr>
          <w:p w14:paraId="52D4E2CB" w14:textId="2DD781BC" w:rsidR="00464294" w:rsidRPr="006133EE" w:rsidRDefault="00464294" w:rsidP="00CD4042">
            <w:pPr>
              <w:rPr>
                <w:rFonts w:cstheme="minorHAnsi"/>
              </w:rPr>
            </w:pPr>
            <w:r w:rsidRPr="006133EE">
              <w:rPr>
                <w:rFonts w:cstheme="minorHAnsi"/>
              </w:rPr>
              <w:t>BANKN</w:t>
            </w:r>
          </w:p>
        </w:tc>
        <w:tc>
          <w:tcPr>
            <w:tcW w:w="1711" w:type="dxa"/>
          </w:tcPr>
          <w:p w14:paraId="4C0D77B6" w14:textId="5525B75E" w:rsidR="00464294" w:rsidRPr="006133EE" w:rsidRDefault="00464294" w:rsidP="00CD4042">
            <w:pPr>
              <w:rPr>
                <w:rFonts w:cstheme="minorHAnsi"/>
              </w:rPr>
            </w:pPr>
            <w:r w:rsidRPr="006133EE">
              <w:rPr>
                <w:rFonts w:cstheme="minorHAnsi"/>
              </w:rPr>
              <w:t>HBKID</w:t>
            </w:r>
          </w:p>
        </w:tc>
        <w:tc>
          <w:tcPr>
            <w:tcW w:w="2304" w:type="dxa"/>
          </w:tcPr>
          <w:p w14:paraId="3BB66586" w14:textId="38253215" w:rsidR="00464294" w:rsidRPr="006133EE" w:rsidRDefault="00464294" w:rsidP="00CD4042">
            <w:pPr>
              <w:rPr>
                <w:rFonts w:cstheme="minorHAnsi"/>
              </w:rPr>
            </w:pPr>
            <w:r w:rsidRPr="006133EE">
              <w:rPr>
                <w:rFonts w:cstheme="minorHAnsi"/>
              </w:rPr>
              <w:t>HKTID</w:t>
            </w:r>
          </w:p>
        </w:tc>
      </w:tr>
      <w:tr w:rsidR="00464294" w:rsidRPr="006133EE" w14:paraId="3A303500" w14:textId="77777777" w:rsidTr="00464294">
        <w:tc>
          <w:tcPr>
            <w:tcW w:w="2100" w:type="dxa"/>
          </w:tcPr>
          <w:p w14:paraId="4D4E7D65" w14:textId="3ABD9FDE" w:rsidR="00464294" w:rsidRPr="006133EE" w:rsidRDefault="00464294" w:rsidP="00CD4042">
            <w:pPr>
              <w:rPr>
                <w:rFonts w:cstheme="minorHAnsi"/>
              </w:rPr>
            </w:pPr>
            <w:r w:rsidRPr="006133EE">
              <w:rPr>
                <w:rFonts w:cstheme="minorHAnsi"/>
              </w:rPr>
              <w:t>Bank Account</w:t>
            </w:r>
          </w:p>
        </w:tc>
        <w:tc>
          <w:tcPr>
            <w:tcW w:w="1711" w:type="dxa"/>
          </w:tcPr>
          <w:p w14:paraId="572D7B1C" w14:textId="47A0F279" w:rsidR="00464294" w:rsidRPr="006133EE" w:rsidRDefault="00464294" w:rsidP="00CD4042">
            <w:pPr>
              <w:rPr>
                <w:rFonts w:cstheme="minorHAnsi"/>
              </w:rPr>
            </w:pPr>
            <w:r w:rsidRPr="006133EE">
              <w:rPr>
                <w:rFonts w:cstheme="minorHAnsi"/>
              </w:rPr>
              <w:t xml:space="preserve">House Bank </w:t>
            </w:r>
          </w:p>
        </w:tc>
        <w:tc>
          <w:tcPr>
            <w:tcW w:w="2304" w:type="dxa"/>
          </w:tcPr>
          <w:p w14:paraId="06D8BED6" w14:textId="035B61FB" w:rsidR="00464294" w:rsidRPr="006133EE" w:rsidRDefault="00464294" w:rsidP="00CD4042">
            <w:pPr>
              <w:rPr>
                <w:rFonts w:cstheme="minorHAnsi"/>
              </w:rPr>
            </w:pPr>
            <w:r w:rsidRPr="006133EE">
              <w:rPr>
                <w:rFonts w:cstheme="minorHAnsi"/>
              </w:rPr>
              <w:t>Account ID</w:t>
            </w:r>
          </w:p>
        </w:tc>
      </w:tr>
      <w:tr w:rsidR="007905DE" w:rsidRPr="006133EE" w14:paraId="722418F9" w14:textId="77777777" w:rsidTr="007905DE">
        <w:trPr>
          <w:trHeight w:val="76"/>
        </w:trPr>
        <w:tc>
          <w:tcPr>
            <w:tcW w:w="2100" w:type="dxa"/>
            <w:shd w:val="clear" w:color="auto" w:fill="BDD6EE" w:themeFill="accent1" w:themeFillTint="66"/>
          </w:tcPr>
          <w:p w14:paraId="1A770244" w14:textId="77777777" w:rsidR="007905DE" w:rsidRPr="006133EE" w:rsidRDefault="007905DE" w:rsidP="00CD4042">
            <w:pPr>
              <w:rPr>
                <w:rFonts w:cstheme="minorHAnsi"/>
              </w:rPr>
            </w:pPr>
          </w:p>
        </w:tc>
        <w:tc>
          <w:tcPr>
            <w:tcW w:w="1711" w:type="dxa"/>
            <w:shd w:val="clear" w:color="auto" w:fill="BDD6EE" w:themeFill="accent1" w:themeFillTint="66"/>
          </w:tcPr>
          <w:p w14:paraId="629EB99A" w14:textId="77777777" w:rsidR="007905DE" w:rsidRPr="006133EE" w:rsidRDefault="007905DE" w:rsidP="00CD4042">
            <w:pPr>
              <w:rPr>
                <w:rFonts w:cstheme="minorHAnsi"/>
              </w:rPr>
            </w:pPr>
          </w:p>
        </w:tc>
        <w:tc>
          <w:tcPr>
            <w:tcW w:w="2304" w:type="dxa"/>
            <w:shd w:val="clear" w:color="auto" w:fill="BDD6EE" w:themeFill="accent1" w:themeFillTint="66"/>
          </w:tcPr>
          <w:p w14:paraId="7E432D0C" w14:textId="77777777" w:rsidR="007905DE" w:rsidRPr="006133EE" w:rsidRDefault="007905DE" w:rsidP="00CD4042">
            <w:pPr>
              <w:rPr>
                <w:rFonts w:cstheme="minorHAnsi"/>
              </w:rPr>
            </w:pPr>
          </w:p>
        </w:tc>
      </w:tr>
      <w:tr w:rsidR="00464294" w:rsidRPr="006133EE" w14:paraId="38F70B89" w14:textId="77777777" w:rsidTr="00B816AE">
        <w:tc>
          <w:tcPr>
            <w:tcW w:w="3811" w:type="dxa"/>
            <w:gridSpan w:val="2"/>
          </w:tcPr>
          <w:p w14:paraId="1D3ADC95" w14:textId="77777777" w:rsidR="00464294" w:rsidRPr="006133EE" w:rsidRDefault="00464294" w:rsidP="00B816AE">
            <w:pPr>
              <w:rPr>
                <w:rFonts w:cstheme="minorHAnsi"/>
                <w:b/>
                <w:bCs/>
              </w:rPr>
            </w:pPr>
            <w:r w:rsidRPr="006133EE">
              <w:rPr>
                <w:rFonts w:cstheme="minorHAnsi"/>
                <w:b/>
                <w:bCs/>
              </w:rPr>
              <w:t>Table name</w:t>
            </w:r>
          </w:p>
        </w:tc>
        <w:tc>
          <w:tcPr>
            <w:tcW w:w="2304" w:type="dxa"/>
          </w:tcPr>
          <w:p w14:paraId="762D0A74" w14:textId="7CADDE2F" w:rsidR="00464294" w:rsidRPr="006133EE" w:rsidRDefault="002A51A3" w:rsidP="00B816AE">
            <w:pPr>
              <w:rPr>
                <w:rFonts w:cstheme="minorHAnsi"/>
                <w:b/>
                <w:bCs/>
              </w:rPr>
            </w:pPr>
            <w:r w:rsidRPr="006133EE">
              <w:rPr>
                <w:rFonts w:cstheme="minorHAnsi"/>
                <w:b/>
                <w:bCs/>
              </w:rPr>
              <w:t>FCLM_BAM_AMD</w:t>
            </w:r>
          </w:p>
        </w:tc>
      </w:tr>
      <w:tr w:rsidR="00464294" w:rsidRPr="006133EE" w14:paraId="7B6115E8" w14:textId="77777777" w:rsidTr="00B816AE">
        <w:tc>
          <w:tcPr>
            <w:tcW w:w="2100" w:type="dxa"/>
          </w:tcPr>
          <w:p w14:paraId="7882694C" w14:textId="42089F32" w:rsidR="00464294" w:rsidRPr="006133EE" w:rsidRDefault="002A51A3" w:rsidP="00B816AE">
            <w:pPr>
              <w:rPr>
                <w:rFonts w:cstheme="minorHAnsi"/>
              </w:rPr>
            </w:pPr>
            <w:r w:rsidRPr="006133EE">
              <w:rPr>
                <w:rFonts w:cstheme="minorHAnsi"/>
              </w:rPr>
              <w:t>ACC_NUM</w:t>
            </w:r>
          </w:p>
        </w:tc>
        <w:tc>
          <w:tcPr>
            <w:tcW w:w="1711" w:type="dxa"/>
          </w:tcPr>
          <w:p w14:paraId="3E0E8358" w14:textId="36189C0D" w:rsidR="00464294" w:rsidRPr="006133EE" w:rsidRDefault="007905DE" w:rsidP="00B816AE">
            <w:pPr>
              <w:rPr>
                <w:rFonts w:cstheme="minorHAnsi"/>
              </w:rPr>
            </w:pPr>
            <w:r w:rsidRPr="006133EE">
              <w:rPr>
                <w:rFonts w:cstheme="minorHAnsi"/>
              </w:rPr>
              <w:t>PRCTR</w:t>
            </w:r>
          </w:p>
        </w:tc>
        <w:tc>
          <w:tcPr>
            <w:tcW w:w="2304" w:type="dxa"/>
          </w:tcPr>
          <w:p w14:paraId="4DD18ED3" w14:textId="718028F9" w:rsidR="00464294" w:rsidRPr="006133EE" w:rsidRDefault="00464294" w:rsidP="00B816AE">
            <w:pPr>
              <w:rPr>
                <w:rFonts w:cstheme="minorHAnsi"/>
              </w:rPr>
            </w:pPr>
          </w:p>
        </w:tc>
      </w:tr>
      <w:tr w:rsidR="00464294" w:rsidRPr="006133EE" w14:paraId="449F88FC" w14:textId="77777777" w:rsidTr="00B816AE">
        <w:tc>
          <w:tcPr>
            <w:tcW w:w="2100" w:type="dxa"/>
          </w:tcPr>
          <w:p w14:paraId="56925CA4" w14:textId="77777777" w:rsidR="00464294" w:rsidRPr="006133EE" w:rsidRDefault="00464294" w:rsidP="00B816AE">
            <w:pPr>
              <w:rPr>
                <w:rFonts w:cstheme="minorHAnsi"/>
              </w:rPr>
            </w:pPr>
            <w:r w:rsidRPr="006133EE">
              <w:rPr>
                <w:rFonts w:cstheme="minorHAnsi"/>
              </w:rPr>
              <w:t>Bank Account</w:t>
            </w:r>
          </w:p>
        </w:tc>
        <w:tc>
          <w:tcPr>
            <w:tcW w:w="1711" w:type="dxa"/>
          </w:tcPr>
          <w:p w14:paraId="47F8E70E" w14:textId="0EBC0071" w:rsidR="00464294" w:rsidRPr="006133EE" w:rsidRDefault="007905DE" w:rsidP="00B816AE">
            <w:pPr>
              <w:rPr>
                <w:rFonts w:cstheme="minorHAnsi"/>
              </w:rPr>
            </w:pPr>
            <w:r w:rsidRPr="006133EE">
              <w:rPr>
                <w:rFonts w:cstheme="minorHAnsi"/>
              </w:rPr>
              <w:t>Profit Center</w:t>
            </w:r>
          </w:p>
        </w:tc>
        <w:tc>
          <w:tcPr>
            <w:tcW w:w="2304" w:type="dxa"/>
          </w:tcPr>
          <w:p w14:paraId="32C4D802" w14:textId="692761DB" w:rsidR="00464294" w:rsidRPr="006133EE" w:rsidRDefault="00464294" w:rsidP="00B816AE">
            <w:pPr>
              <w:rPr>
                <w:rFonts w:cstheme="minorHAnsi"/>
              </w:rPr>
            </w:pPr>
          </w:p>
        </w:tc>
      </w:tr>
    </w:tbl>
    <w:p w14:paraId="76AF0504" w14:textId="77777777" w:rsidR="00CD4042" w:rsidRPr="006133EE" w:rsidRDefault="00CD4042" w:rsidP="00CD4042">
      <w:pPr>
        <w:rPr>
          <w:rFonts w:cstheme="minorHAnsi"/>
        </w:rPr>
      </w:pPr>
    </w:p>
    <w:p w14:paraId="352E7BA8" w14:textId="77777777" w:rsidR="00E62030" w:rsidRPr="006133EE" w:rsidRDefault="00E62030" w:rsidP="00E62030">
      <w:pPr>
        <w:pStyle w:val="Heading3"/>
        <w:ind w:left="360"/>
        <w:rPr>
          <w:rFonts w:asciiTheme="minorHAnsi" w:hAnsiTheme="minorHAnsi" w:cstheme="minorHAnsi"/>
        </w:rPr>
      </w:pPr>
      <w:bookmarkStart w:id="65" w:name="_Toc22651101"/>
      <w:bookmarkStart w:id="66" w:name="_Toc178028335"/>
      <w:r w:rsidRPr="006133EE">
        <w:rPr>
          <w:rFonts w:asciiTheme="minorHAnsi" w:hAnsiTheme="minorHAnsi" w:cstheme="minorHAnsi"/>
        </w:rPr>
        <w:lastRenderedPageBreak/>
        <w:t>Functional Design/Flow, Validation and Variants</w:t>
      </w:r>
      <w:bookmarkEnd w:id="65"/>
      <w:bookmarkEnd w:id="66"/>
    </w:p>
    <w:p w14:paraId="534ABAD1"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Flow</w:t>
      </w:r>
    </w:p>
    <w:p w14:paraId="49EABBAE" w14:textId="77777777" w:rsidR="00AD7AA0" w:rsidRPr="006133EE" w:rsidRDefault="00AD7AA0" w:rsidP="00AD7AA0">
      <w:pPr>
        <w:pStyle w:val="ListParagraph"/>
        <w:ind w:left="1440"/>
        <w:rPr>
          <w:rFonts w:asciiTheme="minorHAnsi" w:hAnsiTheme="minorHAnsi" w:cstheme="minorHAnsi"/>
          <w:i/>
          <w:color w:val="0000FF"/>
          <w:highlight w:val="yellow"/>
        </w:rPr>
      </w:pPr>
    </w:p>
    <w:p w14:paraId="132565A1" w14:textId="77777777" w:rsidR="00B67A65" w:rsidRPr="006133EE" w:rsidRDefault="001D40EA" w:rsidP="007F0E88">
      <w:pPr>
        <w:pStyle w:val="ListParagraph"/>
        <w:ind w:left="360"/>
        <w:rPr>
          <w:rFonts w:asciiTheme="minorHAnsi" w:hAnsiTheme="minorHAnsi" w:cstheme="minorHAnsi"/>
          <w:i/>
        </w:rPr>
      </w:pPr>
      <w:r w:rsidRPr="006133EE">
        <w:rPr>
          <w:rFonts w:asciiTheme="minorHAnsi" w:hAnsiTheme="minorHAnsi" w:cstheme="minorHAnsi"/>
          <w:i/>
        </w:rPr>
        <w:t xml:space="preserve">A </w:t>
      </w:r>
      <w:r w:rsidR="00097C5E" w:rsidRPr="006133EE">
        <w:rPr>
          <w:rFonts w:asciiTheme="minorHAnsi" w:hAnsiTheme="minorHAnsi" w:cstheme="minorHAnsi"/>
          <w:i/>
        </w:rPr>
        <w:t xml:space="preserve">substitution will be created to populate the Profit center field </w:t>
      </w:r>
      <w:r w:rsidR="00B67A65" w:rsidRPr="006133EE">
        <w:rPr>
          <w:rFonts w:asciiTheme="minorHAnsi" w:hAnsiTheme="minorHAnsi" w:cstheme="minorHAnsi"/>
          <w:i/>
        </w:rPr>
        <w:t xml:space="preserve">where House bank and Account ID field has value. </w:t>
      </w:r>
    </w:p>
    <w:p w14:paraId="761F2628" w14:textId="56E9CA9C" w:rsidR="00174DFB" w:rsidRPr="006133EE" w:rsidRDefault="00174DFB" w:rsidP="007F0E88">
      <w:pPr>
        <w:pStyle w:val="ListParagraph"/>
        <w:ind w:left="360"/>
        <w:rPr>
          <w:rFonts w:asciiTheme="minorHAnsi" w:hAnsiTheme="minorHAnsi" w:cstheme="minorHAnsi"/>
          <w:i/>
        </w:rPr>
      </w:pPr>
      <w:r w:rsidRPr="006133EE">
        <w:rPr>
          <w:rFonts w:asciiTheme="minorHAnsi" w:hAnsiTheme="minorHAnsi" w:cstheme="minorHAnsi"/>
          <w:i/>
        </w:rPr>
        <w:t xml:space="preserve">A user exit will be created to code following logic </w:t>
      </w:r>
    </w:p>
    <w:p w14:paraId="6682D4A8" w14:textId="442511C4" w:rsidR="00174DFB" w:rsidRPr="006133EE" w:rsidRDefault="00174DFB" w:rsidP="007F0E88">
      <w:pPr>
        <w:pStyle w:val="ListParagraph"/>
        <w:ind w:left="360"/>
        <w:rPr>
          <w:rFonts w:asciiTheme="minorHAnsi" w:hAnsiTheme="minorHAnsi" w:cstheme="minorHAnsi"/>
          <w:i/>
        </w:rPr>
      </w:pPr>
      <w:r w:rsidRPr="006133EE">
        <w:rPr>
          <w:rFonts w:asciiTheme="minorHAnsi" w:hAnsiTheme="minorHAnsi" w:cstheme="minorHAnsi"/>
          <w:i/>
        </w:rPr>
        <w:tab/>
      </w:r>
    </w:p>
    <w:p w14:paraId="08114EE1" w14:textId="097CDD03" w:rsidR="00D34063" w:rsidRPr="006133EE" w:rsidRDefault="00D34063" w:rsidP="007F0E88">
      <w:pPr>
        <w:pStyle w:val="ListParagraph"/>
        <w:ind w:left="360"/>
        <w:rPr>
          <w:rFonts w:asciiTheme="minorHAnsi" w:hAnsiTheme="minorHAnsi" w:cstheme="minorHAnsi"/>
          <w:i/>
        </w:rPr>
      </w:pPr>
      <w:r w:rsidRPr="006133EE">
        <w:rPr>
          <w:rFonts w:asciiTheme="minorHAnsi" w:hAnsiTheme="minorHAnsi" w:cstheme="minorHAnsi"/>
          <w:i/>
        </w:rPr>
        <w:t xml:space="preserve">Table FCLM_BAM_ACLINK2 will be referred </w:t>
      </w:r>
      <w:r w:rsidR="00B67A65" w:rsidRPr="006133EE">
        <w:rPr>
          <w:rFonts w:asciiTheme="minorHAnsi" w:hAnsiTheme="minorHAnsi" w:cstheme="minorHAnsi"/>
          <w:i/>
        </w:rPr>
        <w:t xml:space="preserve">to fetch Bank account number (BANKN) based on </w:t>
      </w:r>
      <w:r w:rsidR="008C391F" w:rsidRPr="006133EE">
        <w:rPr>
          <w:rFonts w:asciiTheme="minorHAnsi" w:hAnsiTheme="minorHAnsi" w:cstheme="minorHAnsi"/>
          <w:i/>
        </w:rPr>
        <w:t>House Bank</w:t>
      </w:r>
      <w:r w:rsidR="00174DFB" w:rsidRPr="006133EE">
        <w:rPr>
          <w:rFonts w:asciiTheme="minorHAnsi" w:hAnsiTheme="minorHAnsi" w:cstheme="minorHAnsi"/>
          <w:i/>
        </w:rPr>
        <w:t xml:space="preserve"> </w:t>
      </w:r>
      <w:r w:rsidR="008C391F" w:rsidRPr="006133EE">
        <w:rPr>
          <w:rFonts w:asciiTheme="minorHAnsi" w:hAnsiTheme="minorHAnsi" w:cstheme="minorHAnsi"/>
          <w:i/>
        </w:rPr>
        <w:t>(HBKID) and Account ID (HKTID)</w:t>
      </w:r>
      <w:r w:rsidR="00262B9C" w:rsidRPr="006133EE">
        <w:rPr>
          <w:rFonts w:asciiTheme="minorHAnsi" w:hAnsiTheme="minorHAnsi" w:cstheme="minorHAnsi"/>
          <w:i/>
        </w:rPr>
        <w:t xml:space="preserve"> </w:t>
      </w:r>
    </w:p>
    <w:p w14:paraId="2DD1DDD1" w14:textId="1637648E" w:rsidR="00262B9C" w:rsidRPr="006133EE" w:rsidRDefault="00262B9C" w:rsidP="007F0E88">
      <w:pPr>
        <w:pStyle w:val="ListParagraph"/>
        <w:ind w:left="360"/>
        <w:rPr>
          <w:rFonts w:asciiTheme="minorHAnsi" w:hAnsiTheme="minorHAnsi" w:cstheme="minorHAnsi"/>
          <w:i/>
        </w:rPr>
      </w:pPr>
      <w:r w:rsidRPr="006133EE">
        <w:rPr>
          <w:rFonts w:asciiTheme="minorHAnsi" w:hAnsiTheme="minorHAnsi" w:cstheme="minorHAnsi"/>
          <w:i/>
        </w:rPr>
        <w:t xml:space="preserve">Once </w:t>
      </w:r>
      <w:proofErr w:type="gramStart"/>
      <w:r w:rsidRPr="006133EE">
        <w:rPr>
          <w:rFonts w:asciiTheme="minorHAnsi" w:hAnsiTheme="minorHAnsi" w:cstheme="minorHAnsi"/>
          <w:i/>
        </w:rPr>
        <w:t>Bank</w:t>
      </w:r>
      <w:proofErr w:type="gramEnd"/>
      <w:r w:rsidRPr="006133EE">
        <w:rPr>
          <w:rFonts w:asciiTheme="minorHAnsi" w:hAnsiTheme="minorHAnsi" w:cstheme="minorHAnsi"/>
          <w:i/>
        </w:rPr>
        <w:t xml:space="preserve"> account number id fetched it will be passed to Table FCLM_BAM_AMD </w:t>
      </w:r>
      <w:r w:rsidR="00174DFB" w:rsidRPr="006133EE">
        <w:rPr>
          <w:rFonts w:asciiTheme="minorHAnsi" w:hAnsiTheme="minorHAnsi" w:cstheme="minorHAnsi"/>
          <w:i/>
        </w:rPr>
        <w:t>to fetch profit center (PRCTR).</w:t>
      </w:r>
    </w:p>
    <w:p w14:paraId="747964CB" w14:textId="77777777" w:rsidR="00174DFB" w:rsidRPr="006133EE" w:rsidRDefault="00174DFB" w:rsidP="007F0E88">
      <w:pPr>
        <w:pStyle w:val="ListParagraph"/>
        <w:ind w:left="360"/>
        <w:rPr>
          <w:rFonts w:asciiTheme="minorHAnsi" w:hAnsiTheme="minorHAnsi" w:cstheme="minorHAnsi"/>
          <w:i/>
        </w:rPr>
      </w:pPr>
    </w:p>
    <w:p w14:paraId="051E92BB" w14:textId="77777777" w:rsidR="00A90CA1" w:rsidRPr="006133EE" w:rsidRDefault="00174DFB" w:rsidP="007F0E88">
      <w:pPr>
        <w:pStyle w:val="ListParagraph"/>
        <w:ind w:left="360"/>
        <w:rPr>
          <w:rFonts w:asciiTheme="minorHAnsi" w:hAnsiTheme="minorHAnsi" w:cstheme="minorHAnsi"/>
          <w:i/>
        </w:rPr>
      </w:pPr>
      <w:r w:rsidRPr="006133EE">
        <w:rPr>
          <w:rFonts w:asciiTheme="minorHAnsi" w:hAnsiTheme="minorHAnsi" w:cstheme="minorHAnsi"/>
          <w:i/>
        </w:rPr>
        <w:t>A validat</w:t>
      </w:r>
      <w:r w:rsidR="00A90CA1" w:rsidRPr="006133EE">
        <w:rPr>
          <w:rFonts w:asciiTheme="minorHAnsi" w:hAnsiTheme="minorHAnsi" w:cstheme="minorHAnsi"/>
          <w:i/>
        </w:rPr>
        <w:t xml:space="preserve">ion will be created to validate </w:t>
      </w:r>
      <w:proofErr w:type="gramStart"/>
      <w:r w:rsidR="00A90CA1" w:rsidRPr="006133EE">
        <w:rPr>
          <w:rFonts w:asciiTheme="minorHAnsi" w:hAnsiTheme="minorHAnsi" w:cstheme="minorHAnsi"/>
          <w:i/>
        </w:rPr>
        <w:t>Profit</w:t>
      </w:r>
      <w:proofErr w:type="gramEnd"/>
      <w:r w:rsidR="00A90CA1" w:rsidRPr="006133EE">
        <w:rPr>
          <w:rFonts w:asciiTheme="minorHAnsi" w:hAnsiTheme="minorHAnsi" w:cstheme="minorHAnsi"/>
          <w:i/>
        </w:rPr>
        <w:t xml:space="preserve"> center field where House bank and Account ID field has value. </w:t>
      </w:r>
    </w:p>
    <w:p w14:paraId="00EFCECD" w14:textId="77777777" w:rsidR="00A90CA1" w:rsidRPr="006133EE" w:rsidRDefault="00A90CA1" w:rsidP="007F0E88">
      <w:pPr>
        <w:pStyle w:val="ListParagraph"/>
        <w:ind w:left="360"/>
        <w:rPr>
          <w:rFonts w:asciiTheme="minorHAnsi" w:hAnsiTheme="minorHAnsi" w:cstheme="minorHAnsi"/>
          <w:i/>
        </w:rPr>
      </w:pPr>
      <w:r w:rsidRPr="006133EE">
        <w:rPr>
          <w:rFonts w:asciiTheme="minorHAnsi" w:hAnsiTheme="minorHAnsi" w:cstheme="minorHAnsi"/>
          <w:i/>
        </w:rPr>
        <w:t xml:space="preserve">A user exit will be created to code following logic </w:t>
      </w:r>
    </w:p>
    <w:p w14:paraId="0ADD512A" w14:textId="77777777" w:rsidR="00A90CA1" w:rsidRPr="006133EE" w:rsidRDefault="00A90CA1" w:rsidP="007F0E88">
      <w:pPr>
        <w:pStyle w:val="ListParagraph"/>
        <w:ind w:left="360"/>
        <w:rPr>
          <w:rFonts w:asciiTheme="minorHAnsi" w:hAnsiTheme="minorHAnsi" w:cstheme="minorHAnsi"/>
          <w:i/>
        </w:rPr>
      </w:pPr>
      <w:r w:rsidRPr="006133EE">
        <w:rPr>
          <w:rFonts w:asciiTheme="minorHAnsi" w:hAnsiTheme="minorHAnsi" w:cstheme="minorHAnsi"/>
          <w:i/>
        </w:rPr>
        <w:tab/>
      </w:r>
    </w:p>
    <w:p w14:paraId="677F5EB2" w14:textId="77777777" w:rsidR="00A90CA1" w:rsidRPr="006133EE" w:rsidRDefault="00A90CA1" w:rsidP="007F0E88">
      <w:pPr>
        <w:pStyle w:val="ListParagraph"/>
        <w:ind w:left="360"/>
        <w:rPr>
          <w:rFonts w:asciiTheme="minorHAnsi" w:hAnsiTheme="minorHAnsi" w:cstheme="minorHAnsi"/>
          <w:i/>
        </w:rPr>
      </w:pPr>
      <w:r w:rsidRPr="006133EE">
        <w:rPr>
          <w:rFonts w:asciiTheme="minorHAnsi" w:hAnsiTheme="minorHAnsi" w:cstheme="minorHAnsi"/>
          <w:i/>
        </w:rPr>
        <w:t xml:space="preserve">Table FCLM_BAM_ACLINK2 will be referred to fetch Bank account number (BANKN) based on House Bank (HBKID) and Account ID (HKTID) </w:t>
      </w:r>
    </w:p>
    <w:p w14:paraId="1C60BEFA" w14:textId="77777777" w:rsidR="00A90CA1" w:rsidRPr="006133EE" w:rsidRDefault="00A90CA1" w:rsidP="007F0E88">
      <w:pPr>
        <w:pStyle w:val="ListParagraph"/>
        <w:ind w:left="360"/>
        <w:rPr>
          <w:rFonts w:asciiTheme="minorHAnsi" w:hAnsiTheme="minorHAnsi" w:cstheme="minorHAnsi"/>
          <w:i/>
        </w:rPr>
      </w:pPr>
      <w:r w:rsidRPr="006133EE">
        <w:rPr>
          <w:rFonts w:asciiTheme="minorHAnsi" w:hAnsiTheme="minorHAnsi" w:cstheme="minorHAnsi"/>
          <w:i/>
        </w:rPr>
        <w:t xml:space="preserve">Once </w:t>
      </w:r>
      <w:proofErr w:type="gramStart"/>
      <w:r w:rsidRPr="006133EE">
        <w:rPr>
          <w:rFonts w:asciiTheme="minorHAnsi" w:hAnsiTheme="minorHAnsi" w:cstheme="minorHAnsi"/>
          <w:i/>
        </w:rPr>
        <w:t>Bank</w:t>
      </w:r>
      <w:proofErr w:type="gramEnd"/>
      <w:r w:rsidRPr="006133EE">
        <w:rPr>
          <w:rFonts w:asciiTheme="minorHAnsi" w:hAnsiTheme="minorHAnsi" w:cstheme="minorHAnsi"/>
          <w:i/>
        </w:rPr>
        <w:t xml:space="preserve"> account number id fetched it will be passed to Table FCLM_BAM_AMD to fetch profit center (PRCTR).</w:t>
      </w:r>
    </w:p>
    <w:p w14:paraId="1E70D387" w14:textId="77777777" w:rsidR="00A90CA1" w:rsidRPr="006133EE" w:rsidRDefault="00A90CA1" w:rsidP="007F0E88">
      <w:pPr>
        <w:pStyle w:val="ListParagraph"/>
        <w:ind w:left="360"/>
        <w:rPr>
          <w:rFonts w:asciiTheme="minorHAnsi" w:hAnsiTheme="minorHAnsi" w:cstheme="minorHAnsi"/>
          <w:i/>
        </w:rPr>
      </w:pPr>
    </w:p>
    <w:p w14:paraId="7BC75E74" w14:textId="40758A49" w:rsidR="00A90CA1" w:rsidRPr="006133EE" w:rsidRDefault="00A90CA1" w:rsidP="007F0E88">
      <w:pPr>
        <w:pStyle w:val="ListParagraph"/>
        <w:ind w:left="360"/>
        <w:rPr>
          <w:rFonts w:asciiTheme="minorHAnsi" w:hAnsiTheme="minorHAnsi" w:cstheme="minorHAnsi"/>
          <w:i/>
        </w:rPr>
      </w:pPr>
      <w:r w:rsidRPr="006133EE">
        <w:rPr>
          <w:rFonts w:asciiTheme="minorHAnsi" w:hAnsiTheme="minorHAnsi" w:cstheme="minorHAnsi"/>
          <w:i/>
        </w:rPr>
        <w:t>If the value entered on screen doesn’t match with the value fetched from above logic – an error message will be thrown</w:t>
      </w:r>
      <w:r w:rsidR="00070D38" w:rsidRPr="006133EE">
        <w:rPr>
          <w:rFonts w:asciiTheme="minorHAnsi" w:hAnsiTheme="minorHAnsi" w:cstheme="minorHAnsi"/>
          <w:i/>
        </w:rPr>
        <w:t>.</w:t>
      </w:r>
    </w:p>
    <w:p w14:paraId="55EE9FAF" w14:textId="2C676A5D" w:rsidR="00070D38" w:rsidRPr="006133EE" w:rsidRDefault="00070D38" w:rsidP="007F0E88">
      <w:pPr>
        <w:pStyle w:val="ListParagraph"/>
        <w:ind w:left="360"/>
        <w:rPr>
          <w:rFonts w:asciiTheme="minorHAnsi" w:hAnsiTheme="minorHAnsi" w:cstheme="minorHAnsi"/>
          <w:i/>
        </w:rPr>
      </w:pPr>
      <w:r w:rsidRPr="006133EE">
        <w:rPr>
          <w:rFonts w:asciiTheme="minorHAnsi" w:hAnsiTheme="minorHAnsi" w:cstheme="minorHAnsi"/>
          <w:i/>
        </w:rPr>
        <w:t>“Profit center is not correct – Please enter correct profit center”</w:t>
      </w:r>
    </w:p>
    <w:p w14:paraId="15BE0FEA" w14:textId="468B329E" w:rsidR="00174DFB" w:rsidRPr="006133EE" w:rsidRDefault="00174DFB" w:rsidP="00A90CA1">
      <w:pPr>
        <w:pStyle w:val="ListParagraph"/>
        <w:ind w:left="990"/>
        <w:jc w:val="both"/>
        <w:rPr>
          <w:rFonts w:asciiTheme="minorHAnsi" w:hAnsiTheme="minorHAnsi" w:cstheme="minorHAnsi"/>
          <w:i/>
        </w:rPr>
      </w:pPr>
    </w:p>
    <w:p w14:paraId="7859E8FA" w14:textId="77777777" w:rsidR="00E62030" w:rsidRPr="006133EE" w:rsidRDefault="00E62030" w:rsidP="00E62030">
      <w:pPr>
        <w:pStyle w:val="Heading4"/>
        <w:ind w:left="360"/>
        <w:rPr>
          <w:rFonts w:asciiTheme="minorHAnsi" w:hAnsiTheme="minorHAnsi" w:cstheme="minorHAnsi"/>
        </w:rPr>
      </w:pPr>
      <w:r w:rsidRPr="006133EE">
        <w:rPr>
          <w:rFonts w:asciiTheme="minorHAnsi" w:hAnsiTheme="minorHAnsi" w:cstheme="minorHAnsi"/>
        </w:rPr>
        <w:t>Design</w:t>
      </w:r>
    </w:p>
    <w:p w14:paraId="7164D57E" w14:textId="77777777" w:rsidR="00E62030" w:rsidRPr="006133EE" w:rsidRDefault="00E62030" w:rsidP="00E62030">
      <w:pPr>
        <w:rPr>
          <w:rFonts w:cstheme="minorHAnsi"/>
          <w:highlight w:val="yellow"/>
        </w:rPr>
      </w:pPr>
    </w:p>
    <w:p w14:paraId="51ED97D7" w14:textId="74BC712F" w:rsidR="005906BC" w:rsidRPr="006133EE" w:rsidRDefault="005906BC" w:rsidP="00B81E91">
      <w:pPr>
        <w:pStyle w:val="Heading3"/>
        <w:ind w:left="1701" w:hanging="1710"/>
        <w:rPr>
          <w:rFonts w:asciiTheme="minorHAnsi" w:hAnsiTheme="minorHAnsi" w:cstheme="minorHAnsi"/>
        </w:rPr>
      </w:pPr>
      <w:bookmarkStart w:id="67" w:name="_Toc178028336"/>
      <w:bookmarkStart w:id="68" w:name="_Toc22651102"/>
      <w:r w:rsidRPr="006133EE">
        <w:rPr>
          <w:rFonts w:asciiTheme="minorHAnsi" w:hAnsiTheme="minorHAnsi" w:cstheme="minorHAnsi"/>
        </w:rPr>
        <w:t>Technical Specifications</w:t>
      </w:r>
      <w:bookmarkEnd w:id="67"/>
    </w:p>
    <w:p w14:paraId="69407619" w14:textId="77777777" w:rsidR="002D1009" w:rsidRPr="006133EE" w:rsidRDefault="002D1009" w:rsidP="002D1009">
      <w:pPr>
        <w:ind w:hanging="1260"/>
        <w:rPr>
          <w:rFonts w:cstheme="minorHAnsi"/>
          <w:highlight w:val="yellow"/>
        </w:rPr>
      </w:pPr>
    </w:p>
    <w:p w14:paraId="68FF8468" w14:textId="7F84C68C" w:rsidR="002D1009" w:rsidRPr="006133EE" w:rsidRDefault="002D1009" w:rsidP="1F536F28">
      <w:pPr>
        <w:pStyle w:val="Heading4"/>
        <w:ind w:left="1276" w:hanging="1260"/>
        <w:rPr>
          <w:rFonts w:asciiTheme="minorHAnsi" w:hAnsiTheme="minorHAnsi" w:cstheme="minorHAnsi"/>
        </w:rPr>
      </w:pPr>
      <w:r w:rsidRPr="006133EE">
        <w:rPr>
          <w:rFonts w:asciiTheme="minorHAnsi" w:hAnsiTheme="minorHAnsi" w:cstheme="minorHAnsi"/>
        </w:rPr>
        <w:t>Processing Logic</w:t>
      </w:r>
    </w:p>
    <w:p w14:paraId="5F1453A2" w14:textId="77777777" w:rsidR="002D1009" w:rsidRPr="006133EE" w:rsidRDefault="002D1009" w:rsidP="1F536F28">
      <w:pPr>
        <w:ind w:hanging="1260"/>
        <w:rPr>
          <w:rFonts w:cstheme="minorHAnsi"/>
        </w:rPr>
      </w:pPr>
    </w:p>
    <w:p w14:paraId="29D95002" w14:textId="7D60E905" w:rsidR="002D1009" w:rsidRPr="006133EE" w:rsidRDefault="002D1009" w:rsidP="1F536F28">
      <w:pPr>
        <w:pStyle w:val="Heading5"/>
        <w:ind w:left="1276" w:hanging="1260"/>
        <w:rPr>
          <w:rFonts w:asciiTheme="minorHAnsi" w:hAnsiTheme="minorHAnsi" w:cstheme="minorHAnsi"/>
        </w:rPr>
      </w:pPr>
      <w:r w:rsidRPr="006133EE">
        <w:rPr>
          <w:rFonts w:asciiTheme="minorHAnsi" w:hAnsiTheme="minorHAnsi" w:cstheme="minorHAnsi"/>
        </w:rPr>
        <w:t>Technical Details</w:t>
      </w:r>
    </w:p>
    <w:p w14:paraId="00E4B1D0" w14:textId="77777777" w:rsidR="002D1009" w:rsidRPr="006133EE" w:rsidRDefault="002D1009" w:rsidP="002D1009">
      <w:pPr>
        <w:rPr>
          <w:rFonts w:cstheme="minorHAnsi"/>
        </w:rPr>
      </w:pPr>
    </w:p>
    <w:p w14:paraId="445F35DD" w14:textId="77777777" w:rsidR="00E62030" w:rsidRPr="006133EE" w:rsidRDefault="00E62030" w:rsidP="003914F5">
      <w:pPr>
        <w:pStyle w:val="Heading2"/>
        <w:ind w:left="142" w:hanging="284"/>
        <w:rPr>
          <w:rFonts w:asciiTheme="minorHAnsi" w:hAnsiTheme="minorHAnsi" w:cstheme="minorHAnsi"/>
        </w:rPr>
      </w:pPr>
      <w:bookmarkStart w:id="69" w:name="_Toc178028337"/>
      <w:r w:rsidRPr="006133EE">
        <w:rPr>
          <w:rFonts w:asciiTheme="minorHAnsi" w:hAnsiTheme="minorHAnsi" w:cstheme="minorHAnsi"/>
        </w:rPr>
        <w:t>Forms</w:t>
      </w:r>
      <w:bookmarkEnd w:id="68"/>
      <w:bookmarkEnd w:id="69"/>
    </w:p>
    <w:p w14:paraId="13A23921" w14:textId="77777777" w:rsidR="00E62030" w:rsidRPr="006133EE" w:rsidRDefault="00E62030" w:rsidP="00E62030">
      <w:pPr>
        <w:pStyle w:val="Heading3"/>
        <w:ind w:left="360"/>
        <w:rPr>
          <w:rFonts w:asciiTheme="minorHAnsi" w:hAnsiTheme="minorHAnsi" w:cstheme="minorHAnsi"/>
        </w:rPr>
      </w:pPr>
      <w:bookmarkStart w:id="70" w:name="_Toc22651103"/>
      <w:bookmarkStart w:id="71" w:name="_Toc178028338"/>
      <w:r w:rsidRPr="006133EE">
        <w:rPr>
          <w:rFonts w:asciiTheme="minorHAnsi" w:hAnsiTheme="minorHAnsi" w:cstheme="minorHAnsi"/>
        </w:rPr>
        <w:t>Form Type</w:t>
      </w:r>
      <w:bookmarkEnd w:id="70"/>
      <w:bookmarkEnd w:id="71"/>
    </w:p>
    <w:p w14:paraId="5176524C" w14:textId="77777777" w:rsidR="00E62030" w:rsidRPr="006133EE" w:rsidRDefault="00E62030" w:rsidP="00E62030">
      <w:pPr>
        <w:rPr>
          <w:rFonts w:cstheme="minorHAnsi"/>
          <w:i/>
          <w:color w:val="0000FF"/>
        </w:rPr>
      </w:pPr>
      <w:r w:rsidRPr="006133EE">
        <w:rPr>
          <w:rFonts w:cstheme="minorHAnsi"/>
          <w:i/>
          <w:color w:val="0000FF"/>
        </w:rPr>
        <w:t xml:space="preserve">Provide form type information. </w:t>
      </w:r>
    </w:p>
    <w:p w14:paraId="43400700"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14</w:t>
      </w:r>
      <w:r w:rsidRPr="006133EE">
        <w:rPr>
          <w:rFonts w:asciiTheme="minorHAnsi" w:hAnsiTheme="minorHAnsi" w:cstheme="minorHAnsi"/>
        </w:rPr>
        <w:fldChar w:fldCharType="end"/>
      </w:r>
      <w:r w:rsidRPr="006133EE">
        <w:rPr>
          <w:rFonts w:asciiTheme="minorHAnsi" w:hAnsiTheme="minorHAnsi" w:cstheme="minorHAnsi"/>
        </w:rPr>
        <w:t>: Form Type</w:t>
      </w:r>
    </w:p>
    <w:tbl>
      <w:tblPr>
        <w:tblStyle w:val="GridTable1Light"/>
        <w:tblW w:w="5000" w:type="pct"/>
        <w:tblLook w:val="04A0" w:firstRow="1" w:lastRow="0" w:firstColumn="1" w:lastColumn="0" w:noHBand="0" w:noVBand="1"/>
      </w:tblPr>
      <w:tblGrid>
        <w:gridCol w:w="2855"/>
        <w:gridCol w:w="7053"/>
      </w:tblGrid>
      <w:tr w:rsidR="00E62030" w:rsidRPr="006133EE" w14:paraId="20C0D1D3"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0A59593B"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Form Type</w:t>
            </w:r>
          </w:p>
        </w:tc>
      </w:tr>
      <w:tr w:rsidR="00E62030" w:rsidRPr="006133EE" w14:paraId="35DFBD08" w14:textId="77777777" w:rsidTr="00C95BCA">
        <w:tc>
          <w:tcPr>
            <w:cnfStyle w:val="001000000000" w:firstRow="0" w:lastRow="0" w:firstColumn="1" w:lastColumn="0" w:oddVBand="0" w:evenVBand="0" w:oddHBand="0" w:evenHBand="0" w:firstRowFirstColumn="0" w:firstRowLastColumn="0" w:lastRowFirstColumn="0" w:lastRowLastColumn="0"/>
            <w:tcW w:w="1441" w:type="pct"/>
          </w:tcPr>
          <w:p w14:paraId="203E57A2" w14:textId="77777777" w:rsidR="00E62030" w:rsidRPr="006133EE" w:rsidRDefault="00E62030" w:rsidP="006153C7">
            <w:pPr>
              <w:rPr>
                <w:rFonts w:asciiTheme="minorHAnsi" w:hAnsiTheme="minorHAnsi" w:cstheme="minorHAnsi"/>
                <w:b w:val="0"/>
              </w:rPr>
            </w:pPr>
            <w:r w:rsidRPr="006133EE">
              <w:rPr>
                <w:rFonts w:asciiTheme="minorHAnsi" w:hAnsiTheme="minorHAnsi" w:cstheme="minorHAnsi"/>
                <w:b w:val="0"/>
                <w:noProof/>
              </w:rPr>
              <w:t>Form Type</w:t>
            </w:r>
          </w:p>
        </w:tc>
        <w:tc>
          <w:tcPr>
            <w:tcW w:w="3559" w:type="pct"/>
          </w:tcPr>
          <w:p w14:paraId="12B49C60"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cstheme="minorHAnsi"/>
              </w:rPr>
              <w:fldChar w:fldCharType="begin">
                <w:ffData>
                  <w:name w:val=""/>
                  <w:enabled/>
                  <w:calcOnExit w:val="0"/>
                  <w:checkBox>
                    <w:sizeAuto/>
                    <w:default w:val="0"/>
                  </w:checkBox>
                </w:ffData>
              </w:fldChar>
            </w:r>
            <w:r w:rsidRPr="006133EE">
              <w:rPr>
                <w:rFonts w:asciiTheme="minorHAnsi" w:hAnsiTheme="minorHAnsi" w:cstheme="minorHAnsi"/>
              </w:rPr>
              <w:instrText xml:space="preserve"> FORMCHECKBOX </w:instrText>
            </w:r>
            <w:r w:rsidRPr="006133EE">
              <w:rPr>
                <w:rFonts w:cstheme="minorHAnsi"/>
              </w:rPr>
            </w:r>
            <w:r w:rsidRPr="006133EE">
              <w:rPr>
                <w:rFonts w:cstheme="minorHAnsi"/>
              </w:rPr>
              <w:fldChar w:fldCharType="separate"/>
            </w:r>
            <w:r w:rsidRPr="006133EE">
              <w:rPr>
                <w:rFonts w:cstheme="minorHAnsi"/>
              </w:rPr>
              <w:fldChar w:fldCharType="end"/>
            </w:r>
            <w:r w:rsidRPr="006133EE">
              <w:rPr>
                <w:rFonts w:asciiTheme="minorHAnsi" w:hAnsiTheme="minorHAnsi" w:cstheme="minorHAnsi"/>
              </w:rPr>
              <w:t xml:space="preserve"> Input Form     </w:t>
            </w:r>
            <w:r w:rsidRPr="006133EE">
              <w:rPr>
                <w:rFonts w:cstheme="minorHAnsi"/>
              </w:rPr>
              <w:fldChar w:fldCharType="begin">
                <w:ffData>
                  <w:name w:val=""/>
                  <w:enabled/>
                  <w:calcOnExit w:val="0"/>
                  <w:checkBox>
                    <w:sizeAuto/>
                    <w:default w:val="0"/>
                  </w:checkBox>
                </w:ffData>
              </w:fldChar>
            </w:r>
            <w:r w:rsidRPr="006133EE">
              <w:rPr>
                <w:rFonts w:asciiTheme="minorHAnsi" w:hAnsiTheme="minorHAnsi" w:cstheme="minorHAnsi"/>
              </w:rPr>
              <w:instrText xml:space="preserve"> FORMCHECKBOX </w:instrText>
            </w:r>
            <w:r w:rsidRPr="006133EE">
              <w:rPr>
                <w:rFonts w:cstheme="minorHAnsi"/>
              </w:rPr>
            </w:r>
            <w:r w:rsidRPr="006133EE">
              <w:rPr>
                <w:rFonts w:cstheme="minorHAnsi"/>
              </w:rPr>
              <w:fldChar w:fldCharType="separate"/>
            </w:r>
            <w:r w:rsidRPr="006133EE">
              <w:rPr>
                <w:rFonts w:cstheme="minorHAnsi"/>
              </w:rPr>
              <w:fldChar w:fldCharType="end"/>
            </w:r>
            <w:r w:rsidRPr="006133EE">
              <w:rPr>
                <w:rFonts w:asciiTheme="minorHAnsi" w:hAnsiTheme="minorHAnsi" w:cstheme="minorHAnsi"/>
              </w:rPr>
              <w:t xml:space="preserve"> Output Form</w:t>
            </w:r>
          </w:p>
        </w:tc>
      </w:tr>
    </w:tbl>
    <w:p w14:paraId="6363B18C" w14:textId="77777777" w:rsidR="00E62030" w:rsidRPr="006133EE" w:rsidRDefault="00E62030" w:rsidP="00E62030">
      <w:pPr>
        <w:rPr>
          <w:rFonts w:cstheme="minorHAnsi"/>
        </w:rPr>
      </w:pPr>
    </w:p>
    <w:p w14:paraId="029F394E" w14:textId="77777777" w:rsidR="00E62030" w:rsidRPr="006133EE" w:rsidRDefault="00E62030" w:rsidP="00E62030">
      <w:pPr>
        <w:pStyle w:val="Heading3"/>
        <w:ind w:left="360"/>
        <w:rPr>
          <w:rFonts w:asciiTheme="minorHAnsi" w:hAnsiTheme="minorHAnsi" w:cstheme="minorHAnsi"/>
        </w:rPr>
      </w:pPr>
      <w:bookmarkStart w:id="72" w:name="_Toc22651104"/>
      <w:bookmarkStart w:id="73" w:name="_Toc178028339"/>
      <w:r w:rsidRPr="006133EE">
        <w:rPr>
          <w:rFonts w:asciiTheme="minorHAnsi" w:hAnsiTheme="minorHAnsi" w:cstheme="minorHAnsi"/>
        </w:rPr>
        <w:t>Tables Involved</w:t>
      </w:r>
      <w:bookmarkEnd w:id="72"/>
      <w:bookmarkEnd w:id="73"/>
    </w:p>
    <w:p w14:paraId="316618F6" w14:textId="77777777" w:rsidR="00E62030" w:rsidRPr="006133EE" w:rsidRDefault="00E62030" w:rsidP="00E62030">
      <w:pPr>
        <w:rPr>
          <w:rFonts w:cstheme="minorHAnsi"/>
          <w:i/>
          <w:color w:val="0000FF"/>
        </w:rPr>
      </w:pPr>
      <w:r w:rsidRPr="006133EE">
        <w:rPr>
          <w:rFonts w:cstheme="minorHAnsi"/>
          <w:i/>
          <w:color w:val="0000FF"/>
        </w:rPr>
        <w:t xml:space="preserve">List the tables involved. </w:t>
      </w:r>
    </w:p>
    <w:tbl>
      <w:tblPr>
        <w:tblStyle w:val="GridTable1Light"/>
        <w:tblW w:w="5000" w:type="pct"/>
        <w:tblLook w:val="04A0" w:firstRow="1" w:lastRow="0" w:firstColumn="1" w:lastColumn="0" w:noHBand="0" w:noVBand="1"/>
      </w:tblPr>
      <w:tblGrid>
        <w:gridCol w:w="4954"/>
        <w:gridCol w:w="4954"/>
      </w:tblGrid>
      <w:tr w:rsidR="00E62030" w:rsidRPr="006133EE" w14:paraId="4E09505D" w14:textId="77777777" w:rsidTr="00C95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4D874FB"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lastRenderedPageBreak/>
              <w:t>Target Tables Involved</w:t>
            </w:r>
          </w:p>
        </w:tc>
        <w:tc>
          <w:tcPr>
            <w:tcW w:w="2500" w:type="pct"/>
          </w:tcPr>
          <w:p w14:paraId="6F0C82F8"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Table Description</w:t>
            </w:r>
          </w:p>
        </w:tc>
      </w:tr>
      <w:tr w:rsidR="00E62030" w:rsidRPr="006133EE" w14:paraId="6E56A509"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565CEBC1" w14:textId="77777777" w:rsidR="00E62030" w:rsidRPr="006133EE" w:rsidRDefault="00E62030" w:rsidP="006153C7">
            <w:pPr>
              <w:rPr>
                <w:rFonts w:asciiTheme="minorHAnsi" w:hAnsiTheme="minorHAnsi" w:cstheme="minorHAnsi"/>
              </w:rPr>
            </w:pPr>
          </w:p>
        </w:tc>
        <w:tc>
          <w:tcPr>
            <w:tcW w:w="2500" w:type="pct"/>
          </w:tcPr>
          <w:p w14:paraId="45CD4180"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E62030" w:rsidRPr="006133EE" w14:paraId="7C93ED3A" w14:textId="77777777" w:rsidTr="00C95BCA">
        <w:tc>
          <w:tcPr>
            <w:cnfStyle w:val="001000000000" w:firstRow="0" w:lastRow="0" w:firstColumn="1" w:lastColumn="0" w:oddVBand="0" w:evenVBand="0" w:oddHBand="0" w:evenHBand="0" w:firstRowFirstColumn="0" w:firstRowLastColumn="0" w:lastRowFirstColumn="0" w:lastRowLastColumn="0"/>
            <w:tcW w:w="2500" w:type="pct"/>
          </w:tcPr>
          <w:p w14:paraId="0D064CCC" w14:textId="77777777" w:rsidR="00E62030" w:rsidRPr="006133EE" w:rsidRDefault="00E62030" w:rsidP="006153C7">
            <w:pPr>
              <w:rPr>
                <w:rFonts w:asciiTheme="minorHAnsi" w:hAnsiTheme="minorHAnsi" w:cstheme="minorHAnsi"/>
              </w:rPr>
            </w:pPr>
          </w:p>
        </w:tc>
        <w:tc>
          <w:tcPr>
            <w:tcW w:w="2500" w:type="pct"/>
          </w:tcPr>
          <w:p w14:paraId="45BCF1C5"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5200C208" w14:textId="77777777" w:rsidR="00E62030" w:rsidRPr="006133EE" w:rsidRDefault="00E62030" w:rsidP="00E62030">
      <w:pPr>
        <w:rPr>
          <w:rFonts w:cstheme="minorHAnsi"/>
        </w:rPr>
      </w:pPr>
    </w:p>
    <w:p w14:paraId="02207F68" w14:textId="77777777" w:rsidR="00E62030" w:rsidRPr="006133EE" w:rsidRDefault="00E62030" w:rsidP="00E62030">
      <w:pPr>
        <w:pStyle w:val="Heading3"/>
        <w:ind w:left="360"/>
        <w:rPr>
          <w:rFonts w:asciiTheme="minorHAnsi" w:hAnsiTheme="minorHAnsi" w:cstheme="minorHAnsi"/>
        </w:rPr>
      </w:pPr>
      <w:bookmarkStart w:id="74" w:name="_Toc22651105"/>
      <w:bookmarkStart w:id="75" w:name="_Toc178028340"/>
      <w:r w:rsidRPr="006133EE">
        <w:rPr>
          <w:rFonts w:asciiTheme="minorHAnsi" w:hAnsiTheme="minorHAnsi" w:cstheme="minorHAnsi"/>
        </w:rPr>
        <w:t>Design of Desired Form – Layout Set</w:t>
      </w:r>
      <w:bookmarkEnd w:id="74"/>
      <w:bookmarkEnd w:id="75"/>
    </w:p>
    <w:p w14:paraId="33C46BBC" w14:textId="77777777" w:rsidR="00E62030" w:rsidRPr="006133EE" w:rsidRDefault="00E62030" w:rsidP="00E62030">
      <w:pPr>
        <w:rPr>
          <w:rFonts w:cstheme="minorHAnsi"/>
          <w:i/>
          <w:color w:val="0000FF"/>
        </w:rPr>
      </w:pPr>
      <w:r w:rsidRPr="006133EE">
        <w:rPr>
          <w:rFonts w:cstheme="minorHAnsi"/>
          <w:i/>
          <w:color w:val="0000FF"/>
        </w:rPr>
        <w:t>Specify the default layout set if available.</w:t>
      </w:r>
    </w:p>
    <w:p w14:paraId="1165D28F" w14:textId="77777777" w:rsidR="00E62030" w:rsidRPr="006133EE" w:rsidRDefault="00E62030" w:rsidP="00E62030">
      <w:pPr>
        <w:rPr>
          <w:rFonts w:cstheme="minorHAnsi"/>
        </w:rPr>
      </w:pPr>
    </w:p>
    <w:p w14:paraId="0A4B7877" w14:textId="77777777" w:rsidR="00E62030" w:rsidRPr="006133EE" w:rsidRDefault="00E62030" w:rsidP="00E62030">
      <w:pPr>
        <w:pStyle w:val="Heading3"/>
        <w:ind w:left="360"/>
        <w:rPr>
          <w:rFonts w:asciiTheme="minorHAnsi" w:hAnsiTheme="minorHAnsi" w:cstheme="minorHAnsi"/>
        </w:rPr>
      </w:pPr>
      <w:bookmarkStart w:id="76" w:name="_Toc22651106"/>
      <w:bookmarkStart w:id="77" w:name="_Toc178028341"/>
      <w:r w:rsidRPr="006133EE">
        <w:rPr>
          <w:rFonts w:asciiTheme="minorHAnsi" w:hAnsiTheme="minorHAnsi" w:cstheme="minorHAnsi"/>
        </w:rPr>
        <w:t>Standard Form Model</w:t>
      </w:r>
      <w:bookmarkEnd w:id="76"/>
      <w:bookmarkEnd w:id="77"/>
    </w:p>
    <w:p w14:paraId="0C592FC5" w14:textId="77777777" w:rsidR="00E62030" w:rsidRPr="006133EE" w:rsidRDefault="00E62030" w:rsidP="00E62030">
      <w:pPr>
        <w:rPr>
          <w:rFonts w:cstheme="minorHAnsi"/>
          <w:i/>
          <w:color w:val="0000FF"/>
        </w:rPr>
      </w:pPr>
      <w:r w:rsidRPr="006133EE">
        <w:rPr>
          <w:rFonts w:cstheme="minorHAnsi"/>
          <w:i/>
          <w:color w:val="0000FF"/>
        </w:rPr>
        <w:t xml:space="preserve">Attach copy of existing form as sample. Explain the </w:t>
      </w:r>
      <w:proofErr w:type="gramStart"/>
      <w:r w:rsidRPr="006133EE">
        <w:rPr>
          <w:rFonts w:cstheme="minorHAnsi"/>
          <w:i/>
          <w:color w:val="0000FF"/>
        </w:rPr>
        <w:t>detail</w:t>
      </w:r>
      <w:proofErr w:type="gramEnd"/>
      <w:r w:rsidRPr="006133EE">
        <w:rPr>
          <w:rFonts w:cstheme="minorHAnsi"/>
          <w:i/>
          <w:color w:val="0000FF"/>
        </w:rPr>
        <w:t xml:space="preserve"> requirement for the layout and include a link to </w:t>
      </w:r>
      <w:proofErr w:type="gramStart"/>
      <w:r w:rsidRPr="006133EE">
        <w:rPr>
          <w:rFonts w:cstheme="minorHAnsi"/>
          <w:i/>
          <w:color w:val="0000FF"/>
        </w:rPr>
        <w:t>mock up</w:t>
      </w:r>
      <w:proofErr w:type="gramEnd"/>
      <w:r w:rsidRPr="006133EE">
        <w:rPr>
          <w:rFonts w:cstheme="minorHAnsi"/>
          <w:i/>
          <w:color w:val="0000FF"/>
        </w:rPr>
        <w:t>.</w:t>
      </w:r>
    </w:p>
    <w:p w14:paraId="548A576E" w14:textId="77777777" w:rsidR="00E62030" w:rsidRPr="006133EE" w:rsidRDefault="00E62030" w:rsidP="00E62030">
      <w:pPr>
        <w:rPr>
          <w:rFonts w:cstheme="minorHAnsi"/>
          <w:i/>
          <w:color w:val="0000FF"/>
        </w:rPr>
      </w:pPr>
      <w:r w:rsidRPr="006133EE">
        <w:rPr>
          <w:rFonts w:cstheme="minorHAnsi"/>
          <w:i/>
          <w:color w:val="0000FF"/>
        </w:rPr>
        <w:t>If this form is a copy of a standard form or if there is a model in the legacy system, include the copy here. Include the name of the standard form and path/transaction where it is in the system.</w:t>
      </w:r>
    </w:p>
    <w:p w14:paraId="5A490002" w14:textId="77777777" w:rsidR="00E62030" w:rsidRPr="006133EE" w:rsidRDefault="00E62030" w:rsidP="00E62030">
      <w:pPr>
        <w:rPr>
          <w:rFonts w:cstheme="minorHAnsi"/>
        </w:rPr>
      </w:pPr>
    </w:p>
    <w:p w14:paraId="3D923FE4" w14:textId="77777777" w:rsidR="00E62030" w:rsidRPr="006133EE" w:rsidRDefault="00E62030" w:rsidP="00E62030">
      <w:pPr>
        <w:pStyle w:val="Heading3"/>
        <w:ind w:left="360"/>
        <w:rPr>
          <w:rFonts w:asciiTheme="minorHAnsi" w:hAnsiTheme="minorHAnsi" w:cstheme="minorHAnsi"/>
        </w:rPr>
      </w:pPr>
      <w:bookmarkStart w:id="78" w:name="_Toc22651107"/>
      <w:bookmarkStart w:id="79" w:name="_Toc178028342"/>
      <w:r w:rsidRPr="006133EE">
        <w:rPr>
          <w:rFonts w:asciiTheme="minorHAnsi" w:hAnsiTheme="minorHAnsi" w:cstheme="minorHAnsi"/>
        </w:rPr>
        <w:t>Desired output</w:t>
      </w:r>
      <w:bookmarkEnd w:id="78"/>
      <w:bookmarkEnd w:id="79"/>
    </w:p>
    <w:p w14:paraId="2EA9EEA3" w14:textId="77777777" w:rsidR="00E62030" w:rsidRPr="006133EE" w:rsidRDefault="00E62030" w:rsidP="00E62030">
      <w:pPr>
        <w:rPr>
          <w:rFonts w:cstheme="minorHAnsi"/>
          <w:i/>
          <w:color w:val="0000FF"/>
        </w:rPr>
      </w:pPr>
      <w:r w:rsidRPr="006133EE">
        <w:rPr>
          <w:rFonts w:cstheme="minorHAnsi"/>
          <w:i/>
          <w:color w:val="0000FF"/>
        </w:rPr>
        <w:t>Give a pictorial view of the desired output.</w:t>
      </w:r>
    </w:p>
    <w:p w14:paraId="4834B0C4" w14:textId="77777777" w:rsidR="00E62030" w:rsidRPr="006133EE" w:rsidRDefault="00E62030" w:rsidP="00E62030">
      <w:pPr>
        <w:rPr>
          <w:rFonts w:cstheme="minorHAnsi"/>
        </w:rPr>
      </w:pPr>
    </w:p>
    <w:p w14:paraId="286E28F8" w14:textId="77777777" w:rsidR="00E62030" w:rsidRPr="006133EE" w:rsidRDefault="00E62030" w:rsidP="00E62030">
      <w:pPr>
        <w:pStyle w:val="Heading3"/>
        <w:ind w:left="360"/>
        <w:rPr>
          <w:rFonts w:asciiTheme="minorHAnsi" w:hAnsiTheme="minorHAnsi" w:cstheme="minorHAnsi"/>
        </w:rPr>
      </w:pPr>
      <w:bookmarkStart w:id="80" w:name="_Toc22651108"/>
      <w:bookmarkStart w:id="81" w:name="_Toc178028343"/>
      <w:r w:rsidRPr="006133EE">
        <w:rPr>
          <w:rFonts w:asciiTheme="minorHAnsi" w:hAnsiTheme="minorHAnsi" w:cstheme="minorHAnsi"/>
        </w:rPr>
        <w:t>Form Regulations</w:t>
      </w:r>
      <w:bookmarkEnd w:id="80"/>
      <w:bookmarkEnd w:id="81"/>
    </w:p>
    <w:p w14:paraId="25267CCD" w14:textId="77777777" w:rsidR="00E62030" w:rsidRPr="006133EE" w:rsidRDefault="00E62030" w:rsidP="00E62030">
      <w:pPr>
        <w:rPr>
          <w:rFonts w:cstheme="minorHAnsi"/>
          <w:i/>
          <w:color w:val="0000FF"/>
        </w:rPr>
      </w:pPr>
      <w:r w:rsidRPr="006133EE">
        <w:rPr>
          <w:rFonts w:cstheme="minorHAnsi"/>
          <w:i/>
          <w:color w:val="0000FF"/>
        </w:rPr>
        <w:t>Document any industry standard regulations for forms (bar code types, etc.)</w:t>
      </w:r>
    </w:p>
    <w:p w14:paraId="508E7B9F" w14:textId="77777777" w:rsidR="00E62030" w:rsidRPr="006133EE" w:rsidRDefault="00E62030" w:rsidP="00E62030">
      <w:pPr>
        <w:rPr>
          <w:rFonts w:cstheme="minorHAnsi"/>
        </w:rPr>
      </w:pPr>
    </w:p>
    <w:p w14:paraId="0529509E" w14:textId="77777777" w:rsidR="00E62030" w:rsidRPr="006133EE" w:rsidRDefault="00E62030" w:rsidP="00E62030">
      <w:pPr>
        <w:pStyle w:val="Heading3"/>
        <w:ind w:left="360"/>
        <w:rPr>
          <w:rFonts w:asciiTheme="minorHAnsi" w:hAnsiTheme="minorHAnsi" w:cstheme="minorHAnsi"/>
        </w:rPr>
      </w:pPr>
      <w:bookmarkStart w:id="82" w:name="_Toc22651109"/>
      <w:bookmarkStart w:id="83" w:name="_Toc178028344"/>
      <w:r w:rsidRPr="006133EE">
        <w:rPr>
          <w:rFonts w:asciiTheme="minorHAnsi" w:hAnsiTheme="minorHAnsi" w:cstheme="minorHAnsi"/>
        </w:rPr>
        <w:t>Printer Requirements</w:t>
      </w:r>
      <w:bookmarkEnd w:id="82"/>
      <w:bookmarkEnd w:id="83"/>
    </w:p>
    <w:p w14:paraId="1D066650" w14:textId="77777777" w:rsidR="00E62030" w:rsidRPr="006133EE" w:rsidRDefault="00E62030" w:rsidP="00E62030">
      <w:pPr>
        <w:rPr>
          <w:rFonts w:cstheme="minorHAnsi"/>
          <w:i/>
          <w:color w:val="0000FF"/>
        </w:rPr>
      </w:pPr>
      <w:r w:rsidRPr="006133EE">
        <w:rPr>
          <w:rFonts w:cstheme="minorHAnsi"/>
          <w:i/>
          <w:color w:val="0000FF"/>
        </w:rPr>
        <w:t>Duplex Printing, label printing, label dimensions, standard, etc.</w:t>
      </w:r>
    </w:p>
    <w:p w14:paraId="198FC549" w14:textId="77777777" w:rsidR="00E62030" w:rsidRPr="006133EE" w:rsidRDefault="00E62030" w:rsidP="00E62030">
      <w:pPr>
        <w:rPr>
          <w:rFonts w:cstheme="minorHAnsi"/>
        </w:rPr>
      </w:pPr>
    </w:p>
    <w:p w14:paraId="0E5EF4EA" w14:textId="7F43D66D" w:rsidR="00745E22" w:rsidRPr="006133EE" w:rsidRDefault="00745E22" w:rsidP="00EE4E43">
      <w:pPr>
        <w:pStyle w:val="Heading3"/>
        <w:ind w:left="1701" w:hanging="1710"/>
        <w:rPr>
          <w:rFonts w:asciiTheme="minorHAnsi" w:hAnsiTheme="minorHAnsi" w:cstheme="minorHAnsi"/>
        </w:rPr>
      </w:pPr>
      <w:bookmarkStart w:id="84" w:name="_Toc178028345"/>
      <w:bookmarkStart w:id="85" w:name="_Toc22651110"/>
      <w:r w:rsidRPr="006133EE">
        <w:rPr>
          <w:rFonts w:asciiTheme="minorHAnsi" w:hAnsiTheme="minorHAnsi" w:cstheme="minorHAnsi"/>
        </w:rPr>
        <w:t>Technical Specifications</w:t>
      </w:r>
      <w:bookmarkEnd w:id="84"/>
    </w:p>
    <w:p w14:paraId="1E5A12A0" w14:textId="77777777" w:rsidR="00ED2108" w:rsidRPr="006133EE" w:rsidRDefault="00ED2108" w:rsidP="00ED2108">
      <w:pPr>
        <w:rPr>
          <w:rFonts w:cstheme="minorHAnsi"/>
        </w:rPr>
      </w:pPr>
    </w:p>
    <w:p w14:paraId="3B903A2A" w14:textId="77777777" w:rsidR="00E62030" w:rsidRPr="006133EE" w:rsidRDefault="00E62030" w:rsidP="003914F5">
      <w:pPr>
        <w:pStyle w:val="Heading2"/>
        <w:ind w:left="142" w:hanging="284"/>
        <w:rPr>
          <w:rFonts w:asciiTheme="minorHAnsi" w:hAnsiTheme="minorHAnsi" w:cstheme="minorHAnsi"/>
          <w:highlight w:val="yellow"/>
        </w:rPr>
      </w:pPr>
      <w:bookmarkStart w:id="86" w:name="_Toc178028346"/>
      <w:r w:rsidRPr="006133EE">
        <w:rPr>
          <w:rFonts w:asciiTheme="minorHAnsi" w:hAnsiTheme="minorHAnsi" w:cstheme="minorHAnsi"/>
          <w:highlight w:val="yellow"/>
        </w:rPr>
        <w:t>Workflow</w:t>
      </w:r>
      <w:bookmarkEnd w:id="85"/>
      <w:bookmarkEnd w:id="86"/>
    </w:p>
    <w:p w14:paraId="27144363" w14:textId="77777777" w:rsidR="00E62030" w:rsidRPr="006133EE" w:rsidRDefault="00E62030" w:rsidP="00E62030">
      <w:pPr>
        <w:pStyle w:val="Heading3"/>
        <w:ind w:left="360"/>
        <w:rPr>
          <w:rFonts w:asciiTheme="minorHAnsi" w:hAnsiTheme="minorHAnsi" w:cstheme="minorHAnsi"/>
        </w:rPr>
      </w:pPr>
      <w:bookmarkStart w:id="87" w:name="_Toc22651111"/>
      <w:bookmarkStart w:id="88" w:name="_Toc178028347"/>
      <w:r w:rsidRPr="006133EE">
        <w:rPr>
          <w:rFonts w:asciiTheme="minorHAnsi" w:hAnsiTheme="minorHAnsi" w:cstheme="minorHAnsi"/>
        </w:rPr>
        <w:t>General Information</w:t>
      </w:r>
      <w:bookmarkEnd w:id="87"/>
      <w:bookmarkEnd w:id="88"/>
    </w:p>
    <w:p w14:paraId="4F69F68B" w14:textId="77777777" w:rsidR="00E62030" w:rsidRPr="006133EE" w:rsidRDefault="00E62030" w:rsidP="00E62030">
      <w:pPr>
        <w:rPr>
          <w:rFonts w:cstheme="minorHAnsi"/>
          <w:i/>
          <w:color w:val="0000FF"/>
        </w:rPr>
      </w:pPr>
      <w:r w:rsidRPr="006133EE">
        <w:rPr>
          <w:rFonts w:cstheme="minorHAnsi"/>
          <w:i/>
          <w:color w:val="0000FF"/>
        </w:rPr>
        <w:t xml:space="preserve">Provide workflow information. Add or remove content as needed. </w:t>
      </w:r>
    </w:p>
    <w:p w14:paraId="2F241A93" w14:textId="77777777" w:rsidR="00E62030" w:rsidRPr="006133EE" w:rsidRDefault="00E62030" w:rsidP="00E62030">
      <w:pPr>
        <w:pStyle w:val="Caption"/>
        <w:rPr>
          <w:rFonts w:asciiTheme="minorHAnsi" w:hAnsiTheme="minorHAnsi" w:cstheme="minorHAnsi"/>
        </w:rPr>
      </w:pPr>
      <w:r w:rsidRPr="006133EE">
        <w:rPr>
          <w:rFonts w:asciiTheme="minorHAnsi" w:hAnsiTheme="minorHAnsi" w:cstheme="minorHAnsi"/>
        </w:rPr>
        <w:lastRenderedPageBreak/>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16</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15</w:t>
      </w:r>
      <w:r w:rsidRPr="006133EE">
        <w:rPr>
          <w:rFonts w:asciiTheme="minorHAnsi" w:hAnsiTheme="minorHAnsi" w:cstheme="minorHAnsi"/>
        </w:rPr>
        <w:fldChar w:fldCharType="end"/>
      </w:r>
      <w:r w:rsidRPr="006133EE">
        <w:rPr>
          <w:rFonts w:asciiTheme="minorHAnsi" w:hAnsiTheme="minorHAnsi" w:cstheme="minorHAnsi"/>
        </w:rPr>
        <w:t>: General Information</w:t>
      </w:r>
    </w:p>
    <w:tbl>
      <w:tblPr>
        <w:tblStyle w:val="GridTable1Light"/>
        <w:tblW w:w="5000" w:type="pct"/>
        <w:tblLook w:val="04A0" w:firstRow="1" w:lastRow="0" w:firstColumn="1" w:lastColumn="0" w:noHBand="0" w:noVBand="1"/>
      </w:tblPr>
      <w:tblGrid>
        <w:gridCol w:w="3714"/>
        <w:gridCol w:w="6194"/>
      </w:tblGrid>
      <w:tr w:rsidR="00E62030" w:rsidRPr="006133EE" w14:paraId="110A2FCF"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4" w:type="pct"/>
          </w:tcPr>
          <w:p w14:paraId="171C3858" w14:textId="77777777" w:rsidR="00E62030" w:rsidRPr="006133EE" w:rsidRDefault="00E62030" w:rsidP="006153C7">
            <w:pPr>
              <w:rPr>
                <w:rFonts w:asciiTheme="minorHAnsi" w:hAnsiTheme="minorHAnsi" w:cstheme="minorHAnsi"/>
              </w:rPr>
            </w:pPr>
            <w:r w:rsidRPr="006133EE">
              <w:rPr>
                <w:rFonts w:asciiTheme="minorHAnsi" w:hAnsiTheme="minorHAnsi" w:cstheme="minorHAnsi"/>
              </w:rPr>
              <w:t>Item</w:t>
            </w:r>
          </w:p>
        </w:tc>
        <w:tc>
          <w:tcPr>
            <w:tcW w:w="3126" w:type="pct"/>
          </w:tcPr>
          <w:p w14:paraId="30AA51A0" w14:textId="77777777" w:rsidR="00E62030" w:rsidRPr="006133EE" w:rsidRDefault="00E62030" w:rsidP="006153C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33EE">
              <w:rPr>
                <w:rFonts w:asciiTheme="minorHAnsi" w:hAnsiTheme="minorHAnsi" w:cstheme="minorHAnsi"/>
              </w:rPr>
              <w:t>Description</w:t>
            </w:r>
          </w:p>
        </w:tc>
      </w:tr>
      <w:tr w:rsidR="00E62030" w:rsidRPr="006133EE" w14:paraId="5A72B9FD" w14:textId="77777777" w:rsidTr="00C95BCA">
        <w:tc>
          <w:tcPr>
            <w:cnfStyle w:val="001000000000" w:firstRow="0" w:lastRow="0" w:firstColumn="1" w:lastColumn="0" w:oddVBand="0" w:evenVBand="0" w:oddHBand="0" w:evenHBand="0" w:firstRowFirstColumn="0" w:firstRowLastColumn="0" w:lastRowFirstColumn="0" w:lastRowLastColumn="0"/>
            <w:tcW w:w="1874" w:type="pct"/>
          </w:tcPr>
          <w:p w14:paraId="4ED8D304" w14:textId="77777777" w:rsidR="00E62030" w:rsidRPr="006133EE" w:rsidRDefault="00E62030" w:rsidP="006153C7">
            <w:pPr>
              <w:tabs>
                <w:tab w:val="left" w:pos="1395"/>
              </w:tabs>
              <w:rPr>
                <w:rFonts w:asciiTheme="minorHAnsi" w:hAnsiTheme="minorHAnsi" w:cstheme="minorHAnsi"/>
                <w:b w:val="0"/>
              </w:rPr>
            </w:pPr>
            <w:r w:rsidRPr="006133EE">
              <w:rPr>
                <w:rFonts w:asciiTheme="minorHAnsi" w:hAnsiTheme="minorHAnsi" w:cstheme="minorHAnsi"/>
                <w:b w:val="0"/>
              </w:rPr>
              <w:t>Transaction(s) that Trigger Workflows</w:t>
            </w:r>
          </w:p>
        </w:tc>
        <w:tc>
          <w:tcPr>
            <w:tcW w:w="3126" w:type="pct"/>
          </w:tcPr>
          <w:p w14:paraId="0A6AD55F" w14:textId="77777777" w:rsidR="006133EE" w:rsidRPr="006133EE" w:rsidRDefault="006133EE" w:rsidP="006133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20"/>
              </w:rPr>
            </w:pPr>
            <w:r w:rsidRPr="006133EE">
              <w:rPr>
                <w:rFonts w:asciiTheme="minorHAnsi" w:hAnsiTheme="minorHAnsi" w:cstheme="minorHAnsi"/>
                <w:sz w:val="18"/>
                <w:szCs w:val="20"/>
              </w:rPr>
              <w:t>FB50 – Post general Journal Entries</w:t>
            </w:r>
          </w:p>
          <w:p w14:paraId="3F886212" w14:textId="77777777" w:rsidR="006133EE" w:rsidRPr="006133EE" w:rsidRDefault="006133EE" w:rsidP="006133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20"/>
              </w:rPr>
            </w:pPr>
            <w:r w:rsidRPr="006133EE">
              <w:rPr>
                <w:rFonts w:asciiTheme="minorHAnsi" w:hAnsiTheme="minorHAnsi" w:cstheme="minorHAnsi"/>
                <w:sz w:val="18"/>
                <w:szCs w:val="20"/>
              </w:rPr>
              <w:t>FB50L – Post General entries for ledger group</w:t>
            </w:r>
          </w:p>
          <w:p w14:paraId="6E272E18" w14:textId="77777777" w:rsidR="006133EE" w:rsidRPr="006133EE" w:rsidRDefault="006133EE" w:rsidP="006133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20"/>
              </w:rPr>
            </w:pPr>
            <w:r w:rsidRPr="006133EE">
              <w:rPr>
                <w:rFonts w:asciiTheme="minorHAnsi" w:hAnsiTheme="minorHAnsi" w:cstheme="minorHAnsi"/>
                <w:sz w:val="18"/>
                <w:szCs w:val="20"/>
              </w:rPr>
              <w:t>FB60/65 – Manage Supplier Invoice</w:t>
            </w:r>
          </w:p>
          <w:p w14:paraId="70203B96" w14:textId="77777777" w:rsidR="006133EE" w:rsidRPr="006133EE" w:rsidRDefault="006133EE" w:rsidP="006133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20"/>
              </w:rPr>
            </w:pPr>
            <w:r w:rsidRPr="006133EE">
              <w:rPr>
                <w:rFonts w:asciiTheme="minorHAnsi" w:hAnsiTheme="minorHAnsi" w:cstheme="minorHAnsi"/>
                <w:sz w:val="18"/>
                <w:szCs w:val="20"/>
              </w:rPr>
              <w:t>FB70 – Create Outgoing invoices</w:t>
            </w:r>
          </w:p>
          <w:p w14:paraId="1F9AE6D9" w14:textId="77777777" w:rsidR="006133EE" w:rsidRPr="006133EE" w:rsidRDefault="006133EE" w:rsidP="006133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20"/>
              </w:rPr>
            </w:pPr>
            <w:r w:rsidRPr="006133EE">
              <w:rPr>
                <w:rFonts w:asciiTheme="minorHAnsi" w:hAnsiTheme="minorHAnsi" w:cstheme="minorHAnsi"/>
                <w:sz w:val="18"/>
                <w:szCs w:val="20"/>
              </w:rPr>
              <w:t>FB75 – Manage Credit Memo Requests</w:t>
            </w:r>
          </w:p>
          <w:p w14:paraId="6F2430D8" w14:textId="77777777" w:rsidR="00E62030" w:rsidRPr="006133EE" w:rsidRDefault="00E62030" w:rsidP="006153C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2140F70B" w14:textId="77777777" w:rsidR="00E62030" w:rsidRPr="006133EE" w:rsidRDefault="00E62030" w:rsidP="00E62030">
      <w:pPr>
        <w:rPr>
          <w:rFonts w:cstheme="minorHAnsi"/>
        </w:rPr>
      </w:pPr>
    </w:p>
    <w:p w14:paraId="5452142C" w14:textId="77777777" w:rsidR="00E62030" w:rsidRPr="006133EE" w:rsidRDefault="00E62030" w:rsidP="00E62030">
      <w:pPr>
        <w:pStyle w:val="Heading3"/>
        <w:ind w:left="360"/>
        <w:rPr>
          <w:rFonts w:asciiTheme="minorHAnsi" w:hAnsiTheme="minorHAnsi" w:cstheme="minorHAnsi"/>
        </w:rPr>
      </w:pPr>
      <w:bookmarkStart w:id="89" w:name="_Toc22651112"/>
      <w:bookmarkStart w:id="90" w:name="_Toc178028348"/>
      <w:r w:rsidRPr="006133EE">
        <w:rPr>
          <w:rFonts w:asciiTheme="minorHAnsi" w:hAnsiTheme="minorHAnsi" w:cstheme="minorHAnsi"/>
        </w:rPr>
        <w:t>Flow Diagram</w:t>
      </w:r>
      <w:bookmarkEnd w:id="89"/>
      <w:bookmarkEnd w:id="90"/>
    </w:p>
    <w:p w14:paraId="6BDCB825" w14:textId="77777777" w:rsidR="00E62030" w:rsidRPr="006133EE" w:rsidRDefault="00E62030" w:rsidP="00E62030">
      <w:pPr>
        <w:rPr>
          <w:rFonts w:cstheme="minorHAnsi"/>
        </w:rPr>
      </w:pPr>
      <w:r w:rsidRPr="006133EE">
        <w:rPr>
          <w:rFonts w:cstheme="minorHAnsi"/>
          <w:i/>
          <w:color w:val="0000FF"/>
        </w:rPr>
        <w:t>Include the flow diagram.</w:t>
      </w:r>
    </w:p>
    <w:p w14:paraId="4CAAA8F6" w14:textId="78EF2A99" w:rsidR="00FD2496" w:rsidRPr="006133EE" w:rsidRDefault="00FD2496" w:rsidP="009B3D2C">
      <w:pPr>
        <w:pStyle w:val="Heading3"/>
        <w:ind w:left="1418" w:hanging="1418"/>
        <w:rPr>
          <w:rFonts w:asciiTheme="minorHAnsi" w:hAnsiTheme="minorHAnsi" w:cstheme="minorHAnsi"/>
        </w:rPr>
      </w:pPr>
      <w:bookmarkStart w:id="91" w:name="_Toc178028349"/>
      <w:r w:rsidRPr="006133EE">
        <w:rPr>
          <w:rFonts w:asciiTheme="minorHAnsi" w:hAnsiTheme="minorHAnsi" w:cstheme="minorHAnsi"/>
        </w:rPr>
        <w:t>Technical Specifications</w:t>
      </w:r>
      <w:bookmarkEnd w:id="91"/>
    </w:p>
    <w:p w14:paraId="7E35C718" w14:textId="5F032818" w:rsidR="006C266D" w:rsidRPr="006C266D" w:rsidRDefault="006C266D" w:rsidP="000707EE">
      <w:pPr>
        <w:numPr>
          <w:ilvl w:val="0"/>
          <w:numId w:val="8"/>
        </w:numPr>
        <w:rPr>
          <w:rFonts w:cstheme="minorHAnsi"/>
        </w:rPr>
      </w:pPr>
      <w:r>
        <w:rPr>
          <w:rFonts w:cstheme="minorHAnsi"/>
        </w:rPr>
        <w:t xml:space="preserve">Standard Park and Post workflow process will be used to address the business </w:t>
      </w:r>
      <w:r w:rsidR="003C23DB">
        <w:rPr>
          <w:rFonts w:cstheme="minorHAnsi"/>
        </w:rPr>
        <w:t>requirement;</w:t>
      </w:r>
      <w:r>
        <w:rPr>
          <w:rFonts w:cstheme="minorHAnsi"/>
        </w:rPr>
        <w:t xml:space="preserve"> </w:t>
      </w:r>
      <w:r w:rsidR="003C23DB">
        <w:rPr>
          <w:rFonts w:cstheme="minorHAnsi"/>
        </w:rPr>
        <w:t>however,</w:t>
      </w:r>
      <w:r>
        <w:rPr>
          <w:rFonts w:cstheme="minorHAnsi"/>
        </w:rPr>
        <w:t xml:space="preserve"> </w:t>
      </w:r>
      <w:r w:rsidR="00817E5E">
        <w:rPr>
          <w:rFonts w:cstheme="minorHAnsi"/>
        </w:rPr>
        <w:t xml:space="preserve">enhancement would have to be </w:t>
      </w:r>
      <w:r w:rsidR="003C23DB">
        <w:rPr>
          <w:rFonts w:cstheme="minorHAnsi"/>
        </w:rPr>
        <w:t>made</w:t>
      </w:r>
      <w:r w:rsidR="00817E5E">
        <w:rPr>
          <w:rFonts w:cstheme="minorHAnsi"/>
        </w:rPr>
        <w:t xml:space="preserve"> for agent determination </w:t>
      </w:r>
      <w:r w:rsidR="003C23DB">
        <w:rPr>
          <w:rFonts w:cstheme="minorHAnsi"/>
        </w:rPr>
        <w:t>based on profit center, document type, requestor etc.</w:t>
      </w:r>
    </w:p>
    <w:p w14:paraId="4EEBA13F" w14:textId="581179B4" w:rsidR="006C266D" w:rsidRPr="006C266D" w:rsidRDefault="003C23DB" w:rsidP="000707EE">
      <w:pPr>
        <w:numPr>
          <w:ilvl w:val="0"/>
          <w:numId w:val="8"/>
        </w:numPr>
        <w:rPr>
          <w:rFonts w:cstheme="minorHAnsi"/>
        </w:rPr>
      </w:pPr>
      <w:r>
        <w:rPr>
          <w:rFonts w:cstheme="minorHAnsi"/>
          <w:lang w:val="en-IN"/>
        </w:rPr>
        <w:t xml:space="preserve">Once document is parked, </w:t>
      </w:r>
      <w:r w:rsidRPr="006C266D">
        <w:rPr>
          <w:rFonts w:cstheme="minorHAnsi"/>
          <w:lang w:val="en-IN"/>
        </w:rPr>
        <w:t>workflow</w:t>
      </w:r>
      <w:r w:rsidR="006C266D" w:rsidRPr="006C266D">
        <w:rPr>
          <w:rFonts w:cstheme="minorHAnsi"/>
          <w:lang w:val="en-IN"/>
        </w:rPr>
        <w:t xml:space="preserve"> will be trigger</w:t>
      </w:r>
      <w:r>
        <w:rPr>
          <w:rFonts w:cstheme="minorHAnsi"/>
          <w:lang w:val="en-IN"/>
        </w:rPr>
        <w:t>ed</w:t>
      </w:r>
      <w:r w:rsidR="006C266D" w:rsidRPr="006C266D">
        <w:rPr>
          <w:rFonts w:cstheme="minorHAnsi"/>
          <w:lang w:val="en-IN"/>
        </w:rPr>
        <w:t xml:space="preserve"> to the respective approver based on HR mini master mapping or SAP custom table".  Details about integration with SF and fetching of approver will be added here once the discussion with SF team is concluded.</w:t>
      </w:r>
      <w:r w:rsidR="006C266D" w:rsidRPr="006C266D">
        <w:rPr>
          <w:rFonts w:cstheme="minorHAnsi"/>
        </w:rPr>
        <w:t> </w:t>
      </w:r>
    </w:p>
    <w:p w14:paraId="4095CEEB" w14:textId="67325482" w:rsidR="006C266D" w:rsidRPr="006C266D" w:rsidRDefault="006C266D" w:rsidP="000707EE">
      <w:pPr>
        <w:numPr>
          <w:ilvl w:val="0"/>
          <w:numId w:val="9"/>
        </w:numPr>
        <w:rPr>
          <w:rFonts w:cstheme="minorHAnsi"/>
        </w:rPr>
      </w:pPr>
      <w:r w:rsidRPr="006C266D">
        <w:rPr>
          <w:rFonts w:cstheme="minorHAnsi"/>
          <w:lang w:val="en-IN"/>
        </w:rPr>
        <w:t>If in case SAP custom table need to be created it will contain following fields</w:t>
      </w:r>
      <w:r w:rsidRPr="006C266D">
        <w:rPr>
          <w:rFonts w:cstheme="minorHAnsi"/>
        </w:rPr>
        <w:t> </w:t>
      </w:r>
      <w:r w:rsidR="00FB0A80">
        <w:rPr>
          <w:rFonts w:cstheme="minorHAnsi"/>
        </w:rPr>
        <w:t>(</w:t>
      </w:r>
      <w:proofErr w:type="spellStart"/>
      <w:r w:rsidR="00FB0A80">
        <w:rPr>
          <w:rFonts w:cstheme="minorHAnsi"/>
        </w:rPr>
        <w:t>ZFI_Approver</w:t>
      </w:r>
      <w:proofErr w:type="spellEnd"/>
      <w:r w:rsidR="00FB0A80">
        <w:rPr>
          <w:rFonts w:cstheme="minorHAnsi"/>
        </w:rPr>
        <w:t>)</w:t>
      </w:r>
      <w:r w:rsidR="0020264D">
        <w:rPr>
          <w:rFonts w:cstheme="minorHAnsi"/>
        </w:rPr>
        <w:t>. It will be created as a maintainable table</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1830"/>
        <w:gridCol w:w="1830"/>
        <w:gridCol w:w="1830"/>
        <w:gridCol w:w="1830"/>
      </w:tblGrid>
      <w:tr w:rsidR="006C266D" w:rsidRPr="006C266D" w14:paraId="5024B83D" w14:textId="77777777" w:rsidTr="006C266D">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E2FEFD4" w14:textId="77777777" w:rsidR="006C266D" w:rsidRPr="006C266D" w:rsidRDefault="006C266D" w:rsidP="006C266D">
            <w:pPr>
              <w:rPr>
                <w:rFonts w:cstheme="minorHAnsi"/>
              </w:rPr>
            </w:pPr>
            <w:r w:rsidRPr="006C266D">
              <w:rPr>
                <w:rFonts w:cstheme="minorHAnsi"/>
                <w:b/>
                <w:bCs/>
                <w:lang w:val="en-IN"/>
              </w:rPr>
              <w:t>Field Name </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010656B" w14:textId="77777777" w:rsidR="006C266D" w:rsidRPr="006C266D" w:rsidRDefault="006C266D" w:rsidP="006C266D">
            <w:pPr>
              <w:rPr>
                <w:rFonts w:cstheme="minorHAnsi"/>
              </w:rPr>
            </w:pPr>
            <w:r w:rsidRPr="006C266D">
              <w:rPr>
                <w:rFonts w:cstheme="minorHAnsi"/>
                <w:b/>
                <w:bCs/>
                <w:lang w:val="en-IN"/>
              </w:rPr>
              <w:t>Technical Name </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00F85B3" w14:textId="77777777" w:rsidR="006C266D" w:rsidRPr="006C266D" w:rsidRDefault="006C266D" w:rsidP="006C266D">
            <w:pPr>
              <w:rPr>
                <w:rFonts w:cstheme="minorHAnsi"/>
              </w:rPr>
            </w:pPr>
            <w:r w:rsidRPr="006C266D">
              <w:rPr>
                <w:rFonts w:cstheme="minorHAnsi"/>
                <w:b/>
                <w:bCs/>
                <w:lang w:val="en-IN"/>
              </w:rPr>
              <w:t>Data Type</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E88F6F9" w14:textId="77777777" w:rsidR="006C266D" w:rsidRPr="006C266D" w:rsidRDefault="006C266D" w:rsidP="006C266D">
            <w:pPr>
              <w:rPr>
                <w:rFonts w:cstheme="minorHAnsi"/>
              </w:rPr>
            </w:pPr>
            <w:r w:rsidRPr="006C266D">
              <w:rPr>
                <w:rFonts w:cstheme="minorHAnsi"/>
                <w:b/>
                <w:bCs/>
                <w:lang w:val="en-IN"/>
              </w:rPr>
              <w:t>Length</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7778B38" w14:textId="77777777" w:rsidR="006C266D" w:rsidRPr="006C266D" w:rsidRDefault="006C266D" w:rsidP="006C266D">
            <w:pPr>
              <w:rPr>
                <w:rFonts w:cstheme="minorHAnsi"/>
              </w:rPr>
            </w:pPr>
            <w:r w:rsidRPr="006C266D">
              <w:rPr>
                <w:rFonts w:cstheme="minorHAnsi"/>
                <w:b/>
                <w:bCs/>
                <w:lang w:val="en-IN"/>
              </w:rPr>
              <w:t>KEY</w:t>
            </w:r>
            <w:r w:rsidRPr="006C266D">
              <w:rPr>
                <w:rFonts w:cstheme="minorHAnsi"/>
              </w:rPr>
              <w:t> </w:t>
            </w:r>
          </w:p>
        </w:tc>
      </w:tr>
      <w:tr w:rsidR="006C266D" w:rsidRPr="006C266D" w14:paraId="5B3127A4" w14:textId="77777777" w:rsidTr="006C266D">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BBCCE48" w14:textId="208C0977" w:rsidR="006C266D" w:rsidRPr="006C266D" w:rsidRDefault="006C266D" w:rsidP="006C266D">
            <w:pPr>
              <w:rPr>
                <w:rFonts w:cstheme="minorHAnsi"/>
              </w:rPr>
            </w:pPr>
            <w:r w:rsidRPr="006C266D">
              <w:rPr>
                <w:rFonts w:cstheme="minorHAnsi"/>
                <w:lang w:val="en-IN"/>
              </w:rPr>
              <w:t xml:space="preserve">Profit </w:t>
            </w:r>
            <w:r w:rsidR="0020264D" w:rsidRPr="006C266D">
              <w:rPr>
                <w:rFonts w:cstheme="minorHAnsi"/>
                <w:lang w:val="en-IN"/>
              </w:rPr>
              <w:t>Centre</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5427CFF" w14:textId="77777777" w:rsidR="006C266D" w:rsidRPr="006C266D" w:rsidRDefault="006C266D" w:rsidP="006C266D">
            <w:pPr>
              <w:rPr>
                <w:rFonts w:cstheme="minorHAnsi"/>
              </w:rPr>
            </w:pPr>
            <w:r w:rsidRPr="006C266D">
              <w:rPr>
                <w:rFonts w:cstheme="minorHAnsi"/>
                <w:lang w:val="en-IN"/>
              </w:rPr>
              <w:t>PRCTR</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2C1F822" w14:textId="77777777" w:rsidR="006C266D" w:rsidRPr="006C266D" w:rsidRDefault="006C266D" w:rsidP="006C266D">
            <w:pPr>
              <w:rPr>
                <w:rFonts w:cstheme="minorHAnsi"/>
              </w:rPr>
            </w:pPr>
            <w:r w:rsidRPr="006C266D">
              <w:rPr>
                <w:rFonts w:cstheme="minorHAnsi"/>
                <w:lang w:val="en-IN"/>
              </w:rPr>
              <w:t>CHAR</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65924B7" w14:textId="77777777" w:rsidR="006C266D" w:rsidRPr="006C266D" w:rsidRDefault="006C266D" w:rsidP="006C266D">
            <w:pPr>
              <w:rPr>
                <w:rFonts w:cstheme="minorHAnsi"/>
              </w:rPr>
            </w:pPr>
            <w:r w:rsidRPr="006C266D">
              <w:rPr>
                <w:rFonts w:cstheme="minorHAnsi"/>
                <w:lang w:val="en-IN"/>
              </w:rPr>
              <w:t>10</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4E25DB0" w14:textId="77777777" w:rsidR="006C266D" w:rsidRPr="006C266D" w:rsidRDefault="006C266D" w:rsidP="006C266D">
            <w:pPr>
              <w:rPr>
                <w:rFonts w:cstheme="minorHAnsi"/>
              </w:rPr>
            </w:pPr>
            <w:r w:rsidRPr="006C266D">
              <w:rPr>
                <w:rFonts w:cstheme="minorHAnsi"/>
                <w:lang w:val="en-IN"/>
              </w:rPr>
              <w:t>PRIMARY</w:t>
            </w:r>
            <w:r w:rsidRPr="006C266D">
              <w:rPr>
                <w:rFonts w:cstheme="minorHAnsi"/>
              </w:rPr>
              <w:t> </w:t>
            </w:r>
          </w:p>
        </w:tc>
      </w:tr>
      <w:tr w:rsidR="006C266D" w:rsidRPr="006C266D" w14:paraId="67B8A83F" w14:textId="77777777" w:rsidTr="006C266D">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7CA9E57" w14:textId="77777777" w:rsidR="006C266D" w:rsidRPr="006C266D" w:rsidRDefault="006C266D" w:rsidP="006C266D">
            <w:pPr>
              <w:rPr>
                <w:rFonts w:cstheme="minorHAnsi"/>
              </w:rPr>
            </w:pPr>
            <w:r w:rsidRPr="006C266D">
              <w:rPr>
                <w:rFonts w:cstheme="minorHAnsi"/>
                <w:lang w:val="en-IN"/>
              </w:rPr>
              <w:t>Activity (</w:t>
            </w:r>
            <w:proofErr w:type="spellStart"/>
            <w:r w:rsidRPr="006C266D">
              <w:rPr>
                <w:rFonts w:cstheme="minorHAnsi"/>
                <w:lang w:val="en-IN"/>
              </w:rPr>
              <w:t>eg</w:t>
            </w:r>
            <w:proofErr w:type="spellEnd"/>
            <w:r w:rsidRPr="006C266D">
              <w:rPr>
                <w:rFonts w:cstheme="minorHAnsi"/>
                <w:lang w:val="en-IN"/>
              </w:rPr>
              <w:t>: Down payment request, JV, FI AP invoice etc.)</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3292855" w14:textId="77777777" w:rsidR="006C266D" w:rsidRPr="006C266D" w:rsidRDefault="006C266D" w:rsidP="006C266D">
            <w:pPr>
              <w:rPr>
                <w:rFonts w:cstheme="minorHAnsi"/>
              </w:rPr>
            </w:pPr>
            <w:r w:rsidRPr="006C266D">
              <w:rPr>
                <w:rFonts w:cstheme="minorHAnsi"/>
                <w:lang w:val="en-IN"/>
              </w:rPr>
              <w:t>Custom name</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CFCE53F" w14:textId="77777777" w:rsidR="006C266D" w:rsidRPr="006C266D" w:rsidRDefault="006C266D" w:rsidP="006C266D">
            <w:pPr>
              <w:rPr>
                <w:rFonts w:cstheme="minorHAnsi"/>
              </w:rPr>
            </w:pPr>
            <w:r w:rsidRPr="006C266D">
              <w:rPr>
                <w:rFonts w:cstheme="minorHAnsi"/>
                <w:lang w:val="en-IN"/>
              </w:rPr>
              <w:t>CHAR</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CF38DB5" w14:textId="77777777" w:rsidR="006C266D" w:rsidRPr="006C266D" w:rsidRDefault="006C266D" w:rsidP="006C266D">
            <w:pPr>
              <w:rPr>
                <w:rFonts w:cstheme="minorHAnsi"/>
              </w:rPr>
            </w:pPr>
            <w:r w:rsidRPr="006C266D">
              <w:rPr>
                <w:rFonts w:cstheme="minorHAnsi"/>
                <w:lang w:val="en-IN"/>
              </w:rPr>
              <w:t>10</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6905835" w14:textId="77777777" w:rsidR="006C266D" w:rsidRPr="006C266D" w:rsidRDefault="006C266D" w:rsidP="006C266D">
            <w:pPr>
              <w:rPr>
                <w:rFonts w:cstheme="minorHAnsi"/>
              </w:rPr>
            </w:pPr>
            <w:r w:rsidRPr="006C266D">
              <w:rPr>
                <w:rFonts w:cstheme="minorHAnsi"/>
                <w:lang w:val="en-IN"/>
              </w:rPr>
              <w:t>PRIMARY</w:t>
            </w:r>
            <w:r w:rsidRPr="006C266D">
              <w:rPr>
                <w:rFonts w:cstheme="minorHAnsi"/>
              </w:rPr>
              <w:t> </w:t>
            </w:r>
          </w:p>
          <w:p w14:paraId="7A94C20A" w14:textId="77777777" w:rsidR="006C266D" w:rsidRPr="006C266D" w:rsidRDefault="006C266D" w:rsidP="006C266D">
            <w:pPr>
              <w:rPr>
                <w:rFonts w:cstheme="minorHAnsi"/>
              </w:rPr>
            </w:pPr>
            <w:r w:rsidRPr="006C266D">
              <w:rPr>
                <w:rFonts w:cstheme="minorHAnsi"/>
              </w:rPr>
              <w:t> </w:t>
            </w:r>
          </w:p>
          <w:p w14:paraId="37E50334" w14:textId="77777777" w:rsidR="006C266D" w:rsidRPr="006C266D" w:rsidRDefault="006C266D" w:rsidP="006C266D">
            <w:pPr>
              <w:rPr>
                <w:rFonts w:cstheme="minorHAnsi"/>
              </w:rPr>
            </w:pPr>
            <w:r w:rsidRPr="006C266D">
              <w:rPr>
                <w:rFonts w:cstheme="minorHAnsi"/>
              </w:rPr>
              <w:t> </w:t>
            </w:r>
          </w:p>
        </w:tc>
      </w:tr>
      <w:tr w:rsidR="006C266D" w:rsidRPr="006C266D" w14:paraId="729AA8BC" w14:textId="77777777" w:rsidTr="006C266D">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21B683B" w14:textId="77777777" w:rsidR="006C266D" w:rsidRPr="006C266D" w:rsidRDefault="006C266D" w:rsidP="006C266D">
            <w:pPr>
              <w:rPr>
                <w:rFonts w:cstheme="minorHAnsi"/>
              </w:rPr>
            </w:pPr>
            <w:r w:rsidRPr="006C266D">
              <w:rPr>
                <w:rFonts w:cstheme="minorHAnsi"/>
                <w:lang w:val="en-IN"/>
              </w:rPr>
              <w:t>Level of approval</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07A7620" w14:textId="77777777" w:rsidR="006C266D" w:rsidRPr="006C266D" w:rsidRDefault="006C266D" w:rsidP="006C266D">
            <w:pPr>
              <w:rPr>
                <w:rFonts w:cstheme="minorHAnsi"/>
              </w:rPr>
            </w:pPr>
            <w:r w:rsidRPr="006C266D">
              <w:rPr>
                <w:rFonts w:cstheme="minorHAnsi"/>
                <w:lang w:val="en-IN"/>
              </w:rPr>
              <w:t>Custom name</w:t>
            </w:r>
            <w:r w:rsidRPr="006C266D">
              <w:rPr>
                <w:rFonts w:cstheme="minorHAnsi"/>
              </w:rPr>
              <w:t> </w:t>
            </w:r>
          </w:p>
          <w:p w14:paraId="55128988" w14:textId="77777777" w:rsidR="006C266D" w:rsidRPr="006C266D" w:rsidRDefault="006C266D" w:rsidP="006C266D">
            <w:pPr>
              <w:rPr>
                <w:rFonts w:cstheme="minorHAnsi"/>
              </w:rPr>
            </w:pP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333136D" w14:textId="77777777" w:rsidR="006C266D" w:rsidRPr="006C266D" w:rsidRDefault="006C266D" w:rsidP="006C266D">
            <w:pPr>
              <w:rPr>
                <w:rFonts w:cstheme="minorHAnsi"/>
              </w:rPr>
            </w:pPr>
            <w:r w:rsidRPr="006C266D">
              <w:rPr>
                <w:rFonts w:cstheme="minorHAnsi"/>
                <w:lang w:val="en-IN"/>
              </w:rPr>
              <w:t>CHAR</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97D2174" w14:textId="77777777" w:rsidR="006C266D" w:rsidRPr="006C266D" w:rsidRDefault="006C266D" w:rsidP="006C266D">
            <w:pPr>
              <w:rPr>
                <w:rFonts w:cstheme="minorHAnsi"/>
              </w:rPr>
            </w:pPr>
            <w:r w:rsidRPr="006C266D">
              <w:rPr>
                <w:rFonts w:cstheme="minorHAnsi"/>
                <w:lang w:val="en-IN"/>
              </w:rPr>
              <w:t>1</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0792559" w14:textId="77777777" w:rsidR="006C266D" w:rsidRPr="006C266D" w:rsidRDefault="006C266D" w:rsidP="006C266D">
            <w:pPr>
              <w:rPr>
                <w:rFonts w:cstheme="minorHAnsi"/>
              </w:rPr>
            </w:pPr>
            <w:r w:rsidRPr="006C266D">
              <w:rPr>
                <w:rFonts w:cstheme="minorHAnsi"/>
                <w:lang w:val="en-IN"/>
              </w:rPr>
              <w:t>PRIMARY</w:t>
            </w:r>
            <w:r w:rsidRPr="006C266D">
              <w:rPr>
                <w:rFonts w:cstheme="minorHAnsi"/>
              </w:rPr>
              <w:t> </w:t>
            </w:r>
          </w:p>
        </w:tc>
      </w:tr>
      <w:tr w:rsidR="006C266D" w:rsidRPr="006C266D" w14:paraId="618D2C83" w14:textId="77777777" w:rsidTr="006C266D">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2483998" w14:textId="77777777" w:rsidR="006C266D" w:rsidRPr="006C266D" w:rsidRDefault="006C266D" w:rsidP="006C266D">
            <w:pPr>
              <w:rPr>
                <w:rFonts w:cstheme="minorHAnsi"/>
              </w:rPr>
            </w:pPr>
            <w:r w:rsidRPr="006C266D">
              <w:rPr>
                <w:rFonts w:cstheme="minorHAnsi"/>
                <w:lang w:val="en-IN"/>
              </w:rPr>
              <w:t>Position</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7D65B75" w14:textId="77777777" w:rsidR="006C266D" w:rsidRPr="006C266D" w:rsidRDefault="006C266D" w:rsidP="006C266D">
            <w:pPr>
              <w:rPr>
                <w:rFonts w:cstheme="minorHAnsi"/>
              </w:rPr>
            </w:pP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57F45D0" w14:textId="77777777" w:rsidR="006C266D" w:rsidRPr="006C266D" w:rsidRDefault="006C266D" w:rsidP="006C266D">
            <w:pPr>
              <w:rPr>
                <w:rFonts w:cstheme="minorHAnsi"/>
              </w:rPr>
            </w:pPr>
            <w:r w:rsidRPr="006C266D">
              <w:rPr>
                <w:rFonts w:cstheme="minorHAnsi"/>
                <w:lang w:val="en-IN"/>
              </w:rPr>
              <w:t>CHAR12</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EA5F9C7" w14:textId="77777777" w:rsidR="006C266D" w:rsidRPr="006C266D" w:rsidRDefault="006C266D" w:rsidP="006C266D">
            <w:pPr>
              <w:rPr>
                <w:rFonts w:cstheme="minorHAnsi"/>
              </w:rPr>
            </w:pPr>
            <w:r w:rsidRPr="006C266D">
              <w:rPr>
                <w:rFonts w:cstheme="minorHAnsi"/>
                <w:lang w:val="en-IN"/>
              </w:rPr>
              <w:t>12</w:t>
            </w:r>
            <w:r w:rsidRPr="006C266D">
              <w:rPr>
                <w:rFonts w:cstheme="minorHAnsi"/>
              </w:rPr>
              <w:t> </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06C307E" w14:textId="77777777" w:rsidR="006C266D" w:rsidRPr="006C266D" w:rsidRDefault="006C266D" w:rsidP="006C266D">
            <w:pPr>
              <w:rPr>
                <w:rFonts w:cstheme="minorHAnsi"/>
              </w:rPr>
            </w:pPr>
            <w:r w:rsidRPr="006C266D">
              <w:rPr>
                <w:rFonts w:cstheme="minorHAnsi"/>
              </w:rPr>
              <w:t> </w:t>
            </w:r>
          </w:p>
        </w:tc>
      </w:tr>
    </w:tbl>
    <w:p w14:paraId="7FF17627" w14:textId="77777777" w:rsidR="006C266D" w:rsidRPr="006C266D" w:rsidRDefault="006C266D" w:rsidP="006C266D">
      <w:pPr>
        <w:rPr>
          <w:rFonts w:cstheme="minorHAnsi"/>
        </w:rPr>
      </w:pPr>
      <w:r w:rsidRPr="006C266D">
        <w:rPr>
          <w:rFonts w:cstheme="minorHAnsi"/>
        </w:rPr>
        <w:lastRenderedPageBreak/>
        <w:t> </w:t>
      </w:r>
    </w:p>
    <w:p w14:paraId="6D4EAAD4" w14:textId="45413BA9" w:rsidR="006C266D" w:rsidRPr="006C266D" w:rsidRDefault="006C266D" w:rsidP="000707EE">
      <w:pPr>
        <w:numPr>
          <w:ilvl w:val="0"/>
          <w:numId w:val="10"/>
        </w:numPr>
        <w:rPr>
          <w:rFonts w:cstheme="minorHAnsi"/>
        </w:rPr>
      </w:pPr>
      <w:r w:rsidRPr="006C266D">
        <w:rPr>
          <w:rFonts w:cstheme="minorHAnsi"/>
          <w:lang w:val="en-IN"/>
        </w:rPr>
        <w:t xml:space="preserve">A mail will be triggered to the user with information of document number and hyper link of </w:t>
      </w:r>
      <w:r w:rsidR="0020264D">
        <w:rPr>
          <w:rFonts w:cstheme="minorHAnsi"/>
          <w:lang w:val="en-IN"/>
        </w:rPr>
        <w:t>parked document</w:t>
      </w:r>
      <w:r w:rsidRPr="006C266D">
        <w:rPr>
          <w:rFonts w:cstheme="minorHAnsi"/>
          <w:lang w:val="en-IN"/>
        </w:rPr>
        <w:t xml:space="preserve"> (Fiori app – Display document)</w:t>
      </w:r>
      <w:r w:rsidRPr="006C266D">
        <w:rPr>
          <w:rFonts w:cstheme="minorHAnsi"/>
        </w:rPr>
        <w:t> </w:t>
      </w:r>
    </w:p>
    <w:p w14:paraId="7DFC802C" w14:textId="77777777" w:rsidR="006C266D" w:rsidRPr="006C266D" w:rsidRDefault="006C266D" w:rsidP="000707EE">
      <w:pPr>
        <w:numPr>
          <w:ilvl w:val="0"/>
          <w:numId w:val="11"/>
        </w:numPr>
        <w:rPr>
          <w:rFonts w:cstheme="minorHAnsi"/>
        </w:rPr>
      </w:pPr>
      <w:r w:rsidRPr="006C266D">
        <w:rPr>
          <w:rFonts w:cstheme="minorHAnsi"/>
          <w:lang w:val="en-IN"/>
        </w:rPr>
        <w:t>Email ID needs to be maintained in the SAP User master. It will be fetched from there. Check table USR21-BNAME and fetch PERSNUMBER. Pass PERSNUMBER to ADR6 and fetch SMTP_ADDR.</w:t>
      </w:r>
      <w:r w:rsidRPr="006C266D">
        <w:rPr>
          <w:rFonts w:cstheme="minorHAnsi"/>
        </w:rPr>
        <w:t> </w:t>
      </w:r>
    </w:p>
    <w:p w14:paraId="1CDB414A" w14:textId="54D4CA5F" w:rsidR="006C266D" w:rsidRPr="006C266D" w:rsidRDefault="006C266D" w:rsidP="000707EE">
      <w:pPr>
        <w:numPr>
          <w:ilvl w:val="0"/>
          <w:numId w:val="12"/>
        </w:numPr>
        <w:rPr>
          <w:rFonts w:cstheme="minorHAnsi"/>
        </w:rPr>
      </w:pPr>
      <w:r w:rsidRPr="006C266D">
        <w:rPr>
          <w:rFonts w:cstheme="minorHAnsi"/>
          <w:lang w:val="en-IN"/>
        </w:rPr>
        <w:t>User will have the Option of "</w:t>
      </w:r>
      <w:r w:rsidR="00CB2CA1" w:rsidRPr="003B214C">
        <w:rPr>
          <w:rFonts w:cstheme="minorHAnsi"/>
          <w:lang w:val="en-IN"/>
        </w:rPr>
        <w:t>Release</w:t>
      </w:r>
      <w:r w:rsidRPr="006C266D">
        <w:rPr>
          <w:rFonts w:cstheme="minorHAnsi"/>
          <w:lang w:val="en-IN"/>
        </w:rPr>
        <w:t>" or “Reject”</w:t>
      </w:r>
      <w:r w:rsidRPr="006C266D">
        <w:rPr>
          <w:rFonts w:cstheme="minorHAnsi"/>
        </w:rPr>
        <w:t> </w:t>
      </w:r>
    </w:p>
    <w:p w14:paraId="226466D6" w14:textId="0D6552FD" w:rsidR="006C266D" w:rsidRPr="006C266D" w:rsidRDefault="003B214C" w:rsidP="000707EE">
      <w:pPr>
        <w:numPr>
          <w:ilvl w:val="0"/>
          <w:numId w:val="12"/>
        </w:numPr>
        <w:rPr>
          <w:rFonts w:cstheme="minorHAnsi"/>
        </w:rPr>
      </w:pPr>
      <w:r>
        <w:rPr>
          <w:rFonts w:cstheme="minorHAnsi"/>
        </w:rPr>
        <w:t>R</w:t>
      </w:r>
      <w:r w:rsidR="006C266D" w:rsidRPr="006C266D">
        <w:rPr>
          <w:rFonts w:cstheme="minorHAnsi"/>
        </w:rPr>
        <w:t xml:space="preserve">ef key 1/2/3 field </w:t>
      </w:r>
      <w:r>
        <w:rPr>
          <w:rFonts w:cstheme="minorHAnsi"/>
        </w:rPr>
        <w:t xml:space="preserve">will be used </w:t>
      </w:r>
      <w:r w:rsidR="006C266D" w:rsidRPr="006C266D">
        <w:rPr>
          <w:rFonts w:cstheme="minorHAnsi"/>
        </w:rPr>
        <w:t xml:space="preserve">for storing </w:t>
      </w:r>
      <w:r>
        <w:rPr>
          <w:rFonts w:cstheme="minorHAnsi"/>
        </w:rPr>
        <w:t xml:space="preserve">any </w:t>
      </w:r>
      <w:r w:rsidR="006C266D" w:rsidRPr="006C266D">
        <w:rPr>
          <w:rFonts w:cstheme="minorHAnsi"/>
        </w:rPr>
        <w:t xml:space="preserve">information required for tracking </w:t>
      </w:r>
      <w:r w:rsidRPr="006C266D">
        <w:rPr>
          <w:rFonts w:cstheme="minorHAnsi"/>
        </w:rPr>
        <w:t>purposes</w:t>
      </w:r>
      <w:r w:rsidR="006C266D" w:rsidRPr="006C266D">
        <w:rPr>
          <w:rFonts w:cstheme="minorHAnsi"/>
        </w:rPr>
        <w:t>. </w:t>
      </w:r>
    </w:p>
    <w:p w14:paraId="56A448A8" w14:textId="77777777" w:rsidR="006C266D" w:rsidRPr="006133EE" w:rsidRDefault="006C266D" w:rsidP="00ED2108">
      <w:pPr>
        <w:rPr>
          <w:rFonts w:cstheme="minorHAnsi"/>
        </w:rPr>
      </w:pPr>
    </w:p>
    <w:p w14:paraId="2EF2BA03" w14:textId="17BA261F" w:rsidR="00865122" w:rsidRPr="006133EE" w:rsidRDefault="00ED2108" w:rsidP="005750C8">
      <w:pPr>
        <w:pStyle w:val="Heading1"/>
        <w:numPr>
          <w:ilvl w:val="0"/>
          <w:numId w:val="0"/>
        </w:numPr>
        <w:pBdr>
          <w:bottom w:val="none" w:sz="0" w:space="0" w:color="auto"/>
        </w:pBdr>
        <w:ind w:left="142" w:hanging="284"/>
        <w:rPr>
          <w:rFonts w:asciiTheme="minorHAnsi" w:hAnsiTheme="minorHAnsi" w:cstheme="minorHAnsi"/>
          <w:sz w:val="32"/>
        </w:rPr>
      </w:pPr>
      <w:bookmarkStart w:id="92" w:name="_Toc178028350"/>
      <w:r w:rsidRPr="006133EE">
        <w:rPr>
          <w:rFonts w:asciiTheme="minorHAnsi" w:hAnsiTheme="minorHAnsi" w:cstheme="minorHAnsi"/>
          <w:sz w:val="32"/>
        </w:rPr>
        <w:t xml:space="preserve">6 </w:t>
      </w:r>
      <w:r w:rsidR="004A7054" w:rsidRPr="006133EE">
        <w:rPr>
          <w:rFonts w:asciiTheme="minorHAnsi" w:hAnsiTheme="minorHAnsi" w:cstheme="minorHAnsi"/>
          <w:sz w:val="32"/>
        </w:rPr>
        <w:t xml:space="preserve">Roles &amp; Authorization </w:t>
      </w:r>
      <w:r w:rsidR="00865122" w:rsidRPr="006133EE">
        <w:rPr>
          <w:rFonts w:asciiTheme="minorHAnsi" w:hAnsiTheme="minorHAnsi" w:cstheme="minorHAnsi"/>
          <w:sz w:val="32"/>
        </w:rPr>
        <w:t>Impact</w:t>
      </w:r>
      <w:bookmarkEnd w:id="92"/>
    </w:p>
    <w:p w14:paraId="091103BE" w14:textId="4B709079" w:rsidR="00132DC4" w:rsidRPr="006133EE" w:rsidRDefault="00132DC4" w:rsidP="002761CB">
      <w:pPr>
        <w:pStyle w:val="BodyCopy0"/>
        <w:jc w:val="both"/>
        <w:rPr>
          <w:rFonts w:asciiTheme="minorHAnsi" w:hAnsiTheme="minorHAnsi" w:cstheme="minorHAnsi"/>
          <w:color w:val="000000" w:themeColor="text1"/>
          <w:szCs w:val="20"/>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CCCCCC"/>
        <w:tblLook w:val="0000" w:firstRow="0" w:lastRow="0" w:firstColumn="0" w:lastColumn="0" w:noHBand="0" w:noVBand="0"/>
      </w:tblPr>
      <w:tblGrid>
        <w:gridCol w:w="2167"/>
        <w:gridCol w:w="3431"/>
        <w:gridCol w:w="2483"/>
        <w:gridCol w:w="1827"/>
      </w:tblGrid>
      <w:tr w:rsidR="00C1779F" w:rsidRPr="006133EE" w14:paraId="23436847" w14:textId="77777777" w:rsidTr="00F62387">
        <w:trPr>
          <w:trHeight w:val="390"/>
          <w:tblHeader/>
        </w:trPr>
        <w:tc>
          <w:tcPr>
            <w:tcW w:w="1093" w:type="pct"/>
            <w:shd w:val="clear" w:color="auto" w:fill="D9D9D9" w:themeFill="background1" w:themeFillShade="D9"/>
            <w:vAlign w:val="center"/>
          </w:tcPr>
          <w:p w14:paraId="3E3E296B" w14:textId="77777777" w:rsidR="00C1779F" w:rsidRPr="006133EE" w:rsidRDefault="00C1779F" w:rsidP="002333AD">
            <w:pPr>
              <w:pStyle w:val="08TableHeading"/>
              <w:spacing w:line="240" w:lineRule="auto"/>
              <w:rPr>
                <w:rFonts w:asciiTheme="minorHAnsi" w:hAnsiTheme="minorHAnsi" w:cstheme="minorHAnsi"/>
                <w:iCs w:val="0"/>
                <w:color w:val="000000" w:themeColor="text1"/>
                <w:szCs w:val="20"/>
                <w:lang w:val="en-US"/>
              </w:rPr>
            </w:pPr>
            <w:r w:rsidRPr="006133EE">
              <w:rPr>
                <w:rFonts w:asciiTheme="minorHAnsi" w:hAnsiTheme="minorHAnsi" w:cstheme="minorHAnsi"/>
                <w:iCs w:val="0"/>
                <w:color w:val="000000" w:themeColor="text1"/>
                <w:szCs w:val="20"/>
                <w:lang w:val="en-US"/>
              </w:rPr>
              <w:t>Role</w:t>
            </w:r>
          </w:p>
        </w:tc>
        <w:tc>
          <w:tcPr>
            <w:tcW w:w="1731" w:type="pct"/>
            <w:shd w:val="clear" w:color="auto" w:fill="D9D9D9" w:themeFill="background1" w:themeFillShade="D9"/>
            <w:vAlign w:val="center"/>
          </w:tcPr>
          <w:p w14:paraId="71C7BE31" w14:textId="77777777" w:rsidR="00C1779F" w:rsidRPr="006133EE" w:rsidRDefault="00C1779F" w:rsidP="002333AD">
            <w:pPr>
              <w:pStyle w:val="08TableHeading"/>
              <w:spacing w:line="240" w:lineRule="auto"/>
              <w:rPr>
                <w:rFonts w:asciiTheme="minorHAnsi" w:hAnsiTheme="minorHAnsi" w:cstheme="minorHAnsi"/>
                <w:b w:val="0"/>
                <w:iCs w:val="0"/>
                <w:color w:val="000000" w:themeColor="text1"/>
                <w:szCs w:val="20"/>
                <w:lang w:val="en-US"/>
              </w:rPr>
            </w:pPr>
            <w:r w:rsidRPr="006133EE">
              <w:rPr>
                <w:rFonts w:asciiTheme="minorHAnsi" w:hAnsiTheme="minorHAnsi" w:cstheme="minorHAnsi"/>
                <w:iCs w:val="0"/>
                <w:color w:val="000000" w:themeColor="text1"/>
                <w:szCs w:val="20"/>
                <w:lang w:val="en-US"/>
              </w:rPr>
              <w:t>Description</w:t>
            </w:r>
          </w:p>
        </w:tc>
        <w:tc>
          <w:tcPr>
            <w:tcW w:w="1253" w:type="pct"/>
            <w:shd w:val="clear" w:color="auto" w:fill="D9D9D9" w:themeFill="background1" w:themeFillShade="D9"/>
            <w:vAlign w:val="center"/>
          </w:tcPr>
          <w:p w14:paraId="16D85337" w14:textId="77777777" w:rsidR="00C1779F" w:rsidRPr="006133EE" w:rsidRDefault="00C1779F" w:rsidP="002333AD">
            <w:pPr>
              <w:pStyle w:val="08TableHeading"/>
              <w:spacing w:line="240" w:lineRule="auto"/>
              <w:rPr>
                <w:rFonts w:asciiTheme="minorHAnsi" w:hAnsiTheme="minorHAnsi" w:cstheme="minorHAnsi"/>
                <w:iCs w:val="0"/>
                <w:color w:val="000000" w:themeColor="text1"/>
                <w:szCs w:val="20"/>
                <w:lang w:val="en-US"/>
              </w:rPr>
            </w:pPr>
            <w:r w:rsidRPr="006133EE">
              <w:rPr>
                <w:rFonts w:asciiTheme="minorHAnsi" w:hAnsiTheme="minorHAnsi" w:cstheme="minorHAnsi"/>
                <w:iCs w:val="0"/>
                <w:color w:val="000000" w:themeColor="text1"/>
                <w:szCs w:val="20"/>
                <w:lang w:val="en-US"/>
              </w:rPr>
              <w:t>SAP Role(s)</w:t>
            </w:r>
          </w:p>
        </w:tc>
        <w:tc>
          <w:tcPr>
            <w:tcW w:w="922" w:type="pct"/>
            <w:shd w:val="clear" w:color="auto" w:fill="D9D9D9" w:themeFill="background1" w:themeFillShade="D9"/>
            <w:vAlign w:val="center"/>
          </w:tcPr>
          <w:p w14:paraId="03FD30BD" w14:textId="77777777" w:rsidR="00C1779F" w:rsidRPr="006133EE" w:rsidRDefault="00C1779F" w:rsidP="002333AD">
            <w:pPr>
              <w:pStyle w:val="08TableHeading"/>
              <w:spacing w:line="240" w:lineRule="auto"/>
              <w:rPr>
                <w:rFonts w:asciiTheme="minorHAnsi" w:hAnsiTheme="minorHAnsi" w:cstheme="minorHAnsi"/>
                <w:iCs w:val="0"/>
                <w:color w:val="000000" w:themeColor="text1"/>
                <w:szCs w:val="20"/>
                <w:lang w:val="en-US"/>
              </w:rPr>
            </w:pPr>
            <w:r w:rsidRPr="006133EE">
              <w:rPr>
                <w:rFonts w:asciiTheme="minorHAnsi" w:hAnsiTheme="minorHAnsi" w:cstheme="minorHAnsi"/>
                <w:iCs w:val="0"/>
                <w:color w:val="000000" w:themeColor="text1"/>
                <w:szCs w:val="20"/>
                <w:lang w:val="en-US"/>
              </w:rPr>
              <w:t>Authorization Requirements</w:t>
            </w:r>
          </w:p>
        </w:tc>
      </w:tr>
      <w:tr w:rsidR="00C1779F" w:rsidRPr="006133EE" w14:paraId="6A788D95" w14:textId="77777777" w:rsidTr="00C95BCA">
        <w:trPr>
          <w:cantSplit/>
          <w:trHeight w:val="390"/>
        </w:trPr>
        <w:tc>
          <w:tcPr>
            <w:tcW w:w="1093" w:type="pct"/>
            <w:shd w:val="clear" w:color="auto" w:fill="auto"/>
          </w:tcPr>
          <w:p w14:paraId="6C04264F" w14:textId="0CCBC906" w:rsidR="00C1779F" w:rsidRPr="006133EE" w:rsidRDefault="00C1779F" w:rsidP="00F62387">
            <w:pPr>
              <w:pStyle w:val="TableText"/>
              <w:jc w:val="both"/>
              <w:rPr>
                <w:rFonts w:asciiTheme="minorHAnsi" w:hAnsiTheme="minorHAnsi" w:cstheme="minorHAnsi"/>
                <w:color w:val="000000" w:themeColor="text1"/>
                <w:lang w:val="en-IN" w:eastAsia="en-IN"/>
              </w:rPr>
            </w:pPr>
            <w:bookmarkStart w:id="93" w:name="_Hlk145323141"/>
          </w:p>
        </w:tc>
        <w:tc>
          <w:tcPr>
            <w:tcW w:w="1731" w:type="pct"/>
            <w:vAlign w:val="center"/>
          </w:tcPr>
          <w:p w14:paraId="763E9F94" w14:textId="52FE9CA2" w:rsidR="00C1779F" w:rsidRPr="006133EE" w:rsidRDefault="00C1779F" w:rsidP="00F62387">
            <w:pPr>
              <w:pStyle w:val="BodyCopy0"/>
              <w:spacing w:after="0"/>
              <w:jc w:val="both"/>
              <w:rPr>
                <w:rFonts w:asciiTheme="minorHAnsi" w:eastAsia="Times New Roman" w:hAnsiTheme="minorHAnsi" w:cstheme="minorHAnsi"/>
                <w:noProof/>
                <w:color w:val="000000" w:themeColor="text1"/>
                <w:szCs w:val="20"/>
                <w:lang w:val="en-IN" w:eastAsia="en-IN"/>
              </w:rPr>
            </w:pPr>
          </w:p>
        </w:tc>
        <w:tc>
          <w:tcPr>
            <w:tcW w:w="1253" w:type="pct"/>
            <w:shd w:val="clear" w:color="auto" w:fill="auto"/>
          </w:tcPr>
          <w:p w14:paraId="5B7CECC5" w14:textId="20BD9A8E" w:rsidR="00C1779F" w:rsidRPr="006133EE" w:rsidRDefault="00C1779F" w:rsidP="00F62387">
            <w:pPr>
              <w:pStyle w:val="BodyCopy0"/>
              <w:spacing w:after="0"/>
              <w:jc w:val="both"/>
              <w:rPr>
                <w:rFonts w:asciiTheme="minorHAnsi" w:eastAsia="Times New Roman" w:hAnsiTheme="minorHAnsi" w:cstheme="minorHAnsi"/>
                <w:noProof/>
                <w:color w:val="000000" w:themeColor="text1"/>
                <w:szCs w:val="20"/>
                <w:lang w:val="en-IN" w:eastAsia="en-IN"/>
              </w:rPr>
            </w:pPr>
          </w:p>
        </w:tc>
        <w:tc>
          <w:tcPr>
            <w:tcW w:w="922" w:type="pct"/>
            <w:shd w:val="clear" w:color="auto" w:fill="auto"/>
          </w:tcPr>
          <w:p w14:paraId="62943315" w14:textId="24DEFAB3" w:rsidR="00C1779F" w:rsidRPr="006133EE" w:rsidRDefault="00C1779F" w:rsidP="00F62387">
            <w:pPr>
              <w:pStyle w:val="BodyCopy0"/>
              <w:spacing w:after="0"/>
              <w:jc w:val="both"/>
              <w:rPr>
                <w:rFonts w:asciiTheme="minorHAnsi" w:hAnsiTheme="minorHAnsi" w:cstheme="minorHAnsi"/>
                <w:color w:val="000000" w:themeColor="text1"/>
              </w:rPr>
            </w:pPr>
            <w:r w:rsidRPr="006133EE">
              <w:rPr>
                <w:rFonts w:asciiTheme="minorHAnsi" w:hAnsiTheme="minorHAnsi" w:cstheme="minorHAnsi"/>
                <w:color w:val="000000" w:themeColor="text1"/>
              </w:rPr>
              <w:t>.</w:t>
            </w:r>
          </w:p>
        </w:tc>
      </w:tr>
      <w:tr w:rsidR="00C1779F" w:rsidRPr="006133EE" w14:paraId="2D3371AD" w14:textId="77777777" w:rsidTr="00C95BCA">
        <w:trPr>
          <w:cantSplit/>
          <w:trHeight w:val="390"/>
        </w:trPr>
        <w:tc>
          <w:tcPr>
            <w:tcW w:w="1093" w:type="pct"/>
            <w:shd w:val="clear" w:color="auto" w:fill="auto"/>
            <w:vAlign w:val="center"/>
          </w:tcPr>
          <w:p w14:paraId="2DDC8EFB" w14:textId="3D36C187" w:rsidR="00C1779F" w:rsidRPr="006133EE" w:rsidRDefault="00C1779F" w:rsidP="00F62387">
            <w:pPr>
              <w:pStyle w:val="TableText"/>
              <w:jc w:val="both"/>
              <w:rPr>
                <w:rFonts w:asciiTheme="minorHAnsi" w:hAnsiTheme="minorHAnsi" w:cstheme="minorHAnsi"/>
                <w:color w:val="000000" w:themeColor="text1"/>
                <w:lang w:val="en-IN" w:eastAsia="en-IN"/>
              </w:rPr>
            </w:pPr>
          </w:p>
        </w:tc>
        <w:tc>
          <w:tcPr>
            <w:tcW w:w="1731" w:type="pct"/>
            <w:vAlign w:val="center"/>
          </w:tcPr>
          <w:p w14:paraId="016604B6" w14:textId="777E23F7" w:rsidR="00C1779F" w:rsidRPr="006133EE" w:rsidRDefault="00C1779F" w:rsidP="00F62387">
            <w:pPr>
              <w:pStyle w:val="BodyCopy0"/>
              <w:spacing w:after="0"/>
              <w:jc w:val="both"/>
              <w:rPr>
                <w:rFonts w:asciiTheme="minorHAnsi" w:eastAsia="Times New Roman" w:hAnsiTheme="minorHAnsi" w:cstheme="minorHAnsi"/>
                <w:noProof/>
                <w:color w:val="000000" w:themeColor="text1"/>
                <w:szCs w:val="20"/>
                <w:lang w:val="en-IN" w:eastAsia="en-IN"/>
              </w:rPr>
            </w:pPr>
          </w:p>
        </w:tc>
        <w:tc>
          <w:tcPr>
            <w:tcW w:w="1253" w:type="pct"/>
            <w:shd w:val="clear" w:color="auto" w:fill="auto"/>
          </w:tcPr>
          <w:p w14:paraId="41CF5F35" w14:textId="2EB1D67C" w:rsidR="00C1779F" w:rsidRPr="006133EE" w:rsidRDefault="00C1779F" w:rsidP="00F62387">
            <w:pPr>
              <w:pStyle w:val="BodyCopy0"/>
              <w:spacing w:after="0"/>
              <w:jc w:val="both"/>
              <w:rPr>
                <w:rFonts w:asciiTheme="minorHAnsi" w:eastAsia="Times New Roman" w:hAnsiTheme="minorHAnsi" w:cstheme="minorHAnsi"/>
                <w:noProof/>
                <w:color w:val="000000" w:themeColor="text1"/>
                <w:szCs w:val="20"/>
                <w:lang w:val="en-IN" w:eastAsia="en-IN"/>
              </w:rPr>
            </w:pPr>
          </w:p>
        </w:tc>
        <w:tc>
          <w:tcPr>
            <w:tcW w:w="922" w:type="pct"/>
            <w:shd w:val="clear" w:color="auto" w:fill="auto"/>
          </w:tcPr>
          <w:p w14:paraId="4B844AB9" w14:textId="6761D193" w:rsidR="00C1779F" w:rsidRPr="006133EE" w:rsidRDefault="00C1779F" w:rsidP="00F62387">
            <w:pPr>
              <w:pStyle w:val="BodyCopy0"/>
              <w:spacing w:after="0"/>
              <w:jc w:val="both"/>
              <w:rPr>
                <w:rFonts w:asciiTheme="minorHAnsi" w:hAnsiTheme="minorHAnsi" w:cstheme="minorHAnsi"/>
                <w:color w:val="000000" w:themeColor="text1"/>
                <w:szCs w:val="20"/>
              </w:rPr>
            </w:pPr>
          </w:p>
        </w:tc>
      </w:tr>
      <w:bookmarkEnd w:id="93"/>
    </w:tbl>
    <w:p w14:paraId="5F0764D5" w14:textId="77777777" w:rsidR="00A736BF" w:rsidRPr="006133EE" w:rsidRDefault="00A736BF" w:rsidP="003E0489">
      <w:pPr>
        <w:rPr>
          <w:rFonts w:cstheme="minorHAnsi"/>
          <w:bCs/>
        </w:rPr>
      </w:pPr>
    </w:p>
    <w:p w14:paraId="3C9DD45E" w14:textId="10F0E2A0" w:rsidR="00865122" w:rsidRPr="006133EE" w:rsidRDefault="00865122" w:rsidP="000707EE">
      <w:pPr>
        <w:pStyle w:val="Heading1"/>
        <w:numPr>
          <w:ilvl w:val="0"/>
          <w:numId w:val="4"/>
        </w:numPr>
        <w:pBdr>
          <w:bottom w:val="none" w:sz="0" w:space="0" w:color="auto"/>
        </w:pBdr>
        <w:tabs>
          <w:tab w:val="left" w:pos="540"/>
        </w:tabs>
        <w:ind w:left="142" w:hanging="284"/>
        <w:rPr>
          <w:rFonts w:asciiTheme="minorHAnsi" w:hAnsiTheme="minorHAnsi" w:cstheme="minorHAnsi"/>
          <w:sz w:val="32"/>
        </w:rPr>
      </w:pPr>
      <w:bookmarkStart w:id="94" w:name="_Toc178028351"/>
      <w:r w:rsidRPr="006133EE">
        <w:rPr>
          <w:rFonts w:asciiTheme="minorHAnsi" w:hAnsiTheme="minorHAnsi" w:cstheme="minorHAnsi"/>
          <w:sz w:val="32"/>
        </w:rPr>
        <w:t>Impacted Objects</w:t>
      </w:r>
      <w:bookmarkEnd w:id="94"/>
      <w:r w:rsidRPr="006133EE">
        <w:rPr>
          <w:rFonts w:asciiTheme="minorHAnsi" w:hAnsiTheme="minorHAnsi" w:cstheme="minorHAnsi"/>
          <w:sz w:val="32"/>
        </w:rPr>
        <w:t xml:space="preserve"> </w:t>
      </w:r>
    </w:p>
    <w:p w14:paraId="61871A11" w14:textId="77777777" w:rsidR="005302C8" w:rsidRPr="005302C8" w:rsidRDefault="005302C8" w:rsidP="000707EE">
      <w:pPr>
        <w:pStyle w:val="ListParagraph"/>
        <w:numPr>
          <w:ilvl w:val="0"/>
          <w:numId w:val="13"/>
        </w:numPr>
        <w:rPr>
          <w:rFonts w:cstheme="minorHAnsi"/>
          <w:sz w:val="18"/>
          <w:szCs w:val="20"/>
        </w:rPr>
      </w:pPr>
      <w:bookmarkStart w:id="95" w:name="_Toc178028352"/>
      <w:r w:rsidRPr="005302C8">
        <w:rPr>
          <w:rFonts w:cstheme="minorHAnsi"/>
          <w:sz w:val="18"/>
          <w:szCs w:val="20"/>
        </w:rPr>
        <w:t>FB50 – Post general Journal Entries</w:t>
      </w:r>
    </w:p>
    <w:p w14:paraId="16FFF457" w14:textId="77777777" w:rsidR="005302C8" w:rsidRPr="005302C8" w:rsidRDefault="005302C8" w:rsidP="000707EE">
      <w:pPr>
        <w:pStyle w:val="ListParagraph"/>
        <w:numPr>
          <w:ilvl w:val="0"/>
          <w:numId w:val="13"/>
        </w:numPr>
        <w:rPr>
          <w:rFonts w:cstheme="minorHAnsi"/>
          <w:sz w:val="18"/>
          <w:szCs w:val="20"/>
        </w:rPr>
      </w:pPr>
      <w:r w:rsidRPr="005302C8">
        <w:rPr>
          <w:rFonts w:cstheme="minorHAnsi"/>
          <w:sz w:val="18"/>
          <w:szCs w:val="20"/>
        </w:rPr>
        <w:t>FB50L – Post General entries for ledger group</w:t>
      </w:r>
    </w:p>
    <w:p w14:paraId="744D723D" w14:textId="77777777" w:rsidR="005302C8" w:rsidRPr="005302C8" w:rsidRDefault="005302C8" w:rsidP="000707EE">
      <w:pPr>
        <w:pStyle w:val="ListParagraph"/>
        <w:numPr>
          <w:ilvl w:val="0"/>
          <w:numId w:val="13"/>
        </w:numPr>
        <w:rPr>
          <w:rFonts w:cstheme="minorHAnsi"/>
          <w:sz w:val="18"/>
          <w:szCs w:val="20"/>
        </w:rPr>
      </w:pPr>
      <w:r w:rsidRPr="005302C8">
        <w:rPr>
          <w:rFonts w:cstheme="minorHAnsi"/>
          <w:sz w:val="18"/>
          <w:szCs w:val="20"/>
        </w:rPr>
        <w:t>FB60/65 – Manage Supplier Invoice</w:t>
      </w:r>
    </w:p>
    <w:p w14:paraId="5A2476AF" w14:textId="77777777" w:rsidR="005302C8" w:rsidRPr="005302C8" w:rsidRDefault="005302C8" w:rsidP="000707EE">
      <w:pPr>
        <w:pStyle w:val="ListParagraph"/>
        <w:numPr>
          <w:ilvl w:val="0"/>
          <w:numId w:val="13"/>
        </w:numPr>
        <w:rPr>
          <w:rFonts w:cstheme="minorHAnsi"/>
          <w:sz w:val="18"/>
          <w:szCs w:val="20"/>
        </w:rPr>
      </w:pPr>
      <w:r w:rsidRPr="005302C8">
        <w:rPr>
          <w:rFonts w:cstheme="minorHAnsi"/>
          <w:sz w:val="18"/>
          <w:szCs w:val="20"/>
        </w:rPr>
        <w:t>FB70 – Create Outgoing invoices</w:t>
      </w:r>
    </w:p>
    <w:p w14:paraId="43EA0066" w14:textId="77777777" w:rsidR="005302C8" w:rsidRPr="005302C8" w:rsidRDefault="005302C8" w:rsidP="000707EE">
      <w:pPr>
        <w:pStyle w:val="ListParagraph"/>
        <w:numPr>
          <w:ilvl w:val="0"/>
          <w:numId w:val="13"/>
        </w:numPr>
        <w:rPr>
          <w:rFonts w:cstheme="minorHAnsi"/>
          <w:sz w:val="18"/>
          <w:szCs w:val="20"/>
        </w:rPr>
      </w:pPr>
      <w:r w:rsidRPr="005302C8">
        <w:rPr>
          <w:rFonts w:cstheme="minorHAnsi"/>
          <w:sz w:val="18"/>
          <w:szCs w:val="20"/>
        </w:rPr>
        <w:t>FB75 – Manage Credit Memo Requests</w:t>
      </w:r>
    </w:p>
    <w:p w14:paraId="352857C9" w14:textId="626BE423" w:rsidR="00865122" w:rsidRPr="006133EE" w:rsidRDefault="00865122" w:rsidP="000707EE">
      <w:pPr>
        <w:pStyle w:val="Heading1"/>
        <w:numPr>
          <w:ilvl w:val="0"/>
          <w:numId w:val="4"/>
        </w:numPr>
        <w:pBdr>
          <w:bottom w:val="none" w:sz="0" w:space="0" w:color="auto"/>
        </w:pBdr>
        <w:ind w:left="142" w:hanging="284"/>
        <w:rPr>
          <w:rFonts w:asciiTheme="minorHAnsi" w:hAnsiTheme="minorHAnsi" w:cstheme="minorHAnsi"/>
          <w:sz w:val="32"/>
        </w:rPr>
      </w:pPr>
      <w:r w:rsidRPr="006133EE">
        <w:rPr>
          <w:rFonts w:asciiTheme="minorHAnsi" w:hAnsiTheme="minorHAnsi" w:cstheme="minorHAnsi"/>
          <w:sz w:val="32"/>
        </w:rPr>
        <w:t>Assumptions</w:t>
      </w:r>
      <w:bookmarkEnd w:id="95"/>
    </w:p>
    <w:p w14:paraId="54235E16" w14:textId="30D2F6FA" w:rsidR="004950C7" w:rsidRPr="006133EE" w:rsidRDefault="00C75DDB" w:rsidP="004950C7">
      <w:pPr>
        <w:spacing w:beforeLines="60" w:before="144" w:afterLines="60" w:after="144" w:line="280" w:lineRule="exact"/>
        <w:contextualSpacing/>
        <w:rPr>
          <w:rFonts w:cstheme="minorHAnsi"/>
          <w:color w:val="000000"/>
          <w:sz w:val="21"/>
          <w:szCs w:val="21"/>
          <w:shd w:val="clear" w:color="auto" w:fill="FFFFFF"/>
        </w:rPr>
      </w:pPr>
      <w:r w:rsidRPr="006133EE">
        <w:rPr>
          <w:rFonts w:cstheme="minorHAnsi"/>
          <w:color w:val="000000"/>
          <w:sz w:val="21"/>
          <w:szCs w:val="21"/>
          <w:shd w:val="clear" w:color="auto" w:fill="FFFFFF"/>
        </w:rPr>
        <w:t>.</w:t>
      </w:r>
    </w:p>
    <w:p w14:paraId="337C7194" w14:textId="063CF25D" w:rsidR="00671B96" w:rsidRPr="006133EE" w:rsidRDefault="00865122" w:rsidP="000707EE">
      <w:pPr>
        <w:pStyle w:val="Heading1"/>
        <w:numPr>
          <w:ilvl w:val="0"/>
          <w:numId w:val="4"/>
        </w:numPr>
        <w:pBdr>
          <w:bottom w:val="none" w:sz="0" w:space="0" w:color="auto"/>
        </w:pBdr>
        <w:ind w:left="142" w:hanging="284"/>
        <w:rPr>
          <w:rFonts w:asciiTheme="minorHAnsi" w:hAnsiTheme="minorHAnsi" w:cstheme="minorHAnsi"/>
          <w:sz w:val="32"/>
        </w:rPr>
      </w:pPr>
      <w:bookmarkStart w:id="96" w:name="_Toc178028353"/>
      <w:r w:rsidRPr="006133EE">
        <w:rPr>
          <w:rFonts w:asciiTheme="minorHAnsi" w:hAnsiTheme="minorHAnsi" w:cstheme="minorHAnsi"/>
          <w:sz w:val="32"/>
        </w:rPr>
        <w:t>Test Case</w:t>
      </w:r>
      <w:r w:rsidR="005C1E28" w:rsidRPr="006133EE">
        <w:rPr>
          <w:rFonts w:asciiTheme="minorHAnsi" w:hAnsiTheme="minorHAnsi" w:cstheme="minorHAnsi"/>
          <w:sz w:val="32"/>
        </w:rPr>
        <w:t>s</w:t>
      </w:r>
      <w:bookmarkEnd w:id="96"/>
    </w:p>
    <w:p w14:paraId="5B40268B" w14:textId="77777777" w:rsidR="005C1E28" w:rsidRPr="006133EE" w:rsidRDefault="005C1E28" w:rsidP="000707EE">
      <w:pPr>
        <w:pStyle w:val="Caption"/>
        <w:numPr>
          <w:ilvl w:val="0"/>
          <w:numId w:val="4"/>
        </w:numPr>
        <w:rPr>
          <w:rFonts w:asciiTheme="minorHAnsi" w:hAnsiTheme="minorHAnsi" w:cstheme="minorHAnsi"/>
        </w:rPr>
      </w:pPr>
      <w:r w:rsidRPr="006133EE">
        <w:rPr>
          <w:rFonts w:asciiTheme="minorHAnsi" w:hAnsiTheme="minorHAnsi" w:cstheme="minorHAnsi"/>
        </w:rPr>
        <w:t xml:space="preserve">Table </w:t>
      </w:r>
      <w:r w:rsidRPr="006133EE">
        <w:rPr>
          <w:rFonts w:asciiTheme="minorHAnsi" w:hAnsiTheme="minorHAnsi" w:cstheme="minorHAnsi"/>
        </w:rPr>
        <w:fldChar w:fldCharType="begin"/>
      </w:r>
      <w:r w:rsidRPr="006133EE">
        <w:rPr>
          <w:rFonts w:asciiTheme="minorHAnsi" w:hAnsiTheme="minorHAnsi" w:cstheme="minorHAnsi"/>
        </w:rPr>
        <w:instrText>STYLEREF 1 \s</w:instrText>
      </w:r>
      <w:r w:rsidRPr="006133EE">
        <w:rPr>
          <w:rFonts w:asciiTheme="minorHAnsi" w:hAnsiTheme="minorHAnsi" w:cstheme="minorHAnsi"/>
        </w:rPr>
        <w:fldChar w:fldCharType="separate"/>
      </w:r>
      <w:r w:rsidRPr="006133EE">
        <w:rPr>
          <w:rFonts w:asciiTheme="minorHAnsi" w:hAnsiTheme="minorHAnsi" w:cstheme="minorHAnsi"/>
          <w:noProof/>
        </w:rPr>
        <w:t>14</w:t>
      </w:r>
      <w:r w:rsidRPr="006133EE">
        <w:rPr>
          <w:rFonts w:asciiTheme="minorHAnsi" w:hAnsiTheme="minorHAnsi" w:cstheme="minorHAnsi"/>
        </w:rPr>
        <w:fldChar w:fldCharType="end"/>
      </w:r>
      <w:r w:rsidRPr="006133EE">
        <w:rPr>
          <w:rFonts w:asciiTheme="minorHAnsi" w:hAnsiTheme="minorHAnsi" w:cstheme="minorHAnsi"/>
        </w:rPr>
        <w:noBreakHyphen/>
      </w:r>
      <w:r w:rsidRPr="006133EE">
        <w:rPr>
          <w:rFonts w:asciiTheme="minorHAnsi" w:hAnsiTheme="minorHAnsi" w:cstheme="minorHAnsi"/>
        </w:rPr>
        <w:fldChar w:fldCharType="begin"/>
      </w:r>
      <w:r w:rsidRPr="006133EE">
        <w:rPr>
          <w:rFonts w:asciiTheme="minorHAnsi" w:hAnsiTheme="minorHAnsi" w:cstheme="minorHAnsi"/>
        </w:rPr>
        <w:instrText>SEQ Table \* ARABIC \s 1</w:instrText>
      </w:r>
      <w:r w:rsidRPr="006133EE">
        <w:rPr>
          <w:rFonts w:asciiTheme="minorHAnsi" w:hAnsiTheme="minorHAnsi" w:cstheme="minorHAnsi"/>
        </w:rPr>
        <w:fldChar w:fldCharType="separate"/>
      </w:r>
      <w:r w:rsidRPr="006133EE">
        <w:rPr>
          <w:rFonts w:asciiTheme="minorHAnsi" w:hAnsiTheme="minorHAnsi" w:cstheme="minorHAnsi"/>
          <w:noProof/>
        </w:rPr>
        <w:t>1</w:t>
      </w:r>
      <w:r w:rsidRPr="006133EE">
        <w:rPr>
          <w:rFonts w:asciiTheme="minorHAnsi" w:hAnsiTheme="minorHAnsi" w:cstheme="minorHAnsi"/>
        </w:rPr>
        <w:fldChar w:fldCharType="end"/>
      </w:r>
      <w:r w:rsidRPr="006133EE">
        <w:rPr>
          <w:rFonts w:asciiTheme="minorHAnsi" w:hAnsiTheme="minorHAnsi" w:cstheme="minorHAnsi"/>
        </w:rPr>
        <w:t>: Test Cases with Expected Results</w:t>
      </w:r>
    </w:p>
    <w:tbl>
      <w:tblPr>
        <w:tblStyle w:val="GridTable1Light"/>
        <w:tblW w:w="5000" w:type="pct"/>
        <w:tblLook w:val="04A0" w:firstRow="1" w:lastRow="0" w:firstColumn="1" w:lastColumn="0" w:noHBand="0" w:noVBand="1"/>
      </w:tblPr>
      <w:tblGrid>
        <w:gridCol w:w="1139"/>
        <w:gridCol w:w="3147"/>
        <w:gridCol w:w="3145"/>
        <w:gridCol w:w="2477"/>
      </w:tblGrid>
      <w:tr w:rsidR="005C1E28" w:rsidRPr="006133EE" w14:paraId="4F3515A8" w14:textId="77777777" w:rsidTr="00F623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5" w:type="pct"/>
          </w:tcPr>
          <w:p w14:paraId="47137DE9" w14:textId="77777777" w:rsidR="005C1E28" w:rsidRPr="006133EE" w:rsidRDefault="005C1E28" w:rsidP="002333AD">
            <w:pPr>
              <w:rPr>
                <w:rFonts w:asciiTheme="minorHAnsi" w:hAnsiTheme="minorHAnsi" w:cstheme="minorHAnsi"/>
                <w:b w:val="0"/>
                <w:szCs w:val="20"/>
              </w:rPr>
            </w:pPr>
            <w:r w:rsidRPr="006133EE">
              <w:rPr>
                <w:rFonts w:asciiTheme="minorHAnsi" w:hAnsiTheme="minorHAnsi" w:cstheme="minorHAnsi"/>
              </w:rPr>
              <w:t>Test ID</w:t>
            </w:r>
          </w:p>
        </w:tc>
        <w:tc>
          <w:tcPr>
            <w:tcW w:w="1588" w:type="pct"/>
          </w:tcPr>
          <w:p w14:paraId="51D21E33" w14:textId="77777777" w:rsidR="005C1E28" w:rsidRPr="006133EE" w:rsidRDefault="005C1E28" w:rsidP="002333A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0"/>
              </w:rPr>
            </w:pPr>
            <w:r w:rsidRPr="006133EE">
              <w:rPr>
                <w:rFonts w:asciiTheme="minorHAnsi" w:hAnsiTheme="minorHAnsi" w:cstheme="minorHAnsi"/>
                <w:szCs w:val="20"/>
              </w:rPr>
              <w:t>Test Scenario</w:t>
            </w:r>
          </w:p>
        </w:tc>
        <w:tc>
          <w:tcPr>
            <w:tcW w:w="1587" w:type="pct"/>
          </w:tcPr>
          <w:p w14:paraId="04DD5A1B" w14:textId="77777777" w:rsidR="005C1E28" w:rsidRPr="006133EE" w:rsidRDefault="005C1E28" w:rsidP="002333A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0"/>
              </w:rPr>
            </w:pPr>
            <w:r w:rsidRPr="006133EE">
              <w:rPr>
                <w:rFonts w:asciiTheme="minorHAnsi" w:hAnsiTheme="minorHAnsi" w:cstheme="minorHAnsi"/>
                <w:szCs w:val="20"/>
              </w:rPr>
              <w:t>Expected Results</w:t>
            </w:r>
          </w:p>
        </w:tc>
        <w:tc>
          <w:tcPr>
            <w:tcW w:w="1250" w:type="pct"/>
          </w:tcPr>
          <w:p w14:paraId="3AD66D8A" w14:textId="77777777" w:rsidR="005C1E28" w:rsidRPr="006133EE" w:rsidRDefault="005C1E28" w:rsidP="002333A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Cs w:val="20"/>
              </w:rPr>
            </w:pPr>
            <w:r w:rsidRPr="006133EE">
              <w:rPr>
                <w:rFonts w:asciiTheme="minorHAnsi" w:hAnsiTheme="minorHAnsi" w:cstheme="minorHAnsi"/>
                <w:szCs w:val="20"/>
              </w:rPr>
              <w:t>Comments</w:t>
            </w:r>
          </w:p>
        </w:tc>
      </w:tr>
      <w:tr w:rsidR="005C1E28" w:rsidRPr="006133EE" w14:paraId="23AEE0A7" w14:textId="77777777" w:rsidTr="00C95BCA">
        <w:tc>
          <w:tcPr>
            <w:cnfStyle w:val="001000000000" w:firstRow="0" w:lastRow="0" w:firstColumn="1" w:lastColumn="0" w:oddVBand="0" w:evenVBand="0" w:oddHBand="0" w:evenHBand="0" w:firstRowFirstColumn="0" w:firstRowLastColumn="0" w:lastRowFirstColumn="0" w:lastRowLastColumn="0"/>
            <w:tcW w:w="575" w:type="pct"/>
          </w:tcPr>
          <w:p w14:paraId="428CB5A8" w14:textId="77777777" w:rsidR="005C1E28" w:rsidRPr="006133EE" w:rsidRDefault="005C1E28" w:rsidP="002333AD">
            <w:pPr>
              <w:rPr>
                <w:rFonts w:asciiTheme="minorHAnsi" w:hAnsiTheme="minorHAnsi" w:cstheme="minorHAnsi"/>
              </w:rPr>
            </w:pPr>
            <w:r w:rsidRPr="006133EE">
              <w:rPr>
                <w:rFonts w:asciiTheme="minorHAnsi" w:hAnsiTheme="minorHAnsi" w:cstheme="minorHAnsi"/>
              </w:rPr>
              <w:t>1</w:t>
            </w:r>
          </w:p>
        </w:tc>
        <w:tc>
          <w:tcPr>
            <w:tcW w:w="1588" w:type="pct"/>
          </w:tcPr>
          <w:p w14:paraId="7EA2B4D4" w14:textId="77777777" w:rsidR="00916B0E" w:rsidRDefault="00946576"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rPr>
            </w:pPr>
            <w:r w:rsidRPr="006133EE">
              <w:rPr>
                <w:rFonts w:asciiTheme="minorHAnsi" w:hAnsiTheme="minorHAnsi" w:cstheme="minorHAnsi"/>
                <w:iCs/>
                <w:color w:val="0000FF"/>
              </w:rPr>
              <w:t xml:space="preserve">Access </w:t>
            </w:r>
            <w:r w:rsidR="005F1678" w:rsidRPr="006133EE">
              <w:rPr>
                <w:rFonts w:asciiTheme="minorHAnsi" w:hAnsiTheme="minorHAnsi" w:cstheme="minorHAnsi"/>
                <w:iCs/>
                <w:color w:val="0000FF"/>
              </w:rPr>
              <w:t>Fiori App</w:t>
            </w:r>
            <w:r w:rsidR="005302C8">
              <w:rPr>
                <w:rFonts w:asciiTheme="minorHAnsi" w:hAnsiTheme="minorHAnsi" w:cstheme="minorHAnsi"/>
                <w:iCs/>
                <w:color w:val="0000FF"/>
              </w:rPr>
              <w:t>s</w:t>
            </w:r>
            <w:r w:rsidR="005F1678" w:rsidRPr="006133EE">
              <w:rPr>
                <w:rFonts w:asciiTheme="minorHAnsi" w:hAnsiTheme="minorHAnsi" w:cstheme="minorHAnsi"/>
                <w:iCs/>
                <w:color w:val="0000FF"/>
              </w:rPr>
              <w:t xml:space="preserve"> </w:t>
            </w:r>
          </w:p>
          <w:p w14:paraId="5DCB87D8" w14:textId="4FE4266B" w:rsidR="00916B0E" w:rsidRPr="00916B0E" w:rsidRDefault="00916B0E"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iCs/>
                <w:color w:val="0000FF"/>
                <w:szCs w:val="20"/>
                <w:lang w:val="en-AU"/>
              </w:rPr>
            </w:pPr>
            <w:r w:rsidRPr="00916B0E">
              <w:rPr>
                <w:rFonts w:asciiTheme="minorHAnsi" w:hAnsiTheme="minorHAnsi" w:cstheme="minorHAnsi"/>
                <w:bCs/>
                <w:iCs/>
                <w:color w:val="0000FF"/>
                <w:szCs w:val="20"/>
                <w:lang w:val="en-AU"/>
              </w:rPr>
              <w:t>FB50 – Post general Journal Entries</w:t>
            </w:r>
          </w:p>
          <w:p w14:paraId="64275656" w14:textId="77777777" w:rsidR="00916B0E" w:rsidRPr="00916B0E" w:rsidRDefault="00916B0E"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szCs w:val="20"/>
              </w:rPr>
            </w:pPr>
            <w:r w:rsidRPr="00916B0E">
              <w:rPr>
                <w:rFonts w:asciiTheme="minorHAnsi" w:hAnsiTheme="minorHAnsi" w:cstheme="minorHAnsi"/>
                <w:iCs/>
                <w:color w:val="0000FF"/>
                <w:szCs w:val="20"/>
              </w:rPr>
              <w:lastRenderedPageBreak/>
              <w:t>FB50L – Post General entries for ledger group</w:t>
            </w:r>
          </w:p>
          <w:p w14:paraId="54281E85" w14:textId="77777777" w:rsidR="00916B0E" w:rsidRPr="00916B0E" w:rsidRDefault="00916B0E"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szCs w:val="20"/>
              </w:rPr>
            </w:pPr>
            <w:r w:rsidRPr="00916B0E">
              <w:rPr>
                <w:rFonts w:asciiTheme="minorHAnsi" w:hAnsiTheme="minorHAnsi" w:cstheme="minorHAnsi"/>
                <w:iCs/>
                <w:color w:val="0000FF"/>
                <w:szCs w:val="20"/>
              </w:rPr>
              <w:t>FB60/65 – Manage Supplier Invoice</w:t>
            </w:r>
          </w:p>
          <w:p w14:paraId="2227C922" w14:textId="77777777" w:rsidR="00916B0E" w:rsidRPr="00916B0E" w:rsidRDefault="00916B0E"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szCs w:val="20"/>
              </w:rPr>
            </w:pPr>
            <w:r w:rsidRPr="00916B0E">
              <w:rPr>
                <w:rFonts w:asciiTheme="minorHAnsi" w:hAnsiTheme="minorHAnsi" w:cstheme="minorHAnsi"/>
                <w:iCs/>
                <w:color w:val="0000FF"/>
                <w:szCs w:val="20"/>
              </w:rPr>
              <w:t>FB70 – Create Outgoing invoices</w:t>
            </w:r>
          </w:p>
          <w:p w14:paraId="6B5BD7A5" w14:textId="77777777" w:rsidR="00916B0E" w:rsidRPr="00916B0E" w:rsidRDefault="00916B0E" w:rsidP="00916B0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szCs w:val="20"/>
              </w:rPr>
            </w:pPr>
            <w:r w:rsidRPr="00916B0E">
              <w:rPr>
                <w:rFonts w:asciiTheme="minorHAnsi" w:hAnsiTheme="minorHAnsi" w:cstheme="minorHAnsi"/>
                <w:iCs/>
                <w:color w:val="0000FF"/>
                <w:szCs w:val="20"/>
              </w:rPr>
              <w:t>FB75 – Manage Credit Memo Requests</w:t>
            </w:r>
          </w:p>
          <w:p w14:paraId="2B21CFE4" w14:textId="3D6CBAEB" w:rsidR="005C1E28" w:rsidRPr="006133EE" w:rsidRDefault="005C1E2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rPr>
            </w:pPr>
          </w:p>
        </w:tc>
        <w:tc>
          <w:tcPr>
            <w:tcW w:w="1587" w:type="pct"/>
          </w:tcPr>
          <w:p w14:paraId="4B3119D8" w14:textId="01AD0AA8" w:rsidR="005C1E28" w:rsidRPr="006133EE" w:rsidRDefault="008D44C4"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sidRPr="006133EE">
              <w:rPr>
                <w:rFonts w:asciiTheme="minorHAnsi" w:hAnsiTheme="minorHAnsi" w:cstheme="minorHAnsi"/>
                <w:i/>
                <w:color w:val="0000FF"/>
              </w:rPr>
              <w:lastRenderedPageBreak/>
              <w:t>Transaction screen will be displayed</w:t>
            </w:r>
          </w:p>
        </w:tc>
        <w:tc>
          <w:tcPr>
            <w:tcW w:w="1250" w:type="pct"/>
          </w:tcPr>
          <w:p w14:paraId="35B96044" w14:textId="77777777" w:rsidR="005C1E28" w:rsidRPr="006133EE" w:rsidRDefault="005C1E2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p>
        </w:tc>
      </w:tr>
      <w:tr w:rsidR="005C1E28" w:rsidRPr="006133EE" w14:paraId="3B48AC0A" w14:textId="77777777" w:rsidTr="00C95BCA">
        <w:tc>
          <w:tcPr>
            <w:cnfStyle w:val="001000000000" w:firstRow="0" w:lastRow="0" w:firstColumn="1" w:lastColumn="0" w:oddVBand="0" w:evenVBand="0" w:oddHBand="0" w:evenHBand="0" w:firstRowFirstColumn="0" w:firstRowLastColumn="0" w:lastRowFirstColumn="0" w:lastRowLastColumn="0"/>
            <w:tcW w:w="575" w:type="pct"/>
          </w:tcPr>
          <w:p w14:paraId="06ED393E" w14:textId="77777777" w:rsidR="005C1E28" w:rsidRPr="006133EE" w:rsidRDefault="005C1E28" w:rsidP="002333AD">
            <w:pPr>
              <w:rPr>
                <w:rFonts w:asciiTheme="minorHAnsi" w:hAnsiTheme="minorHAnsi" w:cstheme="minorHAnsi"/>
              </w:rPr>
            </w:pPr>
            <w:r w:rsidRPr="006133EE">
              <w:rPr>
                <w:rFonts w:asciiTheme="minorHAnsi" w:hAnsiTheme="minorHAnsi" w:cstheme="minorHAnsi"/>
              </w:rPr>
              <w:t>2</w:t>
            </w:r>
          </w:p>
        </w:tc>
        <w:tc>
          <w:tcPr>
            <w:tcW w:w="1588" w:type="pct"/>
          </w:tcPr>
          <w:p w14:paraId="55B9B971" w14:textId="76A75981" w:rsidR="005C1E28" w:rsidRPr="006133EE" w:rsidRDefault="008D44C4"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rPr>
            </w:pPr>
            <w:r w:rsidRPr="006133EE">
              <w:rPr>
                <w:rFonts w:asciiTheme="minorHAnsi" w:hAnsiTheme="minorHAnsi" w:cstheme="minorHAnsi"/>
                <w:iCs/>
                <w:color w:val="0000FF"/>
              </w:rPr>
              <w:t xml:space="preserve">User should enter </w:t>
            </w:r>
            <w:r w:rsidR="006C1F10" w:rsidRPr="006133EE">
              <w:rPr>
                <w:rFonts w:asciiTheme="minorHAnsi" w:hAnsiTheme="minorHAnsi" w:cstheme="minorHAnsi"/>
                <w:iCs/>
                <w:color w:val="0000FF"/>
              </w:rPr>
              <w:t xml:space="preserve">required information </w:t>
            </w:r>
            <w:proofErr w:type="spellStart"/>
            <w:proofErr w:type="gramStart"/>
            <w:r w:rsidR="006C1F10" w:rsidRPr="006133EE">
              <w:rPr>
                <w:rFonts w:asciiTheme="minorHAnsi" w:hAnsiTheme="minorHAnsi" w:cstheme="minorHAnsi"/>
                <w:iCs/>
                <w:color w:val="0000FF"/>
              </w:rPr>
              <w:t>eg</w:t>
            </w:r>
            <w:proofErr w:type="spellEnd"/>
            <w:r w:rsidR="006C1F10" w:rsidRPr="006133EE">
              <w:rPr>
                <w:rFonts w:asciiTheme="minorHAnsi" w:hAnsiTheme="minorHAnsi" w:cstheme="minorHAnsi"/>
                <w:iCs/>
                <w:color w:val="0000FF"/>
              </w:rPr>
              <w:t>:.</w:t>
            </w:r>
            <w:proofErr w:type="gramEnd"/>
            <w:r w:rsidR="006C1F10" w:rsidRPr="006133EE">
              <w:rPr>
                <w:rFonts w:asciiTheme="minorHAnsi" w:hAnsiTheme="minorHAnsi" w:cstheme="minorHAnsi"/>
                <w:iCs/>
                <w:color w:val="0000FF"/>
              </w:rPr>
              <w:t xml:space="preserve"> </w:t>
            </w:r>
            <w:r w:rsidR="00916B0E">
              <w:rPr>
                <w:rFonts w:asciiTheme="minorHAnsi" w:hAnsiTheme="minorHAnsi" w:cstheme="minorHAnsi"/>
                <w:iCs/>
                <w:color w:val="0000FF"/>
              </w:rPr>
              <w:t xml:space="preserve">Posting date, document date, GLs, Customer, Vendor, </w:t>
            </w:r>
            <w:r w:rsidR="00A14E99">
              <w:rPr>
                <w:rFonts w:asciiTheme="minorHAnsi" w:hAnsiTheme="minorHAnsi" w:cstheme="minorHAnsi"/>
                <w:iCs/>
                <w:color w:val="0000FF"/>
              </w:rPr>
              <w:t xml:space="preserve">Profit center, cost center </w:t>
            </w:r>
            <w:r w:rsidR="000B0858">
              <w:rPr>
                <w:rFonts w:asciiTheme="minorHAnsi" w:hAnsiTheme="minorHAnsi" w:cstheme="minorHAnsi"/>
                <w:iCs/>
                <w:color w:val="0000FF"/>
              </w:rPr>
              <w:t>etc</w:t>
            </w:r>
            <w:r w:rsidR="000B0858">
              <w:rPr>
                <w:rFonts w:cstheme="minorHAnsi"/>
                <w:iCs/>
                <w:color w:val="0000FF"/>
              </w:rPr>
              <w:t>.</w:t>
            </w:r>
            <w:r w:rsidR="00A14E99">
              <w:rPr>
                <w:rFonts w:asciiTheme="minorHAnsi" w:hAnsiTheme="minorHAnsi" w:cstheme="minorHAnsi"/>
                <w:iCs/>
                <w:color w:val="0000FF"/>
              </w:rPr>
              <w:t xml:space="preserve"> and click on Park</w:t>
            </w:r>
          </w:p>
        </w:tc>
        <w:tc>
          <w:tcPr>
            <w:tcW w:w="1587" w:type="pct"/>
          </w:tcPr>
          <w:p w14:paraId="510C0D8D" w14:textId="298E590A" w:rsidR="005C1E28" w:rsidRPr="006133EE" w:rsidRDefault="00A14E99"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Pr>
                <w:rFonts w:asciiTheme="minorHAnsi" w:hAnsiTheme="minorHAnsi" w:cstheme="minorHAnsi"/>
                <w:i/>
                <w:color w:val="0000FF"/>
              </w:rPr>
              <w:t xml:space="preserve">A workflow will be </w:t>
            </w:r>
            <w:r w:rsidR="000B0858">
              <w:rPr>
                <w:rFonts w:asciiTheme="minorHAnsi" w:hAnsiTheme="minorHAnsi" w:cstheme="minorHAnsi"/>
                <w:i/>
                <w:color w:val="0000FF"/>
              </w:rPr>
              <w:t>triggered</w:t>
            </w:r>
            <w:r w:rsidR="000B0858">
              <w:rPr>
                <w:rFonts w:cstheme="minorHAnsi"/>
                <w:i/>
                <w:color w:val="0000FF"/>
              </w:rPr>
              <w:t>,</w:t>
            </w:r>
            <w:r>
              <w:rPr>
                <w:rFonts w:asciiTheme="minorHAnsi" w:hAnsiTheme="minorHAnsi" w:cstheme="minorHAnsi"/>
                <w:i/>
                <w:color w:val="0000FF"/>
              </w:rPr>
              <w:t xml:space="preserve"> and email will be sent to </w:t>
            </w:r>
            <w:r w:rsidR="000B0858">
              <w:rPr>
                <w:rFonts w:asciiTheme="minorHAnsi" w:hAnsiTheme="minorHAnsi" w:cstheme="minorHAnsi"/>
                <w:i/>
                <w:color w:val="0000FF"/>
              </w:rPr>
              <w:t>Approvers Fiori inbox</w:t>
            </w:r>
          </w:p>
        </w:tc>
        <w:tc>
          <w:tcPr>
            <w:tcW w:w="1250" w:type="pct"/>
          </w:tcPr>
          <w:p w14:paraId="5670AA78" w14:textId="77777777" w:rsidR="005C1E28" w:rsidRPr="006133EE" w:rsidRDefault="005C1E2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p>
        </w:tc>
      </w:tr>
      <w:tr w:rsidR="005C1E28" w:rsidRPr="006133EE" w14:paraId="71118A09" w14:textId="77777777" w:rsidTr="00C95BCA">
        <w:tc>
          <w:tcPr>
            <w:cnfStyle w:val="001000000000" w:firstRow="0" w:lastRow="0" w:firstColumn="1" w:lastColumn="0" w:oddVBand="0" w:evenVBand="0" w:oddHBand="0" w:evenHBand="0" w:firstRowFirstColumn="0" w:firstRowLastColumn="0" w:lastRowFirstColumn="0" w:lastRowLastColumn="0"/>
            <w:tcW w:w="575" w:type="pct"/>
          </w:tcPr>
          <w:p w14:paraId="6DFCCB6E" w14:textId="77777777" w:rsidR="005C1E28" w:rsidRPr="006133EE" w:rsidRDefault="005C1E28" w:rsidP="002333AD">
            <w:pPr>
              <w:rPr>
                <w:rFonts w:asciiTheme="minorHAnsi" w:hAnsiTheme="minorHAnsi" w:cstheme="minorHAnsi"/>
                <w:b w:val="0"/>
              </w:rPr>
            </w:pPr>
            <w:r w:rsidRPr="006133EE">
              <w:rPr>
                <w:rFonts w:asciiTheme="minorHAnsi" w:hAnsiTheme="minorHAnsi" w:cstheme="minorHAnsi"/>
                <w:b w:val="0"/>
              </w:rPr>
              <w:t>3</w:t>
            </w:r>
          </w:p>
        </w:tc>
        <w:tc>
          <w:tcPr>
            <w:tcW w:w="1588" w:type="pct"/>
          </w:tcPr>
          <w:p w14:paraId="161525F6" w14:textId="1DF30C09" w:rsidR="005C1E28" w:rsidRPr="006133EE" w:rsidRDefault="000B085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FF"/>
              </w:rPr>
            </w:pPr>
            <w:r>
              <w:rPr>
                <w:rFonts w:asciiTheme="minorHAnsi" w:hAnsiTheme="minorHAnsi" w:cstheme="minorHAnsi"/>
                <w:iCs/>
                <w:color w:val="0000FF"/>
              </w:rPr>
              <w:t>Only level 1 appr</w:t>
            </w:r>
            <w:r w:rsidR="001C12D4">
              <w:rPr>
                <w:rFonts w:asciiTheme="minorHAnsi" w:hAnsiTheme="minorHAnsi" w:cstheme="minorHAnsi"/>
                <w:iCs/>
                <w:color w:val="0000FF"/>
              </w:rPr>
              <w:t>o</w:t>
            </w:r>
            <w:r>
              <w:rPr>
                <w:rFonts w:asciiTheme="minorHAnsi" w:hAnsiTheme="minorHAnsi" w:cstheme="minorHAnsi"/>
                <w:iCs/>
                <w:color w:val="0000FF"/>
              </w:rPr>
              <w:t>ver scenari</w:t>
            </w:r>
            <w:r w:rsidR="001C12D4">
              <w:rPr>
                <w:rFonts w:asciiTheme="minorHAnsi" w:hAnsiTheme="minorHAnsi" w:cstheme="minorHAnsi"/>
                <w:iCs/>
                <w:color w:val="0000FF"/>
              </w:rPr>
              <w:t>o</w:t>
            </w:r>
            <w:r>
              <w:rPr>
                <w:rFonts w:asciiTheme="minorHAnsi" w:hAnsiTheme="minorHAnsi" w:cstheme="minorHAnsi"/>
                <w:iCs/>
                <w:color w:val="0000FF"/>
              </w:rPr>
              <w:t xml:space="preserve"> Approver will check the SAP Fiori inbox and release or reject the document</w:t>
            </w:r>
          </w:p>
        </w:tc>
        <w:tc>
          <w:tcPr>
            <w:tcW w:w="1587" w:type="pct"/>
          </w:tcPr>
          <w:p w14:paraId="0230B9F3" w14:textId="4AAFAB50" w:rsidR="005C1E28" w:rsidRDefault="000B085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Pr>
                <w:rFonts w:asciiTheme="minorHAnsi" w:hAnsiTheme="minorHAnsi" w:cstheme="minorHAnsi"/>
                <w:i/>
                <w:color w:val="0000FF"/>
              </w:rPr>
              <w:t xml:space="preserve">If </w:t>
            </w:r>
            <w:proofErr w:type="gramStart"/>
            <w:r w:rsidR="00573F5E">
              <w:rPr>
                <w:rFonts w:asciiTheme="minorHAnsi" w:hAnsiTheme="minorHAnsi" w:cstheme="minorHAnsi"/>
                <w:i/>
                <w:color w:val="0000FF"/>
              </w:rPr>
              <w:t>Approved</w:t>
            </w:r>
            <w:proofErr w:type="gramEnd"/>
            <w:r>
              <w:rPr>
                <w:rFonts w:asciiTheme="minorHAnsi" w:hAnsiTheme="minorHAnsi" w:cstheme="minorHAnsi"/>
                <w:i/>
                <w:color w:val="0000FF"/>
              </w:rPr>
              <w:t xml:space="preserve"> </w:t>
            </w:r>
            <w:r w:rsidR="001C12D4">
              <w:rPr>
                <w:rFonts w:asciiTheme="minorHAnsi" w:hAnsiTheme="minorHAnsi" w:cstheme="minorHAnsi"/>
                <w:i/>
                <w:color w:val="0000FF"/>
              </w:rPr>
              <w:t>– it will be posted in SAP</w:t>
            </w:r>
          </w:p>
          <w:p w14:paraId="445E1087" w14:textId="68D0A355" w:rsidR="001C12D4" w:rsidRPr="006133EE" w:rsidRDefault="001C12D4"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Pr>
                <w:rFonts w:asciiTheme="minorHAnsi" w:hAnsiTheme="minorHAnsi" w:cstheme="minorHAnsi"/>
                <w:i/>
                <w:color w:val="0000FF"/>
              </w:rPr>
              <w:t>If Rejected – It will be in requestor’s inbox</w:t>
            </w:r>
          </w:p>
        </w:tc>
        <w:tc>
          <w:tcPr>
            <w:tcW w:w="1250" w:type="pct"/>
          </w:tcPr>
          <w:p w14:paraId="67ACF3CA" w14:textId="77777777" w:rsidR="005C1E28" w:rsidRPr="006133EE" w:rsidRDefault="005C1E28" w:rsidP="00F6238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p>
        </w:tc>
      </w:tr>
      <w:tr w:rsidR="001C12D4" w:rsidRPr="006133EE" w14:paraId="1939268B" w14:textId="77777777" w:rsidTr="00C95BCA">
        <w:tc>
          <w:tcPr>
            <w:cnfStyle w:val="001000000000" w:firstRow="0" w:lastRow="0" w:firstColumn="1" w:lastColumn="0" w:oddVBand="0" w:evenVBand="0" w:oddHBand="0" w:evenHBand="0" w:firstRowFirstColumn="0" w:firstRowLastColumn="0" w:lastRowFirstColumn="0" w:lastRowLastColumn="0"/>
            <w:tcW w:w="575" w:type="pct"/>
          </w:tcPr>
          <w:p w14:paraId="1559C025" w14:textId="408863FC" w:rsidR="001C12D4" w:rsidRPr="006133EE" w:rsidRDefault="001C12D4" w:rsidP="002333AD">
            <w:pPr>
              <w:rPr>
                <w:rFonts w:cstheme="minorHAnsi"/>
              </w:rPr>
            </w:pPr>
            <w:r>
              <w:rPr>
                <w:rFonts w:cstheme="minorHAnsi"/>
              </w:rPr>
              <w:t>4</w:t>
            </w:r>
          </w:p>
        </w:tc>
        <w:tc>
          <w:tcPr>
            <w:tcW w:w="1588" w:type="pct"/>
          </w:tcPr>
          <w:p w14:paraId="2F2D0DD4" w14:textId="5ABDC711" w:rsidR="001C12D4" w:rsidRDefault="001C12D4" w:rsidP="00F62387">
            <w:pPr>
              <w:jc w:val="both"/>
              <w:cnfStyle w:val="000000000000" w:firstRow="0" w:lastRow="0" w:firstColumn="0" w:lastColumn="0" w:oddVBand="0" w:evenVBand="0" w:oddHBand="0" w:evenHBand="0" w:firstRowFirstColumn="0" w:firstRowLastColumn="0" w:lastRowFirstColumn="0" w:lastRowLastColumn="0"/>
              <w:rPr>
                <w:rFonts w:cstheme="minorHAnsi"/>
                <w:iCs/>
                <w:color w:val="0000FF"/>
              </w:rPr>
            </w:pPr>
            <w:r>
              <w:rPr>
                <w:rFonts w:asciiTheme="minorHAnsi" w:hAnsiTheme="minorHAnsi" w:cstheme="minorHAnsi"/>
                <w:iCs/>
                <w:color w:val="0000FF"/>
              </w:rPr>
              <w:t>Multiple level approver scenario Approver will check the SAP Fiori inbox and release or reject the document</w:t>
            </w:r>
          </w:p>
        </w:tc>
        <w:tc>
          <w:tcPr>
            <w:tcW w:w="1587" w:type="pct"/>
          </w:tcPr>
          <w:p w14:paraId="27DAC2F3" w14:textId="37BFD146" w:rsidR="001C12D4" w:rsidRDefault="001C12D4" w:rsidP="001C12D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Pr>
                <w:rFonts w:asciiTheme="minorHAnsi" w:hAnsiTheme="minorHAnsi" w:cstheme="minorHAnsi"/>
                <w:i/>
                <w:color w:val="0000FF"/>
              </w:rPr>
              <w:t>If review and approve done by L1 – it will be sent to next approver</w:t>
            </w:r>
          </w:p>
          <w:p w14:paraId="349D7BC8" w14:textId="1D0BDE9B" w:rsidR="001C12D4" w:rsidRDefault="001C12D4" w:rsidP="001C12D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r>
              <w:rPr>
                <w:rFonts w:asciiTheme="minorHAnsi" w:hAnsiTheme="minorHAnsi" w:cstheme="minorHAnsi"/>
                <w:i/>
                <w:color w:val="0000FF"/>
              </w:rPr>
              <w:t>If released by L2– it will be posted in SAP</w:t>
            </w:r>
          </w:p>
          <w:p w14:paraId="5BD92641" w14:textId="77777777" w:rsidR="001C12D4" w:rsidRDefault="001C12D4" w:rsidP="001C12D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FF"/>
              </w:rPr>
            </w:pPr>
          </w:p>
          <w:p w14:paraId="6E78554E" w14:textId="48561C0F" w:rsidR="001C12D4" w:rsidRDefault="001C12D4" w:rsidP="001C12D4">
            <w:pPr>
              <w:jc w:val="both"/>
              <w:cnfStyle w:val="000000000000" w:firstRow="0" w:lastRow="0" w:firstColumn="0" w:lastColumn="0" w:oddVBand="0" w:evenVBand="0" w:oddHBand="0" w:evenHBand="0" w:firstRowFirstColumn="0" w:firstRowLastColumn="0" w:lastRowFirstColumn="0" w:lastRowLastColumn="0"/>
              <w:rPr>
                <w:rFonts w:cstheme="minorHAnsi"/>
                <w:i/>
                <w:color w:val="0000FF"/>
              </w:rPr>
            </w:pPr>
            <w:r>
              <w:rPr>
                <w:rFonts w:asciiTheme="minorHAnsi" w:hAnsiTheme="minorHAnsi" w:cstheme="minorHAnsi"/>
                <w:i/>
                <w:color w:val="0000FF"/>
              </w:rPr>
              <w:t>If Rejected</w:t>
            </w:r>
            <w:r w:rsidR="000707EE">
              <w:rPr>
                <w:rFonts w:asciiTheme="minorHAnsi" w:hAnsiTheme="minorHAnsi" w:cstheme="minorHAnsi"/>
                <w:i/>
                <w:color w:val="0000FF"/>
              </w:rPr>
              <w:t xml:space="preserve"> at any level</w:t>
            </w:r>
            <w:r>
              <w:rPr>
                <w:rFonts w:asciiTheme="minorHAnsi" w:hAnsiTheme="minorHAnsi" w:cstheme="minorHAnsi"/>
                <w:i/>
                <w:color w:val="0000FF"/>
              </w:rPr>
              <w:t xml:space="preserve"> – It will b</w:t>
            </w:r>
            <w:r w:rsidR="000707EE">
              <w:rPr>
                <w:rFonts w:asciiTheme="minorHAnsi" w:hAnsiTheme="minorHAnsi" w:cstheme="minorHAnsi"/>
                <w:i/>
                <w:color w:val="0000FF"/>
              </w:rPr>
              <w:t xml:space="preserve">e sent back </w:t>
            </w:r>
            <w:proofErr w:type="gramStart"/>
            <w:r w:rsidR="000707EE">
              <w:rPr>
                <w:rFonts w:asciiTheme="minorHAnsi" w:hAnsiTheme="minorHAnsi" w:cstheme="minorHAnsi"/>
                <w:i/>
                <w:color w:val="0000FF"/>
              </w:rPr>
              <w:t xml:space="preserve">to </w:t>
            </w:r>
            <w:r>
              <w:rPr>
                <w:rFonts w:asciiTheme="minorHAnsi" w:hAnsiTheme="minorHAnsi" w:cstheme="minorHAnsi"/>
                <w:i/>
                <w:color w:val="0000FF"/>
              </w:rPr>
              <w:t xml:space="preserve"> requestor’s</w:t>
            </w:r>
            <w:proofErr w:type="gramEnd"/>
            <w:r>
              <w:rPr>
                <w:rFonts w:asciiTheme="minorHAnsi" w:hAnsiTheme="minorHAnsi" w:cstheme="minorHAnsi"/>
                <w:i/>
                <w:color w:val="0000FF"/>
              </w:rPr>
              <w:t xml:space="preserve"> inbox</w:t>
            </w:r>
          </w:p>
        </w:tc>
        <w:tc>
          <w:tcPr>
            <w:tcW w:w="1250" w:type="pct"/>
          </w:tcPr>
          <w:p w14:paraId="196D82A1" w14:textId="77777777" w:rsidR="001C12D4" w:rsidRPr="006133EE" w:rsidRDefault="001C12D4" w:rsidP="00F62387">
            <w:pPr>
              <w:jc w:val="both"/>
              <w:cnfStyle w:val="000000000000" w:firstRow="0" w:lastRow="0" w:firstColumn="0" w:lastColumn="0" w:oddVBand="0" w:evenVBand="0" w:oddHBand="0" w:evenHBand="0" w:firstRowFirstColumn="0" w:firstRowLastColumn="0" w:lastRowFirstColumn="0" w:lastRowLastColumn="0"/>
              <w:rPr>
                <w:rFonts w:cstheme="minorHAnsi"/>
                <w:i/>
                <w:color w:val="0000FF"/>
              </w:rPr>
            </w:pPr>
          </w:p>
        </w:tc>
      </w:tr>
    </w:tbl>
    <w:p w14:paraId="5BD0259F" w14:textId="77777777" w:rsidR="005C1E28" w:rsidRPr="006133EE" w:rsidRDefault="005C1E28" w:rsidP="005C1E28">
      <w:pPr>
        <w:rPr>
          <w:rFonts w:cstheme="minorHAnsi"/>
        </w:rPr>
      </w:pPr>
    </w:p>
    <w:p w14:paraId="5C3AF9FF" w14:textId="154AAA42" w:rsidR="00671B96" w:rsidRPr="006133EE" w:rsidRDefault="005C1E28" w:rsidP="000707EE">
      <w:pPr>
        <w:pStyle w:val="Heading1"/>
        <w:numPr>
          <w:ilvl w:val="0"/>
          <w:numId w:val="5"/>
        </w:numPr>
        <w:pBdr>
          <w:bottom w:val="none" w:sz="0" w:space="0" w:color="auto"/>
        </w:pBdr>
        <w:ind w:left="284" w:hanging="426"/>
        <w:rPr>
          <w:rFonts w:asciiTheme="minorHAnsi" w:hAnsiTheme="minorHAnsi" w:cstheme="minorHAnsi"/>
          <w:sz w:val="32"/>
        </w:rPr>
      </w:pPr>
      <w:bookmarkStart w:id="97" w:name="_Toc178028354"/>
      <w:r w:rsidRPr="006133EE">
        <w:rPr>
          <w:rFonts w:asciiTheme="minorHAnsi" w:hAnsiTheme="minorHAnsi" w:cstheme="minorHAnsi"/>
          <w:sz w:val="32"/>
        </w:rPr>
        <w:t>Open Points</w:t>
      </w:r>
      <w:bookmarkEnd w:id="97"/>
    </w:p>
    <w:tbl>
      <w:tblPr>
        <w:tblStyle w:val="TableGrid"/>
        <w:tblW w:w="5000" w:type="pct"/>
        <w:tblLook w:val="04A0" w:firstRow="1" w:lastRow="0" w:firstColumn="1" w:lastColumn="0" w:noHBand="0" w:noVBand="1"/>
      </w:tblPr>
      <w:tblGrid>
        <w:gridCol w:w="2118"/>
        <w:gridCol w:w="7790"/>
      </w:tblGrid>
      <w:tr w:rsidR="006F425A" w:rsidRPr="006133EE" w14:paraId="2988BA6F" w14:textId="77777777" w:rsidTr="00C95BCA">
        <w:tc>
          <w:tcPr>
            <w:tcW w:w="1069" w:type="pct"/>
            <w:shd w:val="clear" w:color="auto" w:fill="D0CECE" w:themeFill="background2" w:themeFillShade="E6"/>
          </w:tcPr>
          <w:p w14:paraId="37F6032E" w14:textId="03E0301D" w:rsidR="006F425A" w:rsidRPr="006133EE" w:rsidRDefault="006F425A" w:rsidP="006F425A">
            <w:pPr>
              <w:rPr>
                <w:rFonts w:cstheme="minorHAnsi"/>
                <w:b/>
                <w:bCs/>
              </w:rPr>
            </w:pPr>
            <w:r w:rsidRPr="006133EE">
              <w:rPr>
                <w:rFonts w:cstheme="minorHAnsi"/>
                <w:b/>
                <w:bCs/>
              </w:rPr>
              <w:t>Open Points</w:t>
            </w:r>
            <w:r w:rsidR="00BD63BA" w:rsidRPr="006133EE">
              <w:rPr>
                <w:rFonts w:cstheme="minorHAnsi"/>
                <w:b/>
                <w:bCs/>
              </w:rPr>
              <w:t xml:space="preserve"> with</w:t>
            </w:r>
          </w:p>
        </w:tc>
        <w:tc>
          <w:tcPr>
            <w:tcW w:w="3931" w:type="pct"/>
            <w:shd w:val="clear" w:color="auto" w:fill="D0CECE" w:themeFill="background2" w:themeFillShade="E6"/>
          </w:tcPr>
          <w:p w14:paraId="73E4BF38" w14:textId="6468DF4D" w:rsidR="006F425A" w:rsidRPr="006133EE" w:rsidRDefault="006F425A" w:rsidP="006F425A">
            <w:pPr>
              <w:rPr>
                <w:rFonts w:cstheme="minorHAnsi"/>
                <w:b/>
                <w:bCs/>
              </w:rPr>
            </w:pPr>
            <w:r w:rsidRPr="006133EE">
              <w:rPr>
                <w:rFonts w:cstheme="minorHAnsi"/>
                <w:b/>
                <w:bCs/>
              </w:rPr>
              <w:t>Description</w:t>
            </w:r>
          </w:p>
        </w:tc>
      </w:tr>
      <w:tr w:rsidR="006F425A" w:rsidRPr="006133EE" w14:paraId="48F7AE00" w14:textId="77777777" w:rsidTr="00C95BCA">
        <w:tc>
          <w:tcPr>
            <w:tcW w:w="1069" w:type="pct"/>
          </w:tcPr>
          <w:p w14:paraId="7D650E29" w14:textId="49763558" w:rsidR="006F425A" w:rsidRPr="006133EE" w:rsidRDefault="001C767C" w:rsidP="006F425A">
            <w:pPr>
              <w:rPr>
                <w:rFonts w:cstheme="minorHAnsi"/>
              </w:rPr>
            </w:pPr>
            <w:r>
              <w:rPr>
                <w:rFonts w:cstheme="minorHAnsi"/>
              </w:rPr>
              <w:t>IHCL/SF</w:t>
            </w:r>
          </w:p>
        </w:tc>
        <w:tc>
          <w:tcPr>
            <w:tcW w:w="3931" w:type="pct"/>
          </w:tcPr>
          <w:p w14:paraId="28DD32EE" w14:textId="7865D96E" w:rsidR="006F425A" w:rsidRPr="006133EE" w:rsidRDefault="001C767C" w:rsidP="00F62387">
            <w:pPr>
              <w:jc w:val="both"/>
              <w:rPr>
                <w:rFonts w:cstheme="minorHAnsi"/>
              </w:rPr>
            </w:pPr>
            <w:r>
              <w:rPr>
                <w:rFonts w:cstheme="minorHAnsi"/>
              </w:rPr>
              <w:t>Design disc</w:t>
            </w:r>
            <w:r w:rsidR="004A2D7E">
              <w:rPr>
                <w:rFonts w:cstheme="minorHAnsi"/>
              </w:rPr>
              <w:t>ussion with SF for DOA set up and design.</w:t>
            </w:r>
          </w:p>
        </w:tc>
      </w:tr>
      <w:tr w:rsidR="006F425A" w:rsidRPr="006133EE" w14:paraId="7B758A4A" w14:textId="77777777" w:rsidTr="00C95BCA">
        <w:tc>
          <w:tcPr>
            <w:tcW w:w="1069" w:type="pct"/>
          </w:tcPr>
          <w:p w14:paraId="60DB1229" w14:textId="77777777" w:rsidR="006F425A" w:rsidRPr="006133EE" w:rsidRDefault="006F425A" w:rsidP="006F425A">
            <w:pPr>
              <w:rPr>
                <w:rFonts w:cstheme="minorHAnsi"/>
              </w:rPr>
            </w:pPr>
          </w:p>
        </w:tc>
        <w:tc>
          <w:tcPr>
            <w:tcW w:w="3931" w:type="pct"/>
          </w:tcPr>
          <w:p w14:paraId="4F5498C5" w14:textId="77777777" w:rsidR="006F425A" w:rsidRPr="006133EE" w:rsidRDefault="006F425A" w:rsidP="006F425A">
            <w:pPr>
              <w:rPr>
                <w:rFonts w:cstheme="minorHAnsi"/>
              </w:rPr>
            </w:pPr>
          </w:p>
        </w:tc>
      </w:tr>
    </w:tbl>
    <w:p w14:paraId="4080D8EF" w14:textId="77777777" w:rsidR="006F425A" w:rsidRPr="006133EE" w:rsidRDefault="006F425A" w:rsidP="006F425A">
      <w:pPr>
        <w:rPr>
          <w:rFonts w:cstheme="minorHAnsi"/>
        </w:rPr>
      </w:pPr>
    </w:p>
    <w:p w14:paraId="081EA117" w14:textId="0F0108B3" w:rsidR="00865122" w:rsidRPr="006133EE" w:rsidRDefault="006450F3" w:rsidP="000707EE">
      <w:pPr>
        <w:pStyle w:val="ListParagraph"/>
        <w:numPr>
          <w:ilvl w:val="0"/>
          <w:numId w:val="5"/>
        </w:numPr>
        <w:ind w:left="284" w:hanging="426"/>
        <w:rPr>
          <w:rFonts w:asciiTheme="minorHAnsi" w:hAnsiTheme="minorHAnsi" w:cstheme="minorHAnsi"/>
          <w:b/>
          <w:bCs/>
          <w:sz w:val="32"/>
          <w:szCs w:val="32"/>
        </w:rPr>
      </w:pPr>
      <w:r w:rsidRPr="006133EE">
        <w:rPr>
          <w:rFonts w:asciiTheme="minorHAnsi" w:hAnsiTheme="minorHAnsi" w:cstheme="minorHAnsi"/>
          <w:b/>
          <w:bCs/>
          <w:sz w:val="32"/>
          <w:szCs w:val="32"/>
        </w:rPr>
        <w:lastRenderedPageBreak/>
        <w:t>Data Migration</w:t>
      </w:r>
    </w:p>
    <w:tbl>
      <w:tblPr>
        <w:tblStyle w:val="TableGrid"/>
        <w:tblW w:w="5000" w:type="pct"/>
        <w:tblLook w:val="04A0" w:firstRow="1" w:lastRow="0" w:firstColumn="1" w:lastColumn="0" w:noHBand="0" w:noVBand="1"/>
      </w:tblPr>
      <w:tblGrid>
        <w:gridCol w:w="4954"/>
        <w:gridCol w:w="4954"/>
      </w:tblGrid>
      <w:tr w:rsidR="00C5072C" w:rsidRPr="006133EE" w14:paraId="2C8CEB00" w14:textId="77777777" w:rsidTr="00C95BCA">
        <w:tc>
          <w:tcPr>
            <w:tcW w:w="2500" w:type="pct"/>
            <w:shd w:val="clear" w:color="auto" w:fill="D0CECE" w:themeFill="background2" w:themeFillShade="E6"/>
          </w:tcPr>
          <w:p w14:paraId="4C707AA7" w14:textId="35864486" w:rsidR="00C5072C" w:rsidRPr="006133EE" w:rsidRDefault="00C5072C" w:rsidP="006450F3">
            <w:pPr>
              <w:rPr>
                <w:rFonts w:cstheme="minorHAnsi"/>
                <w:b/>
                <w:bCs/>
                <w:sz w:val="20"/>
                <w:szCs w:val="20"/>
              </w:rPr>
            </w:pPr>
            <w:r w:rsidRPr="006133EE">
              <w:rPr>
                <w:rFonts w:cstheme="minorHAnsi"/>
                <w:b/>
                <w:bCs/>
                <w:sz w:val="20"/>
                <w:szCs w:val="20"/>
              </w:rPr>
              <w:t>Object</w:t>
            </w:r>
          </w:p>
        </w:tc>
        <w:tc>
          <w:tcPr>
            <w:tcW w:w="2500" w:type="pct"/>
            <w:shd w:val="clear" w:color="auto" w:fill="D0CECE" w:themeFill="background2" w:themeFillShade="E6"/>
          </w:tcPr>
          <w:p w14:paraId="121E3967" w14:textId="00F74069" w:rsidR="00C5072C" w:rsidRPr="006133EE" w:rsidRDefault="00C5072C" w:rsidP="006450F3">
            <w:pPr>
              <w:rPr>
                <w:rFonts w:cstheme="minorHAnsi"/>
                <w:b/>
                <w:bCs/>
                <w:sz w:val="20"/>
                <w:szCs w:val="20"/>
              </w:rPr>
            </w:pPr>
            <w:r w:rsidRPr="006133EE">
              <w:rPr>
                <w:rFonts w:cstheme="minorHAnsi"/>
                <w:b/>
                <w:bCs/>
                <w:sz w:val="20"/>
                <w:szCs w:val="20"/>
              </w:rPr>
              <w:t>Description</w:t>
            </w:r>
          </w:p>
        </w:tc>
      </w:tr>
      <w:tr w:rsidR="00C5072C" w:rsidRPr="006133EE" w14:paraId="345B3EC7" w14:textId="77777777" w:rsidTr="00C95BCA">
        <w:tc>
          <w:tcPr>
            <w:tcW w:w="2500" w:type="pct"/>
          </w:tcPr>
          <w:p w14:paraId="35203CE3" w14:textId="2B48F9F6" w:rsidR="00C5072C" w:rsidRPr="006133EE" w:rsidRDefault="00C5072C" w:rsidP="006450F3">
            <w:pPr>
              <w:rPr>
                <w:rFonts w:cstheme="minorHAnsi"/>
                <w:sz w:val="20"/>
                <w:szCs w:val="20"/>
              </w:rPr>
            </w:pPr>
          </w:p>
        </w:tc>
        <w:tc>
          <w:tcPr>
            <w:tcW w:w="2500" w:type="pct"/>
          </w:tcPr>
          <w:p w14:paraId="30CC9ACC" w14:textId="7E7D62EC" w:rsidR="00C5072C" w:rsidRPr="006133EE" w:rsidRDefault="00C5072C" w:rsidP="00F62387">
            <w:pPr>
              <w:jc w:val="both"/>
              <w:rPr>
                <w:rFonts w:cstheme="minorHAnsi"/>
                <w:sz w:val="20"/>
                <w:szCs w:val="20"/>
              </w:rPr>
            </w:pPr>
          </w:p>
        </w:tc>
      </w:tr>
    </w:tbl>
    <w:p w14:paraId="5C8994D5" w14:textId="2CCFBEAF" w:rsidR="006450F3" w:rsidRPr="006133EE" w:rsidRDefault="006450F3" w:rsidP="006450F3">
      <w:pPr>
        <w:rPr>
          <w:rFonts w:cstheme="minorHAnsi"/>
          <w:b/>
          <w:bCs/>
          <w:sz w:val="32"/>
          <w:szCs w:val="32"/>
        </w:rPr>
      </w:pPr>
    </w:p>
    <w:p w14:paraId="1A169978" w14:textId="77777777" w:rsidR="00865122" w:rsidRPr="006133EE" w:rsidRDefault="00865122" w:rsidP="004A7054">
      <w:pPr>
        <w:ind w:left="180"/>
        <w:contextualSpacing/>
        <w:rPr>
          <w:rFonts w:cstheme="minorHAnsi"/>
          <w:i/>
          <w:color w:val="0070C0"/>
        </w:rPr>
      </w:pPr>
    </w:p>
    <w:p w14:paraId="700A4737" w14:textId="77777777" w:rsidR="005B6358" w:rsidRPr="006133EE" w:rsidRDefault="005B6358" w:rsidP="00865122">
      <w:pPr>
        <w:pStyle w:val="TDMPageTitle"/>
        <w:rPr>
          <w:rFonts w:asciiTheme="minorHAnsi" w:hAnsiTheme="minorHAnsi" w:cstheme="minorHAnsi"/>
          <w:sz w:val="20"/>
          <w:szCs w:val="20"/>
        </w:rPr>
      </w:pPr>
    </w:p>
    <w:sectPr w:rsidR="005B6358" w:rsidRPr="006133EE" w:rsidSect="00D43F2A">
      <w:headerReference w:type="default" r:id="rId11"/>
      <w:footerReference w:type="default" r:id="rId12"/>
      <w:headerReference w:type="first" r:id="rId13"/>
      <w:footerReference w:type="first" r:id="rId14"/>
      <w:pgSz w:w="12240" w:h="15840"/>
      <w:pgMar w:top="1620" w:right="1152" w:bottom="1152" w:left="1170" w:header="426"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A31F4" w14:textId="77777777" w:rsidR="00D835D7" w:rsidRDefault="00D835D7">
      <w:pPr>
        <w:spacing w:after="0" w:line="240" w:lineRule="auto"/>
      </w:pPr>
      <w:r>
        <w:separator/>
      </w:r>
    </w:p>
  </w:endnote>
  <w:endnote w:type="continuationSeparator" w:id="0">
    <w:p w14:paraId="690982BE" w14:textId="77777777" w:rsidR="00D835D7" w:rsidRDefault="00D8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34678" w14:textId="77777777" w:rsidR="006C34E8" w:rsidRPr="009E22E3" w:rsidRDefault="006C34E8" w:rsidP="003B3B48">
    <w:pPr>
      <w:pBdr>
        <w:bottom w:val="single" w:sz="12" w:space="1" w:color="auto"/>
      </w:pBdr>
      <w:tabs>
        <w:tab w:val="center" w:pos="5387"/>
        <w:tab w:val="right" w:pos="9639"/>
      </w:tabs>
      <w:spacing w:before="120"/>
      <w:jc w:val="both"/>
      <w:rPr>
        <w:rFonts w:ascii="Arial" w:hAnsi="Arial" w:cs="Arial"/>
        <w:bCs/>
        <w:i/>
        <w:iCs/>
        <w:sz w:val="16"/>
        <w:szCs w:val="16"/>
        <w:lang w:val="en-GB"/>
      </w:rPr>
    </w:pPr>
  </w:p>
  <w:p w14:paraId="54433CC3" w14:textId="77777777" w:rsidR="006C34E8" w:rsidRPr="00BE1338" w:rsidRDefault="006C34E8" w:rsidP="00160253">
    <w:pPr>
      <w:spacing w:before="120"/>
      <w:rPr>
        <w:rFonts w:ascii="Arial" w:hAnsi="Arial" w:cs="Arial"/>
        <w:bCs/>
        <w:i/>
        <w:sz w:val="16"/>
        <w:szCs w:val="16"/>
        <w:lang w:val="en-GB"/>
      </w:rPr>
    </w:pPr>
    <w:r>
      <w:rPr>
        <w:rFonts w:ascii="Arial" w:hAnsi="Arial" w:cs="Arial"/>
        <w:sz w:val="16"/>
        <w:szCs w:val="16"/>
        <w:lang w:val="en-GB"/>
      </w:rPr>
      <w:t>Functional Specification</w:t>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r>
    <w:r>
      <w:rPr>
        <w:rFonts w:ascii="Arial" w:hAnsi="Arial" w:cs="Arial"/>
        <w:sz w:val="16"/>
        <w:szCs w:val="16"/>
        <w:lang w:val="en-GB"/>
      </w:rPr>
      <w:tab/>
      <w:t>P</w:t>
    </w:r>
    <w:r w:rsidRPr="009E22E3">
      <w:rPr>
        <w:rFonts w:ascii="Arial" w:hAnsi="Arial" w:cs="Arial"/>
        <w:sz w:val="16"/>
        <w:szCs w:val="16"/>
        <w:lang w:val="en-GB"/>
      </w:rPr>
      <w:t xml:space="preserve">age </w:t>
    </w:r>
    <w:r w:rsidRPr="009E22E3">
      <w:rPr>
        <w:rFonts w:ascii="Arial" w:hAnsi="Arial" w:cs="Arial"/>
        <w:bCs/>
        <w:i/>
        <w:sz w:val="16"/>
        <w:szCs w:val="16"/>
        <w:lang w:val="en-GB"/>
      </w:rPr>
      <w:fldChar w:fldCharType="begin"/>
    </w:r>
    <w:r w:rsidRPr="009E22E3">
      <w:rPr>
        <w:rFonts w:ascii="Arial" w:hAnsi="Arial" w:cs="Arial"/>
        <w:sz w:val="16"/>
        <w:szCs w:val="16"/>
        <w:lang w:val="en-GB"/>
      </w:rPr>
      <w:instrText xml:space="preserve"> PAGE </w:instrText>
    </w:r>
    <w:r w:rsidRPr="009E22E3">
      <w:rPr>
        <w:rFonts w:ascii="Arial" w:hAnsi="Arial" w:cs="Arial"/>
        <w:bCs/>
        <w:i/>
        <w:sz w:val="16"/>
        <w:szCs w:val="16"/>
        <w:lang w:val="en-GB"/>
      </w:rPr>
      <w:fldChar w:fldCharType="separate"/>
    </w:r>
    <w:r w:rsidR="00E62030">
      <w:rPr>
        <w:rFonts w:ascii="Arial" w:hAnsi="Arial" w:cs="Arial"/>
        <w:noProof/>
        <w:sz w:val="16"/>
        <w:szCs w:val="16"/>
        <w:lang w:val="en-GB"/>
      </w:rPr>
      <w:t>17</w:t>
    </w:r>
    <w:r w:rsidRPr="009E22E3">
      <w:rPr>
        <w:rFonts w:ascii="Arial" w:hAnsi="Arial" w:cs="Arial"/>
        <w:bCs/>
        <w:i/>
        <w:sz w:val="16"/>
        <w:szCs w:val="16"/>
        <w:lang w:val="en-GB"/>
      </w:rPr>
      <w:fldChar w:fldCharType="end"/>
    </w:r>
    <w:r w:rsidRPr="009E22E3">
      <w:rPr>
        <w:rFonts w:ascii="Arial" w:hAnsi="Arial" w:cs="Arial"/>
        <w:sz w:val="16"/>
        <w:szCs w:val="16"/>
        <w:lang w:val="en-GB"/>
      </w:rPr>
      <w:t xml:space="preserve"> of </w:t>
    </w:r>
    <w:r w:rsidRPr="009E22E3">
      <w:rPr>
        <w:rFonts w:ascii="Arial" w:hAnsi="Arial" w:cs="Arial"/>
        <w:bCs/>
        <w:i/>
        <w:sz w:val="16"/>
        <w:szCs w:val="16"/>
        <w:lang w:val="en-GB"/>
      </w:rPr>
      <w:fldChar w:fldCharType="begin"/>
    </w:r>
    <w:r w:rsidRPr="009E22E3">
      <w:rPr>
        <w:rFonts w:ascii="Arial" w:hAnsi="Arial" w:cs="Arial"/>
        <w:sz w:val="16"/>
        <w:szCs w:val="16"/>
        <w:lang w:val="en-GB"/>
      </w:rPr>
      <w:instrText xml:space="preserve"> NUMPAGES </w:instrText>
    </w:r>
    <w:r w:rsidRPr="009E22E3">
      <w:rPr>
        <w:rFonts w:ascii="Arial" w:hAnsi="Arial" w:cs="Arial"/>
        <w:bCs/>
        <w:i/>
        <w:sz w:val="16"/>
        <w:szCs w:val="16"/>
        <w:lang w:val="en-GB"/>
      </w:rPr>
      <w:fldChar w:fldCharType="separate"/>
    </w:r>
    <w:r w:rsidR="00E62030">
      <w:rPr>
        <w:rFonts w:ascii="Arial" w:hAnsi="Arial" w:cs="Arial"/>
        <w:noProof/>
        <w:sz w:val="16"/>
        <w:szCs w:val="16"/>
        <w:lang w:val="en-GB"/>
      </w:rPr>
      <w:t>17</w:t>
    </w:r>
    <w:r w:rsidRPr="009E22E3">
      <w:rPr>
        <w:rFonts w:ascii="Arial" w:hAnsi="Arial" w:cs="Arial"/>
        <w:bCs/>
        <w:i/>
        <w:sz w:val="16"/>
        <w:szCs w:val="16"/>
        <w:lang w:val="en-GB"/>
      </w:rPr>
      <w:fldChar w:fldCharType="end"/>
    </w:r>
  </w:p>
  <w:p w14:paraId="327EF682" w14:textId="77777777" w:rsidR="006C34E8" w:rsidRPr="009E22E3" w:rsidRDefault="006C34E8" w:rsidP="003B3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30057" w14:textId="7FA7B3D4" w:rsidR="006C34E8" w:rsidRPr="00BE1338" w:rsidRDefault="006C34E8" w:rsidP="00306702">
    <w:pPr>
      <w:spacing w:before="120"/>
      <w:rPr>
        <w:rFonts w:ascii="Arial" w:hAnsi="Arial" w:cs="Arial"/>
        <w:bCs/>
        <w:i/>
        <w:sz w:val="16"/>
        <w:szCs w:val="16"/>
        <w:lang w:val="en-GB"/>
      </w:rPr>
    </w:pPr>
    <w:r>
      <w:rPr>
        <w:rFonts w:ascii="Arial" w:hAnsi="Arial" w:cs="Arial"/>
        <w:sz w:val="16"/>
        <w:szCs w:val="16"/>
        <w:lang w:val="en-GB"/>
      </w:rPr>
      <w:t xml:space="preserve">Project </w:t>
    </w:r>
    <w:r w:rsidR="00306702">
      <w:rPr>
        <w:rFonts w:ascii="Arial" w:hAnsi="Arial" w:cs="Arial"/>
        <w:sz w:val="16"/>
        <w:szCs w:val="16"/>
        <w:lang w:val="en-GB"/>
      </w:rPr>
      <w:t>UDAAN</w:t>
    </w:r>
    <w:r>
      <w:rPr>
        <w:rFonts w:ascii="Arial" w:hAnsi="Arial" w:cs="Arial"/>
        <w:sz w:val="16"/>
        <w:szCs w:val="16"/>
        <w:lang w:val="en-GB"/>
      </w:rPr>
      <w:tab/>
    </w:r>
    <w:r w:rsidRPr="009E22E3">
      <w:rPr>
        <w:rFonts w:ascii="Arial" w:hAnsi="Arial" w:cs="Arial"/>
        <w:sz w:val="16"/>
        <w:szCs w:val="16"/>
        <w:lang w:val="en-GB"/>
      </w:rPr>
      <w:t xml:space="preserve">                                 </w:t>
    </w:r>
    <w:r>
      <w:rPr>
        <w:rFonts w:ascii="Arial" w:hAnsi="Arial" w:cs="Arial"/>
        <w:sz w:val="16"/>
        <w:szCs w:val="16"/>
        <w:lang w:val="en-GB"/>
      </w:rPr>
      <w:t xml:space="preserve">               </w:t>
    </w:r>
    <w:r w:rsidRPr="009E22E3">
      <w:rPr>
        <w:rFonts w:ascii="Arial" w:hAnsi="Arial" w:cs="Arial"/>
        <w:sz w:val="16"/>
        <w:szCs w:val="16"/>
        <w:lang w:val="en-GB"/>
      </w:rPr>
      <w:t xml:space="preserve"> </w:t>
    </w:r>
    <w:r w:rsidR="00306702">
      <w:rPr>
        <w:rFonts w:ascii="Arial" w:hAnsi="Arial" w:cs="Arial"/>
        <w:sz w:val="16"/>
        <w:szCs w:val="16"/>
        <w:lang w:val="en-GB"/>
      </w:rPr>
      <w:tab/>
    </w:r>
    <w:r w:rsidR="006B5FC4">
      <w:rPr>
        <w:rFonts w:ascii="Arial" w:hAnsi="Arial" w:cs="Arial"/>
        <w:sz w:val="16"/>
        <w:szCs w:val="16"/>
        <w:lang w:val="en-GB"/>
      </w:rPr>
      <w:t>Functional Specification</w:t>
    </w:r>
    <w:r>
      <w:rPr>
        <w:rFonts w:ascii="Arial" w:hAnsi="Arial" w:cs="Arial"/>
        <w:sz w:val="16"/>
        <w:szCs w:val="16"/>
        <w:lang w:val="en-GB"/>
      </w:rPr>
      <w:t xml:space="preserve"> </w:t>
    </w:r>
    <w:r w:rsidRPr="009E22E3">
      <w:rPr>
        <w:rFonts w:ascii="Arial" w:hAnsi="Arial" w:cs="Arial"/>
        <w:sz w:val="16"/>
        <w:szCs w:val="16"/>
        <w:lang w:val="en-GB"/>
      </w:rPr>
      <w:t xml:space="preserve">   </w:t>
    </w:r>
    <w:r w:rsidR="00306702">
      <w:rPr>
        <w:rFonts w:ascii="Arial" w:hAnsi="Arial" w:cs="Arial"/>
        <w:sz w:val="16"/>
        <w:szCs w:val="16"/>
        <w:lang w:val="en-GB"/>
      </w:rPr>
      <w:tab/>
    </w:r>
    <w:r w:rsidRPr="009E22E3">
      <w:rPr>
        <w:rFonts w:ascii="Arial" w:hAnsi="Arial" w:cs="Arial"/>
        <w:sz w:val="16"/>
        <w:szCs w:val="16"/>
        <w:lang w:val="en-GB"/>
      </w:rPr>
      <w:t xml:space="preserve">                             </w:t>
    </w:r>
    <w:r>
      <w:rPr>
        <w:rFonts w:ascii="Arial" w:hAnsi="Arial" w:cs="Arial"/>
        <w:sz w:val="16"/>
        <w:szCs w:val="16"/>
        <w:lang w:val="en-GB"/>
      </w:rPr>
      <w:tab/>
      <w:t xml:space="preserve">         </w:t>
    </w:r>
    <w:r>
      <w:rPr>
        <w:rFonts w:ascii="Arial" w:hAnsi="Arial" w:cs="Arial"/>
        <w:sz w:val="16"/>
        <w:szCs w:val="16"/>
        <w:lang w:val="en-GB"/>
      </w:rPr>
      <w:tab/>
      <w:t xml:space="preserve">   P</w:t>
    </w:r>
    <w:r w:rsidRPr="009E22E3">
      <w:rPr>
        <w:rFonts w:ascii="Arial" w:hAnsi="Arial" w:cs="Arial"/>
        <w:sz w:val="16"/>
        <w:szCs w:val="16"/>
        <w:lang w:val="en-GB"/>
      </w:rPr>
      <w:t xml:space="preserve">age </w:t>
    </w:r>
    <w:r w:rsidRPr="009E22E3">
      <w:rPr>
        <w:rFonts w:ascii="Arial" w:hAnsi="Arial" w:cs="Arial"/>
        <w:bCs/>
        <w:i/>
        <w:sz w:val="16"/>
        <w:szCs w:val="16"/>
        <w:lang w:val="en-GB"/>
      </w:rPr>
      <w:fldChar w:fldCharType="begin"/>
    </w:r>
    <w:r w:rsidRPr="009E22E3">
      <w:rPr>
        <w:rFonts w:ascii="Arial" w:hAnsi="Arial" w:cs="Arial"/>
        <w:sz w:val="16"/>
        <w:szCs w:val="16"/>
        <w:lang w:val="en-GB"/>
      </w:rPr>
      <w:instrText xml:space="preserve"> PAGE </w:instrText>
    </w:r>
    <w:r w:rsidRPr="009E22E3">
      <w:rPr>
        <w:rFonts w:ascii="Arial" w:hAnsi="Arial" w:cs="Arial"/>
        <w:bCs/>
        <w:i/>
        <w:sz w:val="16"/>
        <w:szCs w:val="16"/>
        <w:lang w:val="en-GB"/>
      </w:rPr>
      <w:fldChar w:fldCharType="separate"/>
    </w:r>
    <w:r w:rsidR="00E62030">
      <w:rPr>
        <w:rFonts w:ascii="Arial" w:hAnsi="Arial" w:cs="Arial"/>
        <w:noProof/>
        <w:sz w:val="16"/>
        <w:szCs w:val="16"/>
        <w:lang w:val="en-GB"/>
      </w:rPr>
      <w:t>1</w:t>
    </w:r>
    <w:r w:rsidRPr="009E22E3">
      <w:rPr>
        <w:rFonts w:ascii="Arial" w:hAnsi="Arial" w:cs="Arial"/>
        <w:bCs/>
        <w:i/>
        <w:sz w:val="16"/>
        <w:szCs w:val="16"/>
        <w:lang w:val="en-GB"/>
      </w:rPr>
      <w:fldChar w:fldCharType="end"/>
    </w:r>
    <w:r w:rsidRPr="009E22E3">
      <w:rPr>
        <w:rFonts w:ascii="Arial" w:hAnsi="Arial" w:cs="Arial"/>
        <w:sz w:val="16"/>
        <w:szCs w:val="16"/>
        <w:lang w:val="en-GB"/>
      </w:rPr>
      <w:t xml:space="preserve"> of </w:t>
    </w:r>
    <w:r w:rsidRPr="009E22E3">
      <w:rPr>
        <w:rFonts w:ascii="Arial" w:hAnsi="Arial" w:cs="Arial"/>
        <w:bCs/>
        <w:i/>
        <w:sz w:val="16"/>
        <w:szCs w:val="16"/>
        <w:lang w:val="en-GB"/>
      </w:rPr>
      <w:fldChar w:fldCharType="begin"/>
    </w:r>
    <w:r w:rsidRPr="009E22E3">
      <w:rPr>
        <w:rFonts w:ascii="Arial" w:hAnsi="Arial" w:cs="Arial"/>
        <w:sz w:val="16"/>
        <w:szCs w:val="16"/>
        <w:lang w:val="en-GB"/>
      </w:rPr>
      <w:instrText xml:space="preserve"> NUMPAGES </w:instrText>
    </w:r>
    <w:r w:rsidRPr="009E22E3">
      <w:rPr>
        <w:rFonts w:ascii="Arial" w:hAnsi="Arial" w:cs="Arial"/>
        <w:bCs/>
        <w:i/>
        <w:sz w:val="16"/>
        <w:szCs w:val="16"/>
        <w:lang w:val="en-GB"/>
      </w:rPr>
      <w:fldChar w:fldCharType="separate"/>
    </w:r>
    <w:r w:rsidR="00E62030">
      <w:rPr>
        <w:rFonts w:ascii="Arial" w:hAnsi="Arial" w:cs="Arial"/>
        <w:noProof/>
        <w:sz w:val="16"/>
        <w:szCs w:val="16"/>
        <w:lang w:val="en-GB"/>
      </w:rPr>
      <w:t>17</w:t>
    </w:r>
    <w:r w:rsidRPr="009E22E3">
      <w:rPr>
        <w:rFonts w:ascii="Arial" w:hAnsi="Arial" w:cs="Arial"/>
        <w:bCs/>
        <w:i/>
        <w:sz w:val="16"/>
        <w:szCs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12FBE" w14:textId="77777777" w:rsidR="00D835D7" w:rsidRDefault="00D835D7">
      <w:pPr>
        <w:spacing w:after="0" w:line="240" w:lineRule="auto"/>
      </w:pPr>
      <w:r>
        <w:separator/>
      </w:r>
    </w:p>
  </w:footnote>
  <w:footnote w:type="continuationSeparator" w:id="0">
    <w:p w14:paraId="316F1618" w14:textId="77777777" w:rsidR="00D835D7" w:rsidRDefault="00D8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6F75" w14:textId="01A08AEA" w:rsidR="006C34E8" w:rsidRPr="00F3774B" w:rsidRDefault="00783389" w:rsidP="00A56088">
    <w:pPr>
      <w:spacing w:before="120"/>
      <w:rPr>
        <w:rFonts w:ascii="Arial" w:hAnsi="Arial" w:cs="Arial"/>
        <w:b/>
        <w:color w:val="00B0F0"/>
        <w:sz w:val="18"/>
        <w:szCs w:val="16"/>
        <w:lang w:val="en-GB" w:eastAsia="zh-TW"/>
      </w:rPr>
    </w:pPr>
    <w:r>
      <w:rPr>
        <w:noProof/>
      </w:rPr>
      <w:drawing>
        <wp:inline distT="0" distB="0" distL="0" distR="0" wp14:anchorId="2E1B0641" wp14:editId="20B64C85">
          <wp:extent cx="1182064" cy="526211"/>
          <wp:effectExtent l="0" t="0" r="0" b="7620"/>
          <wp:docPr id="1038357814" name="Picture 10383578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780" cy="564814"/>
                  </a:xfrm>
                  <a:prstGeom prst="rect">
                    <a:avLst/>
                  </a:prstGeom>
                  <a:noFill/>
                  <a:ln>
                    <a:noFill/>
                  </a:ln>
                </pic:spPr>
              </pic:pic>
            </a:graphicData>
          </a:graphic>
        </wp:inline>
      </w:drawing>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rFonts w:ascii="Arial" w:hAnsi="Arial" w:cs="Arial"/>
        <w:noProof/>
        <w:sz w:val="16"/>
        <w:szCs w:val="16"/>
      </w:rPr>
      <w:tab/>
    </w:r>
    <w:r>
      <w:rPr>
        <w:noProof/>
      </w:rPr>
      <w:drawing>
        <wp:inline distT="0" distB="0" distL="0" distR="0" wp14:anchorId="454462BB" wp14:editId="6B8C7CC4">
          <wp:extent cx="941696" cy="393062"/>
          <wp:effectExtent l="0" t="0" r="0" b="7620"/>
          <wp:docPr id="1464984087" name="Picture 1464984087" descr="A blue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0782" cy="405203"/>
                  </a:xfrm>
                  <a:prstGeom prst="rect">
                    <a:avLst/>
                  </a:prstGeom>
                  <a:noFill/>
                </pic:spPr>
              </pic:pic>
            </a:graphicData>
          </a:graphic>
        </wp:inline>
      </w:drawing>
    </w:r>
    <w:r w:rsidR="006B5FC4">
      <w:rPr>
        <w:rFonts w:ascii="Arial" w:hAnsi="Arial" w:cs="Arial"/>
        <w:noProo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1C351" w14:textId="65A3DC34" w:rsidR="00783389" w:rsidRPr="00783389" w:rsidRDefault="00783389" w:rsidP="00783389">
    <w:pPr>
      <w:pStyle w:val="Header"/>
    </w:pPr>
    <w:r>
      <w:rPr>
        <w:noProof/>
      </w:rPr>
      <w:drawing>
        <wp:inline distT="0" distB="0" distL="0" distR="0" wp14:anchorId="138C52F0" wp14:editId="2C8BF6B0">
          <wp:extent cx="1176816" cy="523875"/>
          <wp:effectExtent l="0" t="0" r="4445" b="0"/>
          <wp:docPr id="1018033118" name="Picture 1018033118"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2986" cy="557783"/>
                  </a:xfrm>
                  <a:prstGeom prst="rect">
                    <a:avLst/>
                  </a:prstGeom>
                  <a:noFill/>
                  <a:ln>
                    <a:noFill/>
                  </a:ln>
                </pic:spPr>
              </pic:pic>
            </a:graphicData>
          </a:graphic>
        </wp:inline>
      </w:drawing>
    </w:r>
    <w:r>
      <w:tab/>
    </w:r>
    <w:r>
      <w:tab/>
    </w:r>
    <w:r>
      <w:rPr>
        <w:noProof/>
      </w:rPr>
      <w:drawing>
        <wp:inline distT="0" distB="0" distL="0" distR="0" wp14:anchorId="1B86B741" wp14:editId="2EEEE59B">
          <wp:extent cx="941696" cy="393062"/>
          <wp:effectExtent l="0" t="0" r="0" b="7620"/>
          <wp:docPr id="1348633634" name="Picture 1348633634" descr="A blue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0782" cy="405203"/>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1" w15:restartNumberingAfterBreak="0">
    <w:nsid w:val="00000004"/>
    <w:multiLevelType w:val="singleLevel"/>
    <w:tmpl w:val="00000004"/>
    <w:name w:val="WW8Num4"/>
    <w:lvl w:ilvl="0">
      <w:start w:val="1"/>
      <w:numFmt w:val="decimal"/>
      <w:lvlText w:val="%1."/>
      <w:lvlJc w:val="left"/>
      <w:pPr>
        <w:tabs>
          <w:tab w:val="num" w:pos="360"/>
        </w:tabs>
        <w:ind w:left="360" w:hanging="360"/>
      </w:pPr>
    </w:lvl>
  </w:abstractNum>
  <w:abstractNum w:abstractNumId="2"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0000006"/>
    <w:multiLevelType w:val="singleLevel"/>
    <w:tmpl w:val="00000006"/>
    <w:name w:val="WW8Num6"/>
    <w:lvl w:ilvl="0">
      <w:start w:val="1"/>
      <w:numFmt w:val="decimal"/>
      <w:lvlText w:val="%1."/>
      <w:lvlJc w:val="left"/>
      <w:pPr>
        <w:tabs>
          <w:tab w:val="num" w:pos="360"/>
        </w:tabs>
        <w:ind w:left="360" w:hanging="360"/>
      </w:pPr>
    </w:lvl>
  </w:abstractNum>
  <w:abstractNum w:abstractNumId="4" w15:restartNumberingAfterBreak="0">
    <w:nsid w:val="00000007"/>
    <w:multiLevelType w:val="singleLevel"/>
    <w:tmpl w:val="00000007"/>
    <w:name w:val="WW8Num7"/>
    <w:lvl w:ilvl="0">
      <w:start w:val="1"/>
      <w:numFmt w:val="decimal"/>
      <w:lvlText w:val="%1."/>
      <w:lvlJc w:val="left"/>
      <w:pPr>
        <w:tabs>
          <w:tab w:val="num" w:pos="360"/>
        </w:tabs>
        <w:ind w:left="360" w:hanging="360"/>
      </w:pPr>
    </w:lvl>
  </w:abstractNum>
  <w:abstractNum w:abstractNumId="5" w15:restartNumberingAfterBreak="0">
    <w:nsid w:val="00000009"/>
    <w:multiLevelType w:val="singleLevel"/>
    <w:tmpl w:val="00000009"/>
    <w:name w:val="WW8Num9"/>
    <w:lvl w:ilvl="0">
      <w:start w:val="1"/>
      <w:numFmt w:val="decimal"/>
      <w:lvlText w:val="%1."/>
      <w:lvlJc w:val="left"/>
      <w:pPr>
        <w:tabs>
          <w:tab w:val="num" w:pos="360"/>
        </w:tabs>
        <w:ind w:left="360" w:hanging="360"/>
      </w:pPr>
    </w:lvl>
  </w:abstractNum>
  <w:abstractNum w:abstractNumId="6"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Symbol" w:hAnsi="Symbol"/>
      </w:rPr>
    </w:lvl>
  </w:abstractNum>
  <w:abstractNum w:abstractNumId="7" w15:restartNumberingAfterBreak="0">
    <w:nsid w:val="01210A75"/>
    <w:multiLevelType w:val="hybridMultilevel"/>
    <w:tmpl w:val="AE2A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274003"/>
    <w:multiLevelType w:val="multilevel"/>
    <w:tmpl w:val="6786D9E6"/>
    <w:styleLink w:val="BEHeading1"/>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pStyle w:val="heading30"/>
      <w:lvlText w:val="%1.%2.%3."/>
      <w:lvlJc w:val="left"/>
      <w:pPr>
        <w:ind w:left="1366" w:hanging="1224"/>
      </w:pPr>
      <w:rPr>
        <w:rFonts w:hint="default"/>
      </w:rPr>
    </w:lvl>
    <w:lvl w:ilvl="3">
      <w:start w:val="1"/>
      <w:numFmt w:val="decimal"/>
      <w:pStyle w:val="heading40"/>
      <w:lvlText w:val="%1.%2.%3.%4."/>
      <w:lvlJc w:val="left"/>
      <w:pPr>
        <w:ind w:left="1728" w:hanging="1728"/>
      </w:pPr>
      <w:rPr>
        <w:rFonts w:hint="default"/>
      </w:rPr>
    </w:lvl>
    <w:lvl w:ilvl="4">
      <w:start w:val="1"/>
      <w:numFmt w:val="none"/>
      <w:pStyle w:val="heading50"/>
      <w:lvlText w:val=""/>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84D190F"/>
    <w:multiLevelType w:val="multilevel"/>
    <w:tmpl w:val="331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207E6"/>
    <w:multiLevelType w:val="multilevel"/>
    <w:tmpl w:val="54DCF468"/>
    <w:lvl w:ilvl="0">
      <w:start w:val="1"/>
      <w:numFmt w:val="decimal"/>
      <w:pStyle w:val="Heading1"/>
      <w:suff w:val="space"/>
      <w:lvlText w:val="%1."/>
      <w:lvlJc w:val="left"/>
      <w:pPr>
        <w:ind w:left="189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2160" w:hanging="360"/>
      </w:pPr>
      <w:rPr>
        <w:rFonts w:hint="default"/>
        <w:b/>
        <w:i w:val="0"/>
        <w:sz w:val="20"/>
        <w:szCs w:val="20"/>
      </w:rPr>
    </w:lvl>
    <w:lvl w:ilvl="2">
      <w:start w:val="1"/>
      <w:numFmt w:val="decimal"/>
      <w:pStyle w:val="Heading3"/>
      <w:suff w:val="space"/>
      <w:lvlText w:val="%1.%2.%3."/>
      <w:lvlJc w:val="left"/>
      <w:pPr>
        <w:ind w:left="2486" w:hanging="360"/>
      </w:pPr>
      <w:rPr>
        <w:rFonts w:hint="default"/>
        <w:b/>
        <w:i w:val="0"/>
        <w:color w:val="auto"/>
        <w:sz w:val="20"/>
      </w:rPr>
    </w:lvl>
    <w:lvl w:ilvl="3">
      <w:start w:val="1"/>
      <w:numFmt w:val="decimal"/>
      <w:pStyle w:val="Heading4"/>
      <w:suff w:val="space"/>
      <w:lvlText w:val="%1.%2.%3.%4."/>
      <w:lvlJc w:val="left"/>
      <w:pPr>
        <w:ind w:left="1710" w:hanging="360"/>
      </w:pPr>
      <w:rPr>
        <w:rFonts w:hint="default"/>
        <w:b/>
        <w:i w:val="0"/>
        <w:color w:val="auto"/>
        <w:sz w:val="20"/>
      </w:rPr>
    </w:lvl>
    <w:lvl w:ilvl="4">
      <w:start w:val="1"/>
      <w:numFmt w:val="decimal"/>
      <w:pStyle w:val="Heading5"/>
      <w:suff w:val="space"/>
      <w:lvlText w:val="%1.%2.%3.%4.%5."/>
      <w:lvlJc w:val="left"/>
      <w:pPr>
        <w:ind w:left="1710" w:hanging="360"/>
      </w:pPr>
      <w:rPr>
        <w:rFonts w:hint="default"/>
        <w:b/>
        <w:i w:val="0"/>
        <w:color w:val="auto"/>
        <w:sz w:val="20"/>
      </w:rPr>
    </w:lvl>
    <w:lvl w:ilvl="5">
      <w:start w:val="1"/>
      <w:numFmt w:val="decimal"/>
      <w:lvlText w:val="%1.%2.%3.%4.%5.%6."/>
      <w:lvlJc w:val="left"/>
      <w:pPr>
        <w:ind w:left="1710" w:hanging="360"/>
      </w:pPr>
      <w:rPr>
        <w:rFonts w:hint="default"/>
      </w:rPr>
    </w:lvl>
    <w:lvl w:ilvl="6">
      <w:start w:val="1"/>
      <w:numFmt w:val="decimal"/>
      <w:lvlText w:val="%1.%2.%3.%4.%5.%6.%7."/>
      <w:lvlJc w:val="left"/>
      <w:pPr>
        <w:ind w:left="1710" w:hanging="360"/>
      </w:pPr>
      <w:rPr>
        <w:rFonts w:hint="default"/>
      </w:rPr>
    </w:lvl>
    <w:lvl w:ilvl="7">
      <w:start w:val="1"/>
      <w:numFmt w:val="decimal"/>
      <w:lvlText w:val="%1.%2.%3.%4.%5.%6.%7.%8."/>
      <w:lvlJc w:val="left"/>
      <w:pPr>
        <w:ind w:left="1710" w:hanging="360"/>
      </w:pPr>
      <w:rPr>
        <w:rFonts w:hint="default"/>
      </w:rPr>
    </w:lvl>
    <w:lvl w:ilvl="8">
      <w:start w:val="1"/>
      <w:numFmt w:val="decimal"/>
      <w:lvlText w:val="%1.%2.%3.%4.%5.%6.%7.%8.%9."/>
      <w:lvlJc w:val="left"/>
      <w:pPr>
        <w:ind w:left="1710" w:hanging="360"/>
      </w:pPr>
      <w:rPr>
        <w:rFonts w:hint="default"/>
      </w:rPr>
    </w:lvl>
  </w:abstractNum>
  <w:abstractNum w:abstractNumId="11" w15:restartNumberingAfterBreak="0">
    <w:nsid w:val="229E4286"/>
    <w:multiLevelType w:val="hybridMultilevel"/>
    <w:tmpl w:val="27844F4E"/>
    <w:lvl w:ilvl="0" w:tplc="4D7845C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13F48"/>
    <w:multiLevelType w:val="hybridMultilevel"/>
    <w:tmpl w:val="FED8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D2C42"/>
    <w:multiLevelType w:val="multilevel"/>
    <w:tmpl w:val="D44AA73A"/>
    <w:styleLink w:val="Styl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02F3D7D"/>
    <w:multiLevelType w:val="multilevel"/>
    <w:tmpl w:val="351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193799"/>
    <w:multiLevelType w:val="multilevel"/>
    <w:tmpl w:val="6A0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B3471"/>
    <w:multiLevelType w:val="hybridMultilevel"/>
    <w:tmpl w:val="D38E7808"/>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53E65ECC"/>
    <w:multiLevelType w:val="hybridMultilevel"/>
    <w:tmpl w:val="1F58E43E"/>
    <w:lvl w:ilvl="0" w:tplc="5EBA76B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2F7249"/>
    <w:multiLevelType w:val="hybridMultilevel"/>
    <w:tmpl w:val="7512B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42F82"/>
    <w:multiLevelType w:val="hybridMultilevel"/>
    <w:tmpl w:val="47C82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C4E69"/>
    <w:multiLevelType w:val="hybridMultilevel"/>
    <w:tmpl w:val="81F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0211A"/>
    <w:multiLevelType w:val="hybridMultilevel"/>
    <w:tmpl w:val="4656B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DD159F"/>
    <w:multiLevelType w:val="hybridMultilevel"/>
    <w:tmpl w:val="F8C898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F21064"/>
    <w:multiLevelType w:val="hybridMultilevel"/>
    <w:tmpl w:val="ACE2F6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2AD32BC"/>
    <w:multiLevelType w:val="multilevel"/>
    <w:tmpl w:val="4DB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9C6D8A"/>
    <w:multiLevelType w:val="hybridMultilevel"/>
    <w:tmpl w:val="4B76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294EFC"/>
    <w:multiLevelType w:val="hybridMultilevel"/>
    <w:tmpl w:val="985C70C4"/>
    <w:lvl w:ilvl="0" w:tplc="7CC4DAA6">
      <w:start w:val="1"/>
      <w:numFmt w:val="lowerRoman"/>
      <w:lvlText w:val="%1."/>
      <w:lvlJc w:val="left"/>
      <w:pPr>
        <w:ind w:left="1080" w:hanging="720"/>
      </w:pPr>
      <w:rPr>
        <w:rFonts w:hint="default"/>
        <w:sz w:val="20"/>
        <w:szCs w:val="2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A15355"/>
    <w:multiLevelType w:val="multilevel"/>
    <w:tmpl w:val="3D1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4296996">
    <w:abstractNumId w:val="10"/>
  </w:num>
  <w:num w:numId="2" w16cid:durableId="2139182398">
    <w:abstractNumId w:val="8"/>
  </w:num>
  <w:num w:numId="3" w16cid:durableId="1671105842">
    <w:abstractNumId w:val="13"/>
  </w:num>
  <w:num w:numId="4" w16cid:durableId="2063553225">
    <w:abstractNumId w:val="11"/>
  </w:num>
  <w:num w:numId="5" w16cid:durableId="1811634166">
    <w:abstractNumId w:val="17"/>
  </w:num>
  <w:num w:numId="6" w16cid:durableId="1827165688">
    <w:abstractNumId w:val="26"/>
  </w:num>
  <w:num w:numId="7" w16cid:durableId="1661498471">
    <w:abstractNumId w:val="21"/>
  </w:num>
  <w:num w:numId="8" w16cid:durableId="450782230">
    <w:abstractNumId w:val="14"/>
  </w:num>
  <w:num w:numId="9" w16cid:durableId="916091306">
    <w:abstractNumId w:val="27"/>
  </w:num>
  <w:num w:numId="10" w16cid:durableId="691153293">
    <w:abstractNumId w:val="9"/>
  </w:num>
  <w:num w:numId="11" w16cid:durableId="1826582147">
    <w:abstractNumId w:val="24"/>
  </w:num>
  <w:num w:numId="12" w16cid:durableId="741947495">
    <w:abstractNumId w:val="15"/>
  </w:num>
  <w:num w:numId="13" w16cid:durableId="511145447">
    <w:abstractNumId w:val="22"/>
  </w:num>
  <w:num w:numId="14" w16cid:durableId="621957124">
    <w:abstractNumId w:val="7"/>
  </w:num>
  <w:num w:numId="15" w16cid:durableId="825705120">
    <w:abstractNumId w:val="12"/>
  </w:num>
  <w:num w:numId="16" w16cid:durableId="784083121">
    <w:abstractNumId w:val="18"/>
  </w:num>
  <w:num w:numId="17" w16cid:durableId="291250454">
    <w:abstractNumId w:val="25"/>
  </w:num>
  <w:num w:numId="18" w16cid:durableId="1761415251">
    <w:abstractNumId w:val="20"/>
  </w:num>
  <w:num w:numId="19" w16cid:durableId="1089353447">
    <w:abstractNumId w:val="23"/>
  </w:num>
  <w:num w:numId="20" w16cid:durableId="28839578">
    <w:abstractNumId w:val="16"/>
  </w:num>
  <w:num w:numId="21" w16cid:durableId="2114980034">
    <w:abstractNumId w:val="19"/>
  </w:num>
  <w:num w:numId="22" w16cid:durableId="595556176">
    <w:abstractNumId w:val="6"/>
  </w:num>
  <w:num w:numId="23" w16cid:durableId="473067752">
    <w:abstractNumId w:val="5"/>
    <w:lvlOverride w:ilvl="0">
      <w:startOverride w:val="1"/>
    </w:lvlOverride>
  </w:num>
  <w:num w:numId="24" w16cid:durableId="1103956217">
    <w:abstractNumId w:val="3"/>
    <w:lvlOverride w:ilvl="0">
      <w:startOverride w:val="1"/>
    </w:lvlOverride>
  </w:num>
  <w:num w:numId="25" w16cid:durableId="1539782962">
    <w:abstractNumId w:val="0"/>
    <w:lvlOverride w:ilvl="0">
      <w:startOverride w:val="1"/>
    </w:lvlOverride>
  </w:num>
  <w:num w:numId="26" w16cid:durableId="2099523702">
    <w:abstractNumId w:val="4"/>
    <w:lvlOverride w:ilvl="0">
      <w:startOverride w:val="1"/>
    </w:lvlOverride>
  </w:num>
  <w:num w:numId="27" w16cid:durableId="894006872">
    <w:abstractNumId w:val="2"/>
  </w:num>
  <w:num w:numId="28" w16cid:durableId="1836258376">
    <w:abstractNumId w:val="1"/>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activeWritingStyle w:appName="MSWord" w:lang="en-GB" w:vendorID="64" w:dllVersion="0" w:nlCheck="1" w:checkStyle="0"/>
  <w:activeWritingStyle w:appName="MSWord" w:lang="en-AU"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367"/>
    <w:rsid w:val="00001862"/>
    <w:rsid w:val="00004211"/>
    <w:rsid w:val="00014F7E"/>
    <w:rsid w:val="00016BB1"/>
    <w:rsid w:val="00017484"/>
    <w:rsid w:val="00021DB2"/>
    <w:rsid w:val="00024BF5"/>
    <w:rsid w:val="0002683C"/>
    <w:rsid w:val="000276DE"/>
    <w:rsid w:val="00027D14"/>
    <w:rsid w:val="0003029C"/>
    <w:rsid w:val="000308A1"/>
    <w:rsid w:val="00032A1E"/>
    <w:rsid w:val="00032D05"/>
    <w:rsid w:val="000334EC"/>
    <w:rsid w:val="0003618E"/>
    <w:rsid w:val="000370EE"/>
    <w:rsid w:val="00042815"/>
    <w:rsid w:val="00042E25"/>
    <w:rsid w:val="00044595"/>
    <w:rsid w:val="0004537E"/>
    <w:rsid w:val="00045CD2"/>
    <w:rsid w:val="00050488"/>
    <w:rsid w:val="000525E2"/>
    <w:rsid w:val="00053AB4"/>
    <w:rsid w:val="00053CA5"/>
    <w:rsid w:val="00054451"/>
    <w:rsid w:val="00057D32"/>
    <w:rsid w:val="000609A5"/>
    <w:rsid w:val="00065DDE"/>
    <w:rsid w:val="000677DB"/>
    <w:rsid w:val="000705D4"/>
    <w:rsid w:val="000707EE"/>
    <w:rsid w:val="00070D38"/>
    <w:rsid w:val="000722D4"/>
    <w:rsid w:val="000738F6"/>
    <w:rsid w:val="00074B17"/>
    <w:rsid w:val="000772E9"/>
    <w:rsid w:val="00080C7F"/>
    <w:rsid w:val="000829EC"/>
    <w:rsid w:val="00086710"/>
    <w:rsid w:val="00091220"/>
    <w:rsid w:val="00091E08"/>
    <w:rsid w:val="00092E30"/>
    <w:rsid w:val="00097C5E"/>
    <w:rsid w:val="000A4B95"/>
    <w:rsid w:val="000A7E05"/>
    <w:rsid w:val="000B06E0"/>
    <w:rsid w:val="000B0858"/>
    <w:rsid w:val="000B1257"/>
    <w:rsid w:val="000B4A28"/>
    <w:rsid w:val="000B5040"/>
    <w:rsid w:val="000B5825"/>
    <w:rsid w:val="000B5E0C"/>
    <w:rsid w:val="000B5E13"/>
    <w:rsid w:val="000B681A"/>
    <w:rsid w:val="000C16A5"/>
    <w:rsid w:val="000D0C44"/>
    <w:rsid w:val="000D1A90"/>
    <w:rsid w:val="000D2608"/>
    <w:rsid w:val="000E3F9D"/>
    <w:rsid w:val="000E4AD7"/>
    <w:rsid w:val="000E677D"/>
    <w:rsid w:val="000F2E43"/>
    <w:rsid w:val="000F50D7"/>
    <w:rsid w:val="000F7369"/>
    <w:rsid w:val="000F79CA"/>
    <w:rsid w:val="00100A81"/>
    <w:rsid w:val="00101595"/>
    <w:rsid w:val="00101D0A"/>
    <w:rsid w:val="001034CA"/>
    <w:rsid w:val="00103526"/>
    <w:rsid w:val="001038AE"/>
    <w:rsid w:val="0010535A"/>
    <w:rsid w:val="00105A1B"/>
    <w:rsid w:val="00105D75"/>
    <w:rsid w:val="00106B2D"/>
    <w:rsid w:val="001076DE"/>
    <w:rsid w:val="00107FAF"/>
    <w:rsid w:val="001214BD"/>
    <w:rsid w:val="001218C6"/>
    <w:rsid w:val="00122D17"/>
    <w:rsid w:val="00131D35"/>
    <w:rsid w:val="00132DC4"/>
    <w:rsid w:val="001341D0"/>
    <w:rsid w:val="00136135"/>
    <w:rsid w:val="0014272E"/>
    <w:rsid w:val="00142C7F"/>
    <w:rsid w:val="001455F0"/>
    <w:rsid w:val="001462F1"/>
    <w:rsid w:val="0014666D"/>
    <w:rsid w:val="001470E0"/>
    <w:rsid w:val="00147660"/>
    <w:rsid w:val="00153412"/>
    <w:rsid w:val="00153BE2"/>
    <w:rsid w:val="00153C12"/>
    <w:rsid w:val="00160253"/>
    <w:rsid w:val="00164EF0"/>
    <w:rsid w:val="00165137"/>
    <w:rsid w:val="00167CB4"/>
    <w:rsid w:val="00174B7E"/>
    <w:rsid w:val="00174DFB"/>
    <w:rsid w:val="00174F00"/>
    <w:rsid w:val="00175CAC"/>
    <w:rsid w:val="00175FD2"/>
    <w:rsid w:val="0018057B"/>
    <w:rsid w:val="001806B6"/>
    <w:rsid w:val="001810E6"/>
    <w:rsid w:val="001817AB"/>
    <w:rsid w:val="0018217F"/>
    <w:rsid w:val="00185D0E"/>
    <w:rsid w:val="00186354"/>
    <w:rsid w:val="0018665C"/>
    <w:rsid w:val="00187009"/>
    <w:rsid w:val="00191486"/>
    <w:rsid w:val="001930B9"/>
    <w:rsid w:val="0019668C"/>
    <w:rsid w:val="00196756"/>
    <w:rsid w:val="001A252C"/>
    <w:rsid w:val="001A3821"/>
    <w:rsid w:val="001A7855"/>
    <w:rsid w:val="001A7DFF"/>
    <w:rsid w:val="001B375C"/>
    <w:rsid w:val="001B6886"/>
    <w:rsid w:val="001C12D4"/>
    <w:rsid w:val="001C2D56"/>
    <w:rsid w:val="001C5ACE"/>
    <w:rsid w:val="001C767C"/>
    <w:rsid w:val="001D078A"/>
    <w:rsid w:val="001D22EE"/>
    <w:rsid w:val="001D2C6F"/>
    <w:rsid w:val="001D40EA"/>
    <w:rsid w:val="001D4612"/>
    <w:rsid w:val="001D7FA6"/>
    <w:rsid w:val="001E406B"/>
    <w:rsid w:val="001E4B38"/>
    <w:rsid w:val="001E67CF"/>
    <w:rsid w:val="001E726A"/>
    <w:rsid w:val="001E7F85"/>
    <w:rsid w:val="001F2A5F"/>
    <w:rsid w:val="001F6224"/>
    <w:rsid w:val="002003F7"/>
    <w:rsid w:val="00201C76"/>
    <w:rsid w:val="002020A1"/>
    <w:rsid w:val="0020264D"/>
    <w:rsid w:val="00202872"/>
    <w:rsid w:val="0020314A"/>
    <w:rsid w:val="0020733D"/>
    <w:rsid w:val="00220CB6"/>
    <w:rsid w:val="00220F24"/>
    <w:rsid w:val="00233E33"/>
    <w:rsid w:val="002348DF"/>
    <w:rsid w:val="00236AB5"/>
    <w:rsid w:val="00237DF6"/>
    <w:rsid w:val="0024356C"/>
    <w:rsid w:val="002464C9"/>
    <w:rsid w:val="00246CFC"/>
    <w:rsid w:val="00250789"/>
    <w:rsid w:val="0025151A"/>
    <w:rsid w:val="00253AD3"/>
    <w:rsid w:val="00254482"/>
    <w:rsid w:val="00254690"/>
    <w:rsid w:val="002567FC"/>
    <w:rsid w:val="0025698C"/>
    <w:rsid w:val="00262B9C"/>
    <w:rsid w:val="002632A5"/>
    <w:rsid w:val="00263F83"/>
    <w:rsid w:val="00264A8E"/>
    <w:rsid w:val="00264C03"/>
    <w:rsid w:val="002656EF"/>
    <w:rsid w:val="0026645D"/>
    <w:rsid w:val="00266C16"/>
    <w:rsid w:val="00273175"/>
    <w:rsid w:val="00275789"/>
    <w:rsid w:val="00275D23"/>
    <w:rsid w:val="002761CB"/>
    <w:rsid w:val="00277301"/>
    <w:rsid w:val="00277504"/>
    <w:rsid w:val="00280B0F"/>
    <w:rsid w:val="00280B1F"/>
    <w:rsid w:val="00281AFA"/>
    <w:rsid w:val="002829B9"/>
    <w:rsid w:val="00291956"/>
    <w:rsid w:val="00292F04"/>
    <w:rsid w:val="002964C8"/>
    <w:rsid w:val="002A086E"/>
    <w:rsid w:val="002A11AF"/>
    <w:rsid w:val="002A23F0"/>
    <w:rsid w:val="002A274D"/>
    <w:rsid w:val="002A2C17"/>
    <w:rsid w:val="002A2F93"/>
    <w:rsid w:val="002A3B86"/>
    <w:rsid w:val="002A51A3"/>
    <w:rsid w:val="002A5377"/>
    <w:rsid w:val="002A6E91"/>
    <w:rsid w:val="002B02C2"/>
    <w:rsid w:val="002C00AF"/>
    <w:rsid w:val="002C079C"/>
    <w:rsid w:val="002C3DA6"/>
    <w:rsid w:val="002C5EA5"/>
    <w:rsid w:val="002D1009"/>
    <w:rsid w:val="002D1F00"/>
    <w:rsid w:val="002D229A"/>
    <w:rsid w:val="002D2C82"/>
    <w:rsid w:val="002D4AB2"/>
    <w:rsid w:val="002D65E7"/>
    <w:rsid w:val="002D7F80"/>
    <w:rsid w:val="002E27C8"/>
    <w:rsid w:val="002E7181"/>
    <w:rsid w:val="002F033F"/>
    <w:rsid w:val="002F0522"/>
    <w:rsid w:val="002F0EC7"/>
    <w:rsid w:val="002F472D"/>
    <w:rsid w:val="002F499B"/>
    <w:rsid w:val="002F4CE5"/>
    <w:rsid w:val="002F4EC1"/>
    <w:rsid w:val="002F53F0"/>
    <w:rsid w:val="003010E0"/>
    <w:rsid w:val="00303803"/>
    <w:rsid w:val="00303C88"/>
    <w:rsid w:val="00306702"/>
    <w:rsid w:val="0030786A"/>
    <w:rsid w:val="00310109"/>
    <w:rsid w:val="00312883"/>
    <w:rsid w:val="00314E5B"/>
    <w:rsid w:val="0031633F"/>
    <w:rsid w:val="00322987"/>
    <w:rsid w:val="00323666"/>
    <w:rsid w:val="00323CB6"/>
    <w:rsid w:val="003240E8"/>
    <w:rsid w:val="00324873"/>
    <w:rsid w:val="00327365"/>
    <w:rsid w:val="003314D9"/>
    <w:rsid w:val="00331986"/>
    <w:rsid w:val="00337E55"/>
    <w:rsid w:val="003405BA"/>
    <w:rsid w:val="003411E1"/>
    <w:rsid w:val="00346925"/>
    <w:rsid w:val="00347B5B"/>
    <w:rsid w:val="00350637"/>
    <w:rsid w:val="003509C3"/>
    <w:rsid w:val="00352BCA"/>
    <w:rsid w:val="0035343A"/>
    <w:rsid w:val="00362374"/>
    <w:rsid w:val="0036349A"/>
    <w:rsid w:val="00364FAA"/>
    <w:rsid w:val="0037492F"/>
    <w:rsid w:val="00375C5E"/>
    <w:rsid w:val="00376FD4"/>
    <w:rsid w:val="003838A7"/>
    <w:rsid w:val="00383DFC"/>
    <w:rsid w:val="003914F5"/>
    <w:rsid w:val="00394D13"/>
    <w:rsid w:val="00395DB1"/>
    <w:rsid w:val="0039614D"/>
    <w:rsid w:val="00397FD8"/>
    <w:rsid w:val="003A03C8"/>
    <w:rsid w:val="003A0E65"/>
    <w:rsid w:val="003A3DDF"/>
    <w:rsid w:val="003B214C"/>
    <w:rsid w:val="003B2CF4"/>
    <w:rsid w:val="003B2D31"/>
    <w:rsid w:val="003B3B48"/>
    <w:rsid w:val="003B4709"/>
    <w:rsid w:val="003C23DB"/>
    <w:rsid w:val="003C39AB"/>
    <w:rsid w:val="003C5692"/>
    <w:rsid w:val="003C5E56"/>
    <w:rsid w:val="003C6D23"/>
    <w:rsid w:val="003D16A9"/>
    <w:rsid w:val="003D22CA"/>
    <w:rsid w:val="003D5738"/>
    <w:rsid w:val="003D677D"/>
    <w:rsid w:val="003D69C6"/>
    <w:rsid w:val="003E033E"/>
    <w:rsid w:val="003E0489"/>
    <w:rsid w:val="003E1078"/>
    <w:rsid w:val="003E1808"/>
    <w:rsid w:val="003E271D"/>
    <w:rsid w:val="003E2BBD"/>
    <w:rsid w:val="003E406B"/>
    <w:rsid w:val="003E4F4E"/>
    <w:rsid w:val="003E59A4"/>
    <w:rsid w:val="003E6DC7"/>
    <w:rsid w:val="003F359C"/>
    <w:rsid w:val="003F7190"/>
    <w:rsid w:val="0040590B"/>
    <w:rsid w:val="004070B4"/>
    <w:rsid w:val="00407DD7"/>
    <w:rsid w:val="00410148"/>
    <w:rsid w:val="00410508"/>
    <w:rsid w:val="004120F8"/>
    <w:rsid w:val="0041210A"/>
    <w:rsid w:val="0041301D"/>
    <w:rsid w:val="00413CFC"/>
    <w:rsid w:val="00415307"/>
    <w:rsid w:val="00415E59"/>
    <w:rsid w:val="0041618B"/>
    <w:rsid w:val="00423275"/>
    <w:rsid w:val="004247E0"/>
    <w:rsid w:val="004272FA"/>
    <w:rsid w:val="0043055A"/>
    <w:rsid w:val="00432ED7"/>
    <w:rsid w:val="00433E75"/>
    <w:rsid w:val="00435AA8"/>
    <w:rsid w:val="004364FB"/>
    <w:rsid w:val="004367B2"/>
    <w:rsid w:val="00442D62"/>
    <w:rsid w:val="00442E18"/>
    <w:rsid w:val="0044384A"/>
    <w:rsid w:val="0044466F"/>
    <w:rsid w:val="00445010"/>
    <w:rsid w:val="00445C13"/>
    <w:rsid w:val="00447FAE"/>
    <w:rsid w:val="004505B4"/>
    <w:rsid w:val="00451BF7"/>
    <w:rsid w:val="00456A10"/>
    <w:rsid w:val="00460971"/>
    <w:rsid w:val="00462941"/>
    <w:rsid w:val="00464294"/>
    <w:rsid w:val="004664E7"/>
    <w:rsid w:val="004674D5"/>
    <w:rsid w:val="00471EC7"/>
    <w:rsid w:val="0047282D"/>
    <w:rsid w:val="004728F5"/>
    <w:rsid w:val="004732E9"/>
    <w:rsid w:val="004849F1"/>
    <w:rsid w:val="00491C12"/>
    <w:rsid w:val="00494470"/>
    <w:rsid w:val="004950C7"/>
    <w:rsid w:val="004963DE"/>
    <w:rsid w:val="004A2D7E"/>
    <w:rsid w:val="004A40BA"/>
    <w:rsid w:val="004A5DAC"/>
    <w:rsid w:val="004A7054"/>
    <w:rsid w:val="004B164C"/>
    <w:rsid w:val="004B173D"/>
    <w:rsid w:val="004B3931"/>
    <w:rsid w:val="004B3B7C"/>
    <w:rsid w:val="004B4151"/>
    <w:rsid w:val="004B41F6"/>
    <w:rsid w:val="004B4487"/>
    <w:rsid w:val="004B5356"/>
    <w:rsid w:val="004B7894"/>
    <w:rsid w:val="004C3731"/>
    <w:rsid w:val="004C3FC5"/>
    <w:rsid w:val="004C6502"/>
    <w:rsid w:val="004D008C"/>
    <w:rsid w:val="004D02B2"/>
    <w:rsid w:val="004D09F9"/>
    <w:rsid w:val="004D2C81"/>
    <w:rsid w:val="004D4C21"/>
    <w:rsid w:val="004D677C"/>
    <w:rsid w:val="004D6C0A"/>
    <w:rsid w:val="004E1AF8"/>
    <w:rsid w:val="004F1DFB"/>
    <w:rsid w:val="004F2315"/>
    <w:rsid w:val="004F477D"/>
    <w:rsid w:val="004F77F2"/>
    <w:rsid w:val="004F77F8"/>
    <w:rsid w:val="00500185"/>
    <w:rsid w:val="00500273"/>
    <w:rsid w:val="00501317"/>
    <w:rsid w:val="005016BF"/>
    <w:rsid w:val="00503D19"/>
    <w:rsid w:val="00505A51"/>
    <w:rsid w:val="00507AC7"/>
    <w:rsid w:val="00511575"/>
    <w:rsid w:val="00511DB8"/>
    <w:rsid w:val="00511EB0"/>
    <w:rsid w:val="00512012"/>
    <w:rsid w:val="00513D9E"/>
    <w:rsid w:val="00516D93"/>
    <w:rsid w:val="005172E4"/>
    <w:rsid w:val="00517E10"/>
    <w:rsid w:val="00520A47"/>
    <w:rsid w:val="005218B2"/>
    <w:rsid w:val="0052420C"/>
    <w:rsid w:val="00524497"/>
    <w:rsid w:val="0052582C"/>
    <w:rsid w:val="00525D90"/>
    <w:rsid w:val="00525F3B"/>
    <w:rsid w:val="0052777D"/>
    <w:rsid w:val="005302C8"/>
    <w:rsid w:val="0053043A"/>
    <w:rsid w:val="0053352D"/>
    <w:rsid w:val="005359A5"/>
    <w:rsid w:val="00537305"/>
    <w:rsid w:val="0054066E"/>
    <w:rsid w:val="00540E95"/>
    <w:rsid w:val="00541FCB"/>
    <w:rsid w:val="005421B6"/>
    <w:rsid w:val="005424E0"/>
    <w:rsid w:val="00545BFD"/>
    <w:rsid w:val="00546186"/>
    <w:rsid w:val="00546CBF"/>
    <w:rsid w:val="005518ED"/>
    <w:rsid w:val="005543D3"/>
    <w:rsid w:val="00555845"/>
    <w:rsid w:val="00556967"/>
    <w:rsid w:val="00557C5D"/>
    <w:rsid w:val="0056063A"/>
    <w:rsid w:val="00561FEA"/>
    <w:rsid w:val="00566FB1"/>
    <w:rsid w:val="005675B3"/>
    <w:rsid w:val="0057180E"/>
    <w:rsid w:val="00571FEE"/>
    <w:rsid w:val="00573F5E"/>
    <w:rsid w:val="005742E5"/>
    <w:rsid w:val="005746BC"/>
    <w:rsid w:val="00574FA3"/>
    <w:rsid w:val="005750C8"/>
    <w:rsid w:val="00576480"/>
    <w:rsid w:val="00576504"/>
    <w:rsid w:val="0057751A"/>
    <w:rsid w:val="00581911"/>
    <w:rsid w:val="0058283E"/>
    <w:rsid w:val="00583269"/>
    <w:rsid w:val="00586052"/>
    <w:rsid w:val="00586CB0"/>
    <w:rsid w:val="00590598"/>
    <w:rsid w:val="005906BC"/>
    <w:rsid w:val="005924F4"/>
    <w:rsid w:val="005931A2"/>
    <w:rsid w:val="00596982"/>
    <w:rsid w:val="005B12DB"/>
    <w:rsid w:val="005B27F6"/>
    <w:rsid w:val="005B493B"/>
    <w:rsid w:val="005B5BB4"/>
    <w:rsid w:val="005B6358"/>
    <w:rsid w:val="005C098F"/>
    <w:rsid w:val="005C1E28"/>
    <w:rsid w:val="005C3991"/>
    <w:rsid w:val="005D43D3"/>
    <w:rsid w:val="005D7AC8"/>
    <w:rsid w:val="005E05ED"/>
    <w:rsid w:val="005E0905"/>
    <w:rsid w:val="005E092A"/>
    <w:rsid w:val="005E421F"/>
    <w:rsid w:val="005E52F2"/>
    <w:rsid w:val="005E681F"/>
    <w:rsid w:val="005F0C1D"/>
    <w:rsid w:val="005F1678"/>
    <w:rsid w:val="00601482"/>
    <w:rsid w:val="0061118A"/>
    <w:rsid w:val="006131F7"/>
    <w:rsid w:val="006133EE"/>
    <w:rsid w:val="00614C89"/>
    <w:rsid w:val="006153C7"/>
    <w:rsid w:val="006164A5"/>
    <w:rsid w:val="00624279"/>
    <w:rsid w:val="00624FB7"/>
    <w:rsid w:val="00627479"/>
    <w:rsid w:val="00627A3A"/>
    <w:rsid w:val="006340A9"/>
    <w:rsid w:val="0063540F"/>
    <w:rsid w:val="00635C7F"/>
    <w:rsid w:val="006361BB"/>
    <w:rsid w:val="00637FD8"/>
    <w:rsid w:val="006446CB"/>
    <w:rsid w:val="006450F3"/>
    <w:rsid w:val="0064718F"/>
    <w:rsid w:val="006472B5"/>
    <w:rsid w:val="0065218B"/>
    <w:rsid w:val="006530D4"/>
    <w:rsid w:val="00654504"/>
    <w:rsid w:val="00654930"/>
    <w:rsid w:val="00655E9E"/>
    <w:rsid w:val="00656B63"/>
    <w:rsid w:val="006612DD"/>
    <w:rsid w:val="006621F6"/>
    <w:rsid w:val="00664EEA"/>
    <w:rsid w:val="006666B0"/>
    <w:rsid w:val="00666EBD"/>
    <w:rsid w:val="006676BF"/>
    <w:rsid w:val="0066777E"/>
    <w:rsid w:val="00667A42"/>
    <w:rsid w:val="00667A68"/>
    <w:rsid w:val="00671B96"/>
    <w:rsid w:val="00675FD8"/>
    <w:rsid w:val="00683185"/>
    <w:rsid w:val="006863C8"/>
    <w:rsid w:val="0068678B"/>
    <w:rsid w:val="00691717"/>
    <w:rsid w:val="00696B40"/>
    <w:rsid w:val="006A466E"/>
    <w:rsid w:val="006A5184"/>
    <w:rsid w:val="006A526A"/>
    <w:rsid w:val="006B06B7"/>
    <w:rsid w:val="006B1515"/>
    <w:rsid w:val="006B245D"/>
    <w:rsid w:val="006B2E0C"/>
    <w:rsid w:val="006B5FC4"/>
    <w:rsid w:val="006B68CF"/>
    <w:rsid w:val="006C1F10"/>
    <w:rsid w:val="006C266D"/>
    <w:rsid w:val="006C34E8"/>
    <w:rsid w:val="006C4DB2"/>
    <w:rsid w:val="006C4EBC"/>
    <w:rsid w:val="006C5CF7"/>
    <w:rsid w:val="006C6E28"/>
    <w:rsid w:val="006D4314"/>
    <w:rsid w:val="006D4B3A"/>
    <w:rsid w:val="006D4D85"/>
    <w:rsid w:val="006D5321"/>
    <w:rsid w:val="006D5BF9"/>
    <w:rsid w:val="006D6767"/>
    <w:rsid w:val="006E072E"/>
    <w:rsid w:val="006E1A6C"/>
    <w:rsid w:val="006E2BB8"/>
    <w:rsid w:val="006E5523"/>
    <w:rsid w:val="006E6035"/>
    <w:rsid w:val="006F03B2"/>
    <w:rsid w:val="006F0D87"/>
    <w:rsid w:val="006F23B5"/>
    <w:rsid w:val="006F425A"/>
    <w:rsid w:val="00701BBF"/>
    <w:rsid w:val="00705CCC"/>
    <w:rsid w:val="00711AF6"/>
    <w:rsid w:val="00713EAE"/>
    <w:rsid w:val="00714E0B"/>
    <w:rsid w:val="00722224"/>
    <w:rsid w:val="0072326C"/>
    <w:rsid w:val="00723A20"/>
    <w:rsid w:val="00726C15"/>
    <w:rsid w:val="00726EBA"/>
    <w:rsid w:val="00726EC7"/>
    <w:rsid w:val="00727BE9"/>
    <w:rsid w:val="007306D5"/>
    <w:rsid w:val="00731208"/>
    <w:rsid w:val="00732935"/>
    <w:rsid w:val="007331E8"/>
    <w:rsid w:val="0073400C"/>
    <w:rsid w:val="00737F4F"/>
    <w:rsid w:val="00740654"/>
    <w:rsid w:val="007423C5"/>
    <w:rsid w:val="0074269B"/>
    <w:rsid w:val="00743137"/>
    <w:rsid w:val="00745E22"/>
    <w:rsid w:val="00747FA8"/>
    <w:rsid w:val="00750092"/>
    <w:rsid w:val="007501A7"/>
    <w:rsid w:val="00751AEC"/>
    <w:rsid w:val="00754637"/>
    <w:rsid w:val="0075519D"/>
    <w:rsid w:val="00755D20"/>
    <w:rsid w:val="00757409"/>
    <w:rsid w:val="007622BF"/>
    <w:rsid w:val="007635A2"/>
    <w:rsid w:val="00765656"/>
    <w:rsid w:val="007665C2"/>
    <w:rsid w:val="00767A57"/>
    <w:rsid w:val="007717CE"/>
    <w:rsid w:val="007771E2"/>
    <w:rsid w:val="00782AF6"/>
    <w:rsid w:val="00782D5D"/>
    <w:rsid w:val="00783389"/>
    <w:rsid w:val="00783E03"/>
    <w:rsid w:val="00784372"/>
    <w:rsid w:val="00784727"/>
    <w:rsid w:val="00786691"/>
    <w:rsid w:val="00787E3D"/>
    <w:rsid w:val="00787F9F"/>
    <w:rsid w:val="007905DE"/>
    <w:rsid w:val="00792875"/>
    <w:rsid w:val="007A05CC"/>
    <w:rsid w:val="007A08EE"/>
    <w:rsid w:val="007A244B"/>
    <w:rsid w:val="007A35B2"/>
    <w:rsid w:val="007A5560"/>
    <w:rsid w:val="007A5BEE"/>
    <w:rsid w:val="007A727D"/>
    <w:rsid w:val="007B1B76"/>
    <w:rsid w:val="007B6AED"/>
    <w:rsid w:val="007B6F4B"/>
    <w:rsid w:val="007C50EE"/>
    <w:rsid w:val="007C5C60"/>
    <w:rsid w:val="007D1CEE"/>
    <w:rsid w:val="007D4D32"/>
    <w:rsid w:val="007D5D1E"/>
    <w:rsid w:val="007D6A3F"/>
    <w:rsid w:val="007D6CC9"/>
    <w:rsid w:val="007E0E54"/>
    <w:rsid w:val="007E434F"/>
    <w:rsid w:val="007E4FCE"/>
    <w:rsid w:val="007E5958"/>
    <w:rsid w:val="007E734C"/>
    <w:rsid w:val="007F0CB7"/>
    <w:rsid w:val="007F0E88"/>
    <w:rsid w:val="007F20B7"/>
    <w:rsid w:val="007F2F81"/>
    <w:rsid w:val="007F2F92"/>
    <w:rsid w:val="007F3213"/>
    <w:rsid w:val="007F3E40"/>
    <w:rsid w:val="007F5E94"/>
    <w:rsid w:val="007F63C8"/>
    <w:rsid w:val="007F6B17"/>
    <w:rsid w:val="007F7E1C"/>
    <w:rsid w:val="0080487E"/>
    <w:rsid w:val="0080640C"/>
    <w:rsid w:val="00806672"/>
    <w:rsid w:val="008139E0"/>
    <w:rsid w:val="00815AB1"/>
    <w:rsid w:val="00817B0B"/>
    <w:rsid w:val="00817E5E"/>
    <w:rsid w:val="00821A0B"/>
    <w:rsid w:val="0082374C"/>
    <w:rsid w:val="00824321"/>
    <w:rsid w:val="00827270"/>
    <w:rsid w:val="008322E4"/>
    <w:rsid w:val="00832605"/>
    <w:rsid w:val="008339F5"/>
    <w:rsid w:val="00834D42"/>
    <w:rsid w:val="00840DAD"/>
    <w:rsid w:val="00841402"/>
    <w:rsid w:val="00845565"/>
    <w:rsid w:val="0084594C"/>
    <w:rsid w:val="00845C94"/>
    <w:rsid w:val="008528E3"/>
    <w:rsid w:val="008627AE"/>
    <w:rsid w:val="00862AB1"/>
    <w:rsid w:val="00863107"/>
    <w:rsid w:val="00863D13"/>
    <w:rsid w:val="00865122"/>
    <w:rsid w:val="00866951"/>
    <w:rsid w:val="00867757"/>
    <w:rsid w:val="008700C3"/>
    <w:rsid w:val="0087046C"/>
    <w:rsid w:val="00870A7F"/>
    <w:rsid w:val="00870FB6"/>
    <w:rsid w:val="0087263B"/>
    <w:rsid w:val="00872926"/>
    <w:rsid w:val="008733DE"/>
    <w:rsid w:val="0087425E"/>
    <w:rsid w:val="008742C9"/>
    <w:rsid w:val="00874A5E"/>
    <w:rsid w:val="00874E66"/>
    <w:rsid w:val="00875591"/>
    <w:rsid w:val="008774DE"/>
    <w:rsid w:val="00877E39"/>
    <w:rsid w:val="00885BD7"/>
    <w:rsid w:val="008864A4"/>
    <w:rsid w:val="008873DE"/>
    <w:rsid w:val="008943EC"/>
    <w:rsid w:val="008A1C47"/>
    <w:rsid w:val="008A2518"/>
    <w:rsid w:val="008A34A9"/>
    <w:rsid w:val="008A3880"/>
    <w:rsid w:val="008A462A"/>
    <w:rsid w:val="008B2E97"/>
    <w:rsid w:val="008B37CD"/>
    <w:rsid w:val="008B69DC"/>
    <w:rsid w:val="008B6A34"/>
    <w:rsid w:val="008C33D2"/>
    <w:rsid w:val="008C391F"/>
    <w:rsid w:val="008C4B1C"/>
    <w:rsid w:val="008C554D"/>
    <w:rsid w:val="008C5E14"/>
    <w:rsid w:val="008C6340"/>
    <w:rsid w:val="008C79DE"/>
    <w:rsid w:val="008D0B05"/>
    <w:rsid w:val="008D44C4"/>
    <w:rsid w:val="008D725B"/>
    <w:rsid w:val="008E0D6D"/>
    <w:rsid w:val="008E2C2D"/>
    <w:rsid w:val="008E328D"/>
    <w:rsid w:val="008E5599"/>
    <w:rsid w:val="008E55C4"/>
    <w:rsid w:val="008E78AC"/>
    <w:rsid w:val="008E7ABE"/>
    <w:rsid w:val="008F37FB"/>
    <w:rsid w:val="008F394E"/>
    <w:rsid w:val="008F3F1A"/>
    <w:rsid w:val="008F40DE"/>
    <w:rsid w:val="008F44EE"/>
    <w:rsid w:val="008F7806"/>
    <w:rsid w:val="009013BF"/>
    <w:rsid w:val="00907048"/>
    <w:rsid w:val="009107FD"/>
    <w:rsid w:val="0091102A"/>
    <w:rsid w:val="00911242"/>
    <w:rsid w:val="009120F2"/>
    <w:rsid w:val="00915AC3"/>
    <w:rsid w:val="00916419"/>
    <w:rsid w:val="00916B0E"/>
    <w:rsid w:val="0092052C"/>
    <w:rsid w:val="0092063F"/>
    <w:rsid w:val="00922DA1"/>
    <w:rsid w:val="009260BE"/>
    <w:rsid w:val="0092664A"/>
    <w:rsid w:val="00932424"/>
    <w:rsid w:val="0093367F"/>
    <w:rsid w:val="009336C3"/>
    <w:rsid w:val="0093504D"/>
    <w:rsid w:val="00935183"/>
    <w:rsid w:val="009363D0"/>
    <w:rsid w:val="0093732C"/>
    <w:rsid w:val="00937F8F"/>
    <w:rsid w:val="00942F79"/>
    <w:rsid w:val="009436A9"/>
    <w:rsid w:val="0094519B"/>
    <w:rsid w:val="00946576"/>
    <w:rsid w:val="00946DF8"/>
    <w:rsid w:val="0095158E"/>
    <w:rsid w:val="009567B0"/>
    <w:rsid w:val="00956868"/>
    <w:rsid w:val="009605DC"/>
    <w:rsid w:val="0096151D"/>
    <w:rsid w:val="009627F5"/>
    <w:rsid w:val="00963431"/>
    <w:rsid w:val="00964949"/>
    <w:rsid w:val="00965006"/>
    <w:rsid w:val="00971A02"/>
    <w:rsid w:val="0097534D"/>
    <w:rsid w:val="00975968"/>
    <w:rsid w:val="00976BD1"/>
    <w:rsid w:val="00977CB3"/>
    <w:rsid w:val="00981556"/>
    <w:rsid w:val="00981DDD"/>
    <w:rsid w:val="00983D12"/>
    <w:rsid w:val="009842DD"/>
    <w:rsid w:val="009911FF"/>
    <w:rsid w:val="009914A0"/>
    <w:rsid w:val="00992316"/>
    <w:rsid w:val="009923D4"/>
    <w:rsid w:val="00994662"/>
    <w:rsid w:val="0099646A"/>
    <w:rsid w:val="009A090D"/>
    <w:rsid w:val="009A2434"/>
    <w:rsid w:val="009A281A"/>
    <w:rsid w:val="009A525C"/>
    <w:rsid w:val="009B0D29"/>
    <w:rsid w:val="009B3D2C"/>
    <w:rsid w:val="009B3D70"/>
    <w:rsid w:val="009B79CA"/>
    <w:rsid w:val="009C05EF"/>
    <w:rsid w:val="009C0997"/>
    <w:rsid w:val="009C3132"/>
    <w:rsid w:val="009C3994"/>
    <w:rsid w:val="009C3D70"/>
    <w:rsid w:val="009C4205"/>
    <w:rsid w:val="009C485C"/>
    <w:rsid w:val="009C5148"/>
    <w:rsid w:val="009C5474"/>
    <w:rsid w:val="009C70A9"/>
    <w:rsid w:val="009D2270"/>
    <w:rsid w:val="009D2516"/>
    <w:rsid w:val="009D29E3"/>
    <w:rsid w:val="009D50B0"/>
    <w:rsid w:val="009D584C"/>
    <w:rsid w:val="009D64E4"/>
    <w:rsid w:val="009D76C5"/>
    <w:rsid w:val="009E04B7"/>
    <w:rsid w:val="009E1355"/>
    <w:rsid w:val="009E675D"/>
    <w:rsid w:val="00A013CE"/>
    <w:rsid w:val="00A017DF"/>
    <w:rsid w:val="00A026CE"/>
    <w:rsid w:val="00A04A89"/>
    <w:rsid w:val="00A04B8D"/>
    <w:rsid w:val="00A07ACC"/>
    <w:rsid w:val="00A13908"/>
    <w:rsid w:val="00A145F2"/>
    <w:rsid w:val="00A14ABE"/>
    <w:rsid w:val="00A14E99"/>
    <w:rsid w:val="00A16003"/>
    <w:rsid w:val="00A204FE"/>
    <w:rsid w:val="00A22782"/>
    <w:rsid w:val="00A22F22"/>
    <w:rsid w:val="00A23B0C"/>
    <w:rsid w:val="00A25E1A"/>
    <w:rsid w:val="00A26997"/>
    <w:rsid w:val="00A31D38"/>
    <w:rsid w:val="00A32532"/>
    <w:rsid w:val="00A32F45"/>
    <w:rsid w:val="00A37CFC"/>
    <w:rsid w:val="00A37EFB"/>
    <w:rsid w:val="00A403A3"/>
    <w:rsid w:val="00A409E4"/>
    <w:rsid w:val="00A50782"/>
    <w:rsid w:val="00A51C1D"/>
    <w:rsid w:val="00A52628"/>
    <w:rsid w:val="00A56088"/>
    <w:rsid w:val="00A5757B"/>
    <w:rsid w:val="00A63A18"/>
    <w:rsid w:val="00A6785B"/>
    <w:rsid w:val="00A71735"/>
    <w:rsid w:val="00A736BF"/>
    <w:rsid w:val="00A76524"/>
    <w:rsid w:val="00A82839"/>
    <w:rsid w:val="00A83934"/>
    <w:rsid w:val="00A85814"/>
    <w:rsid w:val="00A90CA1"/>
    <w:rsid w:val="00A90D78"/>
    <w:rsid w:val="00A919B2"/>
    <w:rsid w:val="00A92229"/>
    <w:rsid w:val="00A93760"/>
    <w:rsid w:val="00A96540"/>
    <w:rsid w:val="00AA2736"/>
    <w:rsid w:val="00AA4C4C"/>
    <w:rsid w:val="00AA59EC"/>
    <w:rsid w:val="00AA6A8F"/>
    <w:rsid w:val="00AA74A0"/>
    <w:rsid w:val="00AA7DE0"/>
    <w:rsid w:val="00AB0489"/>
    <w:rsid w:val="00AB3E4B"/>
    <w:rsid w:val="00AB413E"/>
    <w:rsid w:val="00AB4580"/>
    <w:rsid w:val="00AB5859"/>
    <w:rsid w:val="00AB6AF0"/>
    <w:rsid w:val="00AB7C22"/>
    <w:rsid w:val="00AC1C2D"/>
    <w:rsid w:val="00AC2367"/>
    <w:rsid w:val="00AC36F2"/>
    <w:rsid w:val="00AC3B43"/>
    <w:rsid w:val="00AC570E"/>
    <w:rsid w:val="00AD3E48"/>
    <w:rsid w:val="00AD4AE4"/>
    <w:rsid w:val="00AD5234"/>
    <w:rsid w:val="00AD7AA0"/>
    <w:rsid w:val="00AE0C7E"/>
    <w:rsid w:val="00AE1BB3"/>
    <w:rsid w:val="00AE4A52"/>
    <w:rsid w:val="00AE6662"/>
    <w:rsid w:val="00AE756E"/>
    <w:rsid w:val="00AF0D20"/>
    <w:rsid w:val="00AF2BC4"/>
    <w:rsid w:val="00B009E4"/>
    <w:rsid w:val="00B01E90"/>
    <w:rsid w:val="00B02E7C"/>
    <w:rsid w:val="00B03B2D"/>
    <w:rsid w:val="00B04239"/>
    <w:rsid w:val="00B06D3A"/>
    <w:rsid w:val="00B07250"/>
    <w:rsid w:val="00B134CC"/>
    <w:rsid w:val="00B21303"/>
    <w:rsid w:val="00B253BF"/>
    <w:rsid w:val="00B25E03"/>
    <w:rsid w:val="00B30DAD"/>
    <w:rsid w:val="00B322E1"/>
    <w:rsid w:val="00B3382D"/>
    <w:rsid w:val="00B33E81"/>
    <w:rsid w:val="00B350B5"/>
    <w:rsid w:val="00B354EA"/>
    <w:rsid w:val="00B3565E"/>
    <w:rsid w:val="00B36D27"/>
    <w:rsid w:val="00B40BD6"/>
    <w:rsid w:val="00B44ED3"/>
    <w:rsid w:val="00B45A34"/>
    <w:rsid w:val="00B46E1F"/>
    <w:rsid w:val="00B46F3A"/>
    <w:rsid w:val="00B5081F"/>
    <w:rsid w:val="00B53886"/>
    <w:rsid w:val="00B55E4F"/>
    <w:rsid w:val="00B5725A"/>
    <w:rsid w:val="00B5767F"/>
    <w:rsid w:val="00B5772C"/>
    <w:rsid w:val="00B61637"/>
    <w:rsid w:val="00B63406"/>
    <w:rsid w:val="00B64927"/>
    <w:rsid w:val="00B65E62"/>
    <w:rsid w:val="00B66B93"/>
    <w:rsid w:val="00B66CD2"/>
    <w:rsid w:val="00B67A65"/>
    <w:rsid w:val="00B72368"/>
    <w:rsid w:val="00B75FB5"/>
    <w:rsid w:val="00B81E91"/>
    <w:rsid w:val="00B8321D"/>
    <w:rsid w:val="00B83B52"/>
    <w:rsid w:val="00B84733"/>
    <w:rsid w:val="00B90035"/>
    <w:rsid w:val="00B91554"/>
    <w:rsid w:val="00B92C5B"/>
    <w:rsid w:val="00B95686"/>
    <w:rsid w:val="00B95BFC"/>
    <w:rsid w:val="00B965C4"/>
    <w:rsid w:val="00B96ACF"/>
    <w:rsid w:val="00B96ED1"/>
    <w:rsid w:val="00BA08ED"/>
    <w:rsid w:val="00BA1862"/>
    <w:rsid w:val="00BA3753"/>
    <w:rsid w:val="00BA4509"/>
    <w:rsid w:val="00BA6B6F"/>
    <w:rsid w:val="00BB123D"/>
    <w:rsid w:val="00BB417E"/>
    <w:rsid w:val="00BB5CB4"/>
    <w:rsid w:val="00BB6E8D"/>
    <w:rsid w:val="00BC0AEB"/>
    <w:rsid w:val="00BC1320"/>
    <w:rsid w:val="00BC384F"/>
    <w:rsid w:val="00BC3D10"/>
    <w:rsid w:val="00BC6287"/>
    <w:rsid w:val="00BC630F"/>
    <w:rsid w:val="00BD1076"/>
    <w:rsid w:val="00BD2C67"/>
    <w:rsid w:val="00BD2F6A"/>
    <w:rsid w:val="00BD4B20"/>
    <w:rsid w:val="00BD4C4F"/>
    <w:rsid w:val="00BD55EA"/>
    <w:rsid w:val="00BD5761"/>
    <w:rsid w:val="00BD63BA"/>
    <w:rsid w:val="00BE169F"/>
    <w:rsid w:val="00BE1805"/>
    <w:rsid w:val="00BE6A49"/>
    <w:rsid w:val="00BE74B7"/>
    <w:rsid w:val="00BF5785"/>
    <w:rsid w:val="00C033B2"/>
    <w:rsid w:val="00C035F4"/>
    <w:rsid w:val="00C04CEE"/>
    <w:rsid w:val="00C05798"/>
    <w:rsid w:val="00C0732B"/>
    <w:rsid w:val="00C11883"/>
    <w:rsid w:val="00C15EFC"/>
    <w:rsid w:val="00C1779F"/>
    <w:rsid w:val="00C20265"/>
    <w:rsid w:val="00C20BF8"/>
    <w:rsid w:val="00C227D7"/>
    <w:rsid w:val="00C22A4A"/>
    <w:rsid w:val="00C24051"/>
    <w:rsid w:val="00C24512"/>
    <w:rsid w:val="00C24AB8"/>
    <w:rsid w:val="00C25F15"/>
    <w:rsid w:val="00C261C8"/>
    <w:rsid w:val="00C3098D"/>
    <w:rsid w:val="00C30AAD"/>
    <w:rsid w:val="00C31AF4"/>
    <w:rsid w:val="00C32054"/>
    <w:rsid w:val="00C32E9A"/>
    <w:rsid w:val="00C354BA"/>
    <w:rsid w:val="00C44A02"/>
    <w:rsid w:val="00C44D20"/>
    <w:rsid w:val="00C46325"/>
    <w:rsid w:val="00C472CD"/>
    <w:rsid w:val="00C5072C"/>
    <w:rsid w:val="00C5092A"/>
    <w:rsid w:val="00C553F1"/>
    <w:rsid w:val="00C55CD6"/>
    <w:rsid w:val="00C6017F"/>
    <w:rsid w:val="00C610B4"/>
    <w:rsid w:val="00C62288"/>
    <w:rsid w:val="00C62AC5"/>
    <w:rsid w:val="00C64407"/>
    <w:rsid w:val="00C65EA7"/>
    <w:rsid w:val="00C66B06"/>
    <w:rsid w:val="00C73AF5"/>
    <w:rsid w:val="00C73DC1"/>
    <w:rsid w:val="00C75DDB"/>
    <w:rsid w:val="00C76813"/>
    <w:rsid w:val="00C77DD8"/>
    <w:rsid w:val="00C8033F"/>
    <w:rsid w:val="00C80EBA"/>
    <w:rsid w:val="00C82F33"/>
    <w:rsid w:val="00C847FA"/>
    <w:rsid w:val="00C84AA3"/>
    <w:rsid w:val="00C85336"/>
    <w:rsid w:val="00C85397"/>
    <w:rsid w:val="00C86499"/>
    <w:rsid w:val="00C86CC2"/>
    <w:rsid w:val="00C908CF"/>
    <w:rsid w:val="00C90E05"/>
    <w:rsid w:val="00C91A04"/>
    <w:rsid w:val="00C92D2B"/>
    <w:rsid w:val="00C9305D"/>
    <w:rsid w:val="00C95BCA"/>
    <w:rsid w:val="00C97B28"/>
    <w:rsid w:val="00CA0FDF"/>
    <w:rsid w:val="00CA4D69"/>
    <w:rsid w:val="00CA59B7"/>
    <w:rsid w:val="00CA78F4"/>
    <w:rsid w:val="00CA7ED2"/>
    <w:rsid w:val="00CB097D"/>
    <w:rsid w:val="00CB2CA1"/>
    <w:rsid w:val="00CB2D3D"/>
    <w:rsid w:val="00CB3243"/>
    <w:rsid w:val="00CB5A01"/>
    <w:rsid w:val="00CB5E17"/>
    <w:rsid w:val="00CB6D41"/>
    <w:rsid w:val="00CB7700"/>
    <w:rsid w:val="00CC0095"/>
    <w:rsid w:val="00CC3226"/>
    <w:rsid w:val="00CC3EC3"/>
    <w:rsid w:val="00CC460B"/>
    <w:rsid w:val="00CC465F"/>
    <w:rsid w:val="00CC5BA7"/>
    <w:rsid w:val="00CC6F4C"/>
    <w:rsid w:val="00CC7CD7"/>
    <w:rsid w:val="00CD0758"/>
    <w:rsid w:val="00CD221C"/>
    <w:rsid w:val="00CD2E13"/>
    <w:rsid w:val="00CD4042"/>
    <w:rsid w:val="00CD44EF"/>
    <w:rsid w:val="00CD550F"/>
    <w:rsid w:val="00CD7584"/>
    <w:rsid w:val="00CE1EFF"/>
    <w:rsid w:val="00CE1FEF"/>
    <w:rsid w:val="00CF0C72"/>
    <w:rsid w:val="00CF17EE"/>
    <w:rsid w:val="00CF2121"/>
    <w:rsid w:val="00CF336B"/>
    <w:rsid w:val="00CF3CFC"/>
    <w:rsid w:val="00CF53C2"/>
    <w:rsid w:val="00CF6CB7"/>
    <w:rsid w:val="00CF7283"/>
    <w:rsid w:val="00D02E99"/>
    <w:rsid w:val="00D0357B"/>
    <w:rsid w:val="00D03EBE"/>
    <w:rsid w:val="00D059D9"/>
    <w:rsid w:val="00D05A79"/>
    <w:rsid w:val="00D0630A"/>
    <w:rsid w:val="00D1088B"/>
    <w:rsid w:val="00D11149"/>
    <w:rsid w:val="00D1358E"/>
    <w:rsid w:val="00D144D0"/>
    <w:rsid w:val="00D14AD6"/>
    <w:rsid w:val="00D16EE3"/>
    <w:rsid w:val="00D172C5"/>
    <w:rsid w:val="00D17E0A"/>
    <w:rsid w:val="00D2005C"/>
    <w:rsid w:val="00D209D7"/>
    <w:rsid w:val="00D2560D"/>
    <w:rsid w:val="00D279E5"/>
    <w:rsid w:val="00D27C3B"/>
    <w:rsid w:val="00D30235"/>
    <w:rsid w:val="00D33088"/>
    <w:rsid w:val="00D336D2"/>
    <w:rsid w:val="00D34063"/>
    <w:rsid w:val="00D341D9"/>
    <w:rsid w:val="00D3592E"/>
    <w:rsid w:val="00D371AC"/>
    <w:rsid w:val="00D37D86"/>
    <w:rsid w:val="00D40BE4"/>
    <w:rsid w:val="00D42698"/>
    <w:rsid w:val="00D426B3"/>
    <w:rsid w:val="00D43F2A"/>
    <w:rsid w:val="00D44EFB"/>
    <w:rsid w:val="00D4569B"/>
    <w:rsid w:val="00D45821"/>
    <w:rsid w:val="00D4751B"/>
    <w:rsid w:val="00D47F7E"/>
    <w:rsid w:val="00D52A9B"/>
    <w:rsid w:val="00D542E7"/>
    <w:rsid w:val="00D55239"/>
    <w:rsid w:val="00D67C7C"/>
    <w:rsid w:val="00D7060B"/>
    <w:rsid w:val="00D7139D"/>
    <w:rsid w:val="00D7147D"/>
    <w:rsid w:val="00D716F3"/>
    <w:rsid w:val="00D72F7B"/>
    <w:rsid w:val="00D77C94"/>
    <w:rsid w:val="00D835D7"/>
    <w:rsid w:val="00D855F8"/>
    <w:rsid w:val="00D85B3F"/>
    <w:rsid w:val="00D91FFF"/>
    <w:rsid w:val="00D933D1"/>
    <w:rsid w:val="00D95C57"/>
    <w:rsid w:val="00D97379"/>
    <w:rsid w:val="00D9772F"/>
    <w:rsid w:val="00DA49DA"/>
    <w:rsid w:val="00DB06EF"/>
    <w:rsid w:val="00DB1921"/>
    <w:rsid w:val="00DB1FB3"/>
    <w:rsid w:val="00DB229C"/>
    <w:rsid w:val="00DB27AC"/>
    <w:rsid w:val="00DB3845"/>
    <w:rsid w:val="00DB3BB2"/>
    <w:rsid w:val="00DB4460"/>
    <w:rsid w:val="00DB469D"/>
    <w:rsid w:val="00DB5564"/>
    <w:rsid w:val="00DC3A17"/>
    <w:rsid w:val="00DC43D9"/>
    <w:rsid w:val="00DC5B9E"/>
    <w:rsid w:val="00DC6273"/>
    <w:rsid w:val="00DD2575"/>
    <w:rsid w:val="00DD262E"/>
    <w:rsid w:val="00DD46BE"/>
    <w:rsid w:val="00DD7C46"/>
    <w:rsid w:val="00DE2C0A"/>
    <w:rsid w:val="00DE32AF"/>
    <w:rsid w:val="00DE4690"/>
    <w:rsid w:val="00DF27FE"/>
    <w:rsid w:val="00DF2D8E"/>
    <w:rsid w:val="00DF33EB"/>
    <w:rsid w:val="00DF4A87"/>
    <w:rsid w:val="00DF6BA5"/>
    <w:rsid w:val="00E007F9"/>
    <w:rsid w:val="00E01D97"/>
    <w:rsid w:val="00E02A03"/>
    <w:rsid w:val="00E02D64"/>
    <w:rsid w:val="00E032E2"/>
    <w:rsid w:val="00E0649F"/>
    <w:rsid w:val="00E06842"/>
    <w:rsid w:val="00E06F43"/>
    <w:rsid w:val="00E07933"/>
    <w:rsid w:val="00E10CEA"/>
    <w:rsid w:val="00E14676"/>
    <w:rsid w:val="00E14E8B"/>
    <w:rsid w:val="00E1723E"/>
    <w:rsid w:val="00E1785F"/>
    <w:rsid w:val="00E203F9"/>
    <w:rsid w:val="00E20B3A"/>
    <w:rsid w:val="00E2125A"/>
    <w:rsid w:val="00E212C1"/>
    <w:rsid w:val="00E22B18"/>
    <w:rsid w:val="00E22F19"/>
    <w:rsid w:val="00E23A94"/>
    <w:rsid w:val="00E255AE"/>
    <w:rsid w:val="00E26991"/>
    <w:rsid w:val="00E31640"/>
    <w:rsid w:val="00E336E0"/>
    <w:rsid w:val="00E35513"/>
    <w:rsid w:val="00E35A0B"/>
    <w:rsid w:val="00E35D8C"/>
    <w:rsid w:val="00E404F8"/>
    <w:rsid w:val="00E406F0"/>
    <w:rsid w:val="00E41791"/>
    <w:rsid w:val="00E43B53"/>
    <w:rsid w:val="00E45868"/>
    <w:rsid w:val="00E471DF"/>
    <w:rsid w:val="00E53286"/>
    <w:rsid w:val="00E5427A"/>
    <w:rsid w:val="00E54813"/>
    <w:rsid w:val="00E54E71"/>
    <w:rsid w:val="00E601A0"/>
    <w:rsid w:val="00E6070B"/>
    <w:rsid w:val="00E6163F"/>
    <w:rsid w:val="00E61F9D"/>
    <w:rsid w:val="00E62030"/>
    <w:rsid w:val="00E639A0"/>
    <w:rsid w:val="00E63DA2"/>
    <w:rsid w:val="00E642A3"/>
    <w:rsid w:val="00E64D5F"/>
    <w:rsid w:val="00E64DB8"/>
    <w:rsid w:val="00E70F1F"/>
    <w:rsid w:val="00E716D8"/>
    <w:rsid w:val="00E724D9"/>
    <w:rsid w:val="00E72AE5"/>
    <w:rsid w:val="00E72B83"/>
    <w:rsid w:val="00E73689"/>
    <w:rsid w:val="00E74DD4"/>
    <w:rsid w:val="00E74F44"/>
    <w:rsid w:val="00E81AA4"/>
    <w:rsid w:val="00E83D2F"/>
    <w:rsid w:val="00E870F3"/>
    <w:rsid w:val="00E91059"/>
    <w:rsid w:val="00E92E1F"/>
    <w:rsid w:val="00E93EB1"/>
    <w:rsid w:val="00E94551"/>
    <w:rsid w:val="00E945AC"/>
    <w:rsid w:val="00E947EB"/>
    <w:rsid w:val="00E9574B"/>
    <w:rsid w:val="00E9795B"/>
    <w:rsid w:val="00EA24D1"/>
    <w:rsid w:val="00EA47CB"/>
    <w:rsid w:val="00EA6485"/>
    <w:rsid w:val="00EB09F6"/>
    <w:rsid w:val="00EB0C24"/>
    <w:rsid w:val="00EB1C00"/>
    <w:rsid w:val="00EB2745"/>
    <w:rsid w:val="00EB45F2"/>
    <w:rsid w:val="00EB4D70"/>
    <w:rsid w:val="00EB5AF6"/>
    <w:rsid w:val="00EB6053"/>
    <w:rsid w:val="00EB62C8"/>
    <w:rsid w:val="00EB725F"/>
    <w:rsid w:val="00EC2956"/>
    <w:rsid w:val="00EC407A"/>
    <w:rsid w:val="00EC42AA"/>
    <w:rsid w:val="00ED0A78"/>
    <w:rsid w:val="00ED2108"/>
    <w:rsid w:val="00ED27ED"/>
    <w:rsid w:val="00ED3F75"/>
    <w:rsid w:val="00ED6C89"/>
    <w:rsid w:val="00ED704C"/>
    <w:rsid w:val="00ED7253"/>
    <w:rsid w:val="00EE0712"/>
    <w:rsid w:val="00EE088C"/>
    <w:rsid w:val="00EE0F3E"/>
    <w:rsid w:val="00EE1295"/>
    <w:rsid w:val="00EE227B"/>
    <w:rsid w:val="00EE4E43"/>
    <w:rsid w:val="00EF1894"/>
    <w:rsid w:val="00EF34DD"/>
    <w:rsid w:val="00EF4B37"/>
    <w:rsid w:val="00EF6794"/>
    <w:rsid w:val="00F0075A"/>
    <w:rsid w:val="00F00F4E"/>
    <w:rsid w:val="00F042F2"/>
    <w:rsid w:val="00F05A16"/>
    <w:rsid w:val="00F06983"/>
    <w:rsid w:val="00F1186E"/>
    <w:rsid w:val="00F16EE6"/>
    <w:rsid w:val="00F21478"/>
    <w:rsid w:val="00F22567"/>
    <w:rsid w:val="00F23FB0"/>
    <w:rsid w:val="00F25908"/>
    <w:rsid w:val="00F27028"/>
    <w:rsid w:val="00F27847"/>
    <w:rsid w:val="00F27A84"/>
    <w:rsid w:val="00F27FD9"/>
    <w:rsid w:val="00F33236"/>
    <w:rsid w:val="00F33CF8"/>
    <w:rsid w:val="00F344E1"/>
    <w:rsid w:val="00F34768"/>
    <w:rsid w:val="00F371FB"/>
    <w:rsid w:val="00F3774B"/>
    <w:rsid w:val="00F40C37"/>
    <w:rsid w:val="00F42871"/>
    <w:rsid w:val="00F44A23"/>
    <w:rsid w:val="00F53D30"/>
    <w:rsid w:val="00F54C96"/>
    <w:rsid w:val="00F5674A"/>
    <w:rsid w:val="00F56A09"/>
    <w:rsid w:val="00F62387"/>
    <w:rsid w:val="00F6337B"/>
    <w:rsid w:val="00F634DD"/>
    <w:rsid w:val="00F64118"/>
    <w:rsid w:val="00F6459E"/>
    <w:rsid w:val="00F66ACD"/>
    <w:rsid w:val="00F70A45"/>
    <w:rsid w:val="00F71A81"/>
    <w:rsid w:val="00F74CE8"/>
    <w:rsid w:val="00F753A3"/>
    <w:rsid w:val="00F76CBC"/>
    <w:rsid w:val="00F82034"/>
    <w:rsid w:val="00F83204"/>
    <w:rsid w:val="00F84AB5"/>
    <w:rsid w:val="00F87754"/>
    <w:rsid w:val="00F942B8"/>
    <w:rsid w:val="00F951D6"/>
    <w:rsid w:val="00F95BF1"/>
    <w:rsid w:val="00F96802"/>
    <w:rsid w:val="00FA1E5C"/>
    <w:rsid w:val="00FA4451"/>
    <w:rsid w:val="00FA46FF"/>
    <w:rsid w:val="00FA6FCE"/>
    <w:rsid w:val="00FB0A80"/>
    <w:rsid w:val="00FB1BCC"/>
    <w:rsid w:val="00FB2BF6"/>
    <w:rsid w:val="00FB34E0"/>
    <w:rsid w:val="00FB61F9"/>
    <w:rsid w:val="00FC46E7"/>
    <w:rsid w:val="00FC502B"/>
    <w:rsid w:val="00FC73EE"/>
    <w:rsid w:val="00FD2496"/>
    <w:rsid w:val="00FD6496"/>
    <w:rsid w:val="00FD6785"/>
    <w:rsid w:val="00FD699A"/>
    <w:rsid w:val="00FD7C26"/>
    <w:rsid w:val="00FE2E85"/>
    <w:rsid w:val="00FE555A"/>
    <w:rsid w:val="00FE56CE"/>
    <w:rsid w:val="00FE58DE"/>
    <w:rsid w:val="00FE5BCC"/>
    <w:rsid w:val="00FE7613"/>
    <w:rsid w:val="00FE7BCD"/>
    <w:rsid w:val="00FF05AB"/>
    <w:rsid w:val="00FF1D18"/>
    <w:rsid w:val="00FF203E"/>
    <w:rsid w:val="00FF215E"/>
    <w:rsid w:val="00FF358D"/>
    <w:rsid w:val="00FF4D5F"/>
    <w:rsid w:val="00FF6868"/>
    <w:rsid w:val="189B538C"/>
    <w:rsid w:val="1F536F28"/>
    <w:rsid w:val="4F12918D"/>
    <w:rsid w:val="553EDBE9"/>
    <w:rsid w:val="5CCC29B9"/>
    <w:rsid w:val="776035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045F9"/>
  <w15:chartTrackingRefBased/>
  <w15:docId w15:val="{3F205C9E-AB95-4134-9D17-2317E996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D13"/>
    <w:pPr>
      <w:spacing w:after="200" w:line="276" w:lineRule="auto"/>
    </w:pPr>
  </w:style>
  <w:style w:type="paragraph" w:styleId="Heading1">
    <w:name w:val="heading 1"/>
    <w:basedOn w:val="Normal"/>
    <w:next w:val="Normal"/>
    <w:link w:val="Heading1Char"/>
    <w:qFormat/>
    <w:rsid w:val="002A5377"/>
    <w:pPr>
      <w:keepNext/>
      <w:keepLines/>
      <w:numPr>
        <w:numId w:val="1"/>
      </w:numPr>
      <w:pBdr>
        <w:bottom w:val="single" w:sz="4" w:space="1" w:color="auto"/>
      </w:pBdr>
      <w:spacing w:before="240" w:after="0" w:line="360" w:lineRule="auto"/>
      <w:outlineLvl w:val="0"/>
    </w:pPr>
    <w:rPr>
      <w:rFonts w:ascii="Arial" w:eastAsiaTheme="majorEastAsia" w:hAnsi="Arial" w:cs="Arial"/>
      <w:b/>
      <w:sz w:val="36"/>
      <w:szCs w:val="32"/>
    </w:rPr>
  </w:style>
  <w:style w:type="paragraph" w:styleId="Heading2">
    <w:name w:val="heading 2"/>
    <w:basedOn w:val="Normal"/>
    <w:next w:val="Normal"/>
    <w:link w:val="Heading2Char"/>
    <w:uiPriority w:val="9"/>
    <w:unhideWhenUsed/>
    <w:qFormat/>
    <w:rsid w:val="00AC2367"/>
    <w:pPr>
      <w:keepNext/>
      <w:keepLines/>
      <w:numPr>
        <w:ilvl w:val="1"/>
        <w:numId w:val="1"/>
      </w:numPr>
      <w:spacing w:before="40" w:after="0" w:line="240" w:lineRule="auto"/>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AC2367"/>
    <w:pPr>
      <w:keepNext/>
      <w:keepLines/>
      <w:numPr>
        <w:ilvl w:val="2"/>
        <w:numId w:val="1"/>
      </w:numPr>
      <w:spacing w:before="40" w:after="0" w:line="259" w:lineRule="auto"/>
      <w:outlineLvl w:val="2"/>
    </w:pPr>
    <w:rPr>
      <w:rFonts w:ascii="Arial" w:eastAsiaTheme="majorEastAsia" w:hAnsi="Arial" w:cstheme="majorBidi"/>
      <w:b/>
      <w:sz w:val="20"/>
      <w:szCs w:val="24"/>
    </w:rPr>
  </w:style>
  <w:style w:type="paragraph" w:styleId="Heading4">
    <w:name w:val="heading 4"/>
    <w:basedOn w:val="Normal"/>
    <w:next w:val="Normal"/>
    <w:link w:val="Heading4Char"/>
    <w:uiPriority w:val="9"/>
    <w:unhideWhenUsed/>
    <w:rsid w:val="00AC2367"/>
    <w:pPr>
      <w:keepNext/>
      <w:keepLines/>
      <w:numPr>
        <w:ilvl w:val="3"/>
        <w:numId w:val="1"/>
      </w:numPr>
      <w:spacing w:before="40" w:after="0" w:line="259" w:lineRule="auto"/>
      <w:outlineLvl w:val="3"/>
    </w:pPr>
    <w:rPr>
      <w:rFonts w:ascii="Arial" w:eastAsiaTheme="majorEastAsia" w:hAnsi="Arial" w:cstheme="majorBidi"/>
      <w:b/>
      <w:iCs/>
      <w:sz w:val="20"/>
    </w:rPr>
  </w:style>
  <w:style w:type="paragraph" w:styleId="Heading5">
    <w:name w:val="heading 5"/>
    <w:basedOn w:val="Normal"/>
    <w:next w:val="Normal"/>
    <w:link w:val="Heading5Char"/>
    <w:uiPriority w:val="9"/>
    <w:unhideWhenUsed/>
    <w:rsid w:val="00AC2367"/>
    <w:pPr>
      <w:keepNext/>
      <w:keepLines/>
      <w:numPr>
        <w:ilvl w:val="4"/>
        <w:numId w:val="1"/>
      </w:numPr>
      <w:spacing w:before="40" w:after="0" w:line="259" w:lineRule="auto"/>
      <w:outlineLvl w:val="4"/>
    </w:pPr>
    <w:rPr>
      <w:rFonts w:ascii="Arial" w:eastAsiaTheme="majorEastAsia" w:hAnsi="Arial" w:cstheme="majorBidi"/>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5377"/>
    <w:rPr>
      <w:rFonts w:ascii="Arial" w:eastAsiaTheme="majorEastAsia" w:hAnsi="Arial" w:cs="Arial"/>
      <w:b/>
      <w:sz w:val="36"/>
      <w:szCs w:val="32"/>
    </w:rPr>
  </w:style>
  <w:style w:type="character" w:customStyle="1" w:styleId="Heading2Char">
    <w:name w:val="Heading 2 Char"/>
    <w:basedOn w:val="DefaultParagraphFont"/>
    <w:link w:val="Heading2"/>
    <w:uiPriority w:val="9"/>
    <w:rsid w:val="00AC2367"/>
    <w:rPr>
      <w:rFonts w:ascii="Arial" w:eastAsiaTheme="majorEastAsia" w:hAnsi="Arial" w:cstheme="majorBidi"/>
      <w:b/>
      <w:szCs w:val="26"/>
    </w:rPr>
  </w:style>
  <w:style w:type="character" w:customStyle="1" w:styleId="Heading3Char">
    <w:name w:val="Heading 3 Char"/>
    <w:basedOn w:val="DefaultParagraphFont"/>
    <w:link w:val="Heading3"/>
    <w:uiPriority w:val="9"/>
    <w:rsid w:val="00AC2367"/>
    <w:rPr>
      <w:rFonts w:ascii="Arial" w:eastAsiaTheme="majorEastAsia" w:hAnsi="Arial" w:cstheme="majorBidi"/>
      <w:b/>
      <w:sz w:val="20"/>
      <w:szCs w:val="24"/>
    </w:rPr>
  </w:style>
  <w:style w:type="character" w:customStyle="1" w:styleId="Heading4Char">
    <w:name w:val="Heading 4 Char"/>
    <w:basedOn w:val="DefaultParagraphFont"/>
    <w:link w:val="Heading4"/>
    <w:uiPriority w:val="9"/>
    <w:rsid w:val="00AC2367"/>
    <w:rPr>
      <w:rFonts w:ascii="Arial" w:eastAsiaTheme="majorEastAsia" w:hAnsi="Arial" w:cstheme="majorBidi"/>
      <w:b/>
      <w:iCs/>
      <w:sz w:val="20"/>
    </w:rPr>
  </w:style>
  <w:style w:type="character" w:customStyle="1" w:styleId="Heading5Char">
    <w:name w:val="Heading 5 Char"/>
    <w:basedOn w:val="DefaultParagraphFont"/>
    <w:link w:val="Heading5"/>
    <w:uiPriority w:val="9"/>
    <w:rsid w:val="00AC2367"/>
    <w:rPr>
      <w:rFonts w:ascii="Arial" w:eastAsiaTheme="majorEastAsia" w:hAnsi="Arial" w:cstheme="majorBidi"/>
      <w:b/>
      <w:sz w:val="20"/>
    </w:rPr>
  </w:style>
  <w:style w:type="paragraph" w:styleId="Header">
    <w:name w:val="header"/>
    <w:basedOn w:val="Normal"/>
    <w:link w:val="HeaderChar"/>
    <w:uiPriority w:val="99"/>
    <w:unhideWhenUsed/>
    <w:rsid w:val="00AC2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67"/>
  </w:style>
  <w:style w:type="paragraph" w:styleId="Footer">
    <w:name w:val="footer"/>
    <w:basedOn w:val="Normal"/>
    <w:link w:val="FooterChar"/>
    <w:uiPriority w:val="99"/>
    <w:unhideWhenUsed/>
    <w:rsid w:val="00AC2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67"/>
  </w:style>
  <w:style w:type="paragraph" w:styleId="BalloonText">
    <w:name w:val="Balloon Text"/>
    <w:basedOn w:val="Normal"/>
    <w:link w:val="BalloonTextChar"/>
    <w:uiPriority w:val="99"/>
    <w:semiHidden/>
    <w:unhideWhenUsed/>
    <w:rsid w:val="00AC23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367"/>
    <w:rPr>
      <w:rFonts w:ascii="Tahoma" w:hAnsi="Tahoma" w:cs="Tahoma"/>
      <w:sz w:val="16"/>
      <w:szCs w:val="16"/>
    </w:rPr>
  </w:style>
  <w:style w:type="paragraph" w:customStyle="1" w:styleId="TDMTitlePage">
    <w:name w:val="TDM Title Page"/>
    <w:basedOn w:val="Normal"/>
    <w:qFormat/>
    <w:rsid w:val="00AC2367"/>
    <w:pPr>
      <w:spacing w:after="160" w:line="480" w:lineRule="auto"/>
      <w:ind w:left="360"/>
      <w:contextualSpacing/>
    </w:pPr>
    <w:rPr>
      <w:rFonts w:ascii="Arial" w:hAnsi="Arial"/>
      <w:b/>
      <w:sz w:val="36"/>
    </w:rPr>
  </w:style>
  <w:style w:type="table" w:styleId="TableGrid">
    <w:name w:val="Table Grid"/>
    <w:basedOn w:val="TableNormal"/>
    <w:uiPriority w:val="39"/>
    <w:rsid w:val="00AC2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MPageTitle">
    <w:name w:val="TDM Page Title"/>
    <w:basedOn w:val="Normal"/>
    <w:qFormat/>
    <w:rsid w:val="00AC2367"/>
    <w:pPr>
      <w:spacing w:after="160" w:line="360" w:lineRule="auto"/>
    </w:pPr>
    <w:rPr>
      <w:rFonts w:ascii="Arial" w:hAnsi="Arial" w:cs="Arial"/>
      <w:b/>
      <w:sz w:val="28"/>
      <w:szCs w:val="28"/>
    </w:rPr>
  </w:style>
  <w:style w:type="paragraph" w:styleId="TOC2">
    <w:name w:val="toc 2"/>
    <w:basedOn w:val="Normal"/>
    <w:next w:val="Normal"/>
    <w:autoRedefine/>
    <w:uiPriority w:val="39"/>
    <w:unhideWhenUsed/>
    <w:rsid w:val="00AC2367"/>
    <w:pPr>
      <w:tabs>
        <w:tab w:val="right" w:leader="dot" w:pos="9350"/>
      </w:tabs>
      <w:spacing w:after="0" w:line="240" w:lineRule="auto"/>
      <w:ind w:left="200"/>
    </w:pPr>
    <w:rPr>
      <w:rFonts w:ascii="Arial" w:hAnsi="Arial"/>
      <w:sz w:val="20"/>
    </w:rPr>
  </w:style>
  <w:style w:type="paragraph" w:styleId="TOC1">
    <w:name w:val="toc 1"/>
    <w:basedOn w:val="Normal"/>
    <w:next w:val="Normal"/>
    <w:autoRedefine/>
    <w:uiPriority w:val="39"/>
    <w:unhideWhenUsed/>
    <w:rsid w:val="00AC2367"/>
    <w:pPr>
      <w:tabs>
        <w:tab w:val="right" w:leader="dot" w:pos="9350"/>
      </w:tabs>
      <w:spacing w:after="0" w:line="240" w:lineRule="auto"/>
    </w:pPr>
    <w:rPr>
      <w:rFonts w:ascii="Arial" w:hAnsi="Arial"/>
      <w:sz w:val="20"/>
    </w:rPr>
  </w:style>
  <w:style w:type="character" w:styleId="Hyperlink">
    <w:name w:val="Hyperlink"/>
    <w:basedOn w:val="DefaultParagraphFont"/>
    <w:uiPriority w:val="99"/>
    <w:unhideWhenUsed/>
    <w:rsid w:val="00AC2367"/>
    <w:rPr>
      <w:color w:val="0563C1" w:themeColor="hyperlink"/>
      <w:u w:val="single"/>
    </w:rPr>
  </w:style>
  <w:style w:type="paragraph" w:styleId="Caption">
    <w:name w:val="caption"/>
    <w:basedOn w:val="Normal"/>
    <w:next w:val="Normal"/>
    <w:uiPriority w:val="35"/>
    <w:unhideWhenUsed/>
    <w:qFormat/>
    <w:rsid w:val="00AC2367"/>
    <w:pPr>
      <w:keepNext/>
      <w:spacing w:before="120" w:after="120" w:line="240" w:lineRule="auto"/>
      <w:jc w:val="center"/>
    </w:pPr>
    <w:rPr>
      <w:rFonts w:ascii="Arial" w:hAnsi="Arial" w:cs="Arial"/>
      <w:i/>
      <w:iCs/>
      <w:color w:val="44546A" w:themeColor="text2"/>
      <w:sz w:val="18"/>
      <w:szCs w:val="18"/>
    </w:rPr>
  </w:style>
  <w:style w:type="paragraph" w:styleId="ListParagraph">
    <w:name w:val="List Paragraph"/>
    <w:basedOn w:val="Normal"/>
    <w:link w:val="ListParagraphChar"/>
    <w:uiPriority w:val="34"/>
    <w:qFormat/>
    <w:rsid w:val="00AC2367"/>
    <w:pPr>
      <w:spacing w:after="160" w:line="259" w:lineRule="auto"/>
      <w:ind w:left="720"/>
      <w:contextualSpacing/>
    </w:pPr>
    <w:rPr>
      <w:rFonts w:ascii="Arial" w:hAnsi="Arial"/>
      <w:sz w:val="20"/>
    </w:rPr>
  </w:style>
  <w:style w:type="table" w:customStyle="1" w:styleId="LightGrid-Accent11">
    <w:name w:val="Light Grid - Accent 11"/>
    <w:basedOn w:val="TableNormal"/>
    <w:uiPriority w:val="62"/>
    <w:rsid w:val="00AC2367"/>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GridTable4-Accent51">
    <w:name w:val="Grid Table 4 - Accent 51"/>
    <w:basedOn w:val="TableNormal"/>
    <w:uiPriority w:val="49"/>
    <w:rsid w:val="00AC236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Answer">
    <w:name w:val="Answer"/>
    <w:basedOn w:val="Normal"/>
    <w:link w:val="AnswerChar"/>
    <w:rsid w:val="00AC2367"/>
    <w:pPr>
      <w:spacing w:before="180" w:after="120" w:line="260" w:lineRule="atLeast"/>
      <w:jc w:val="both"/>
    </w:pPr>
    <w:rPr>
      <w:rFonts w:ascii="Arial" w:eastAsia="Times New Roman" w:hAnsi="Arial" w:cs="Arial"/>
      <w:color w:val="00338D"/>
      <w:sz w:val="20"/>
      <w:szCs w:val="20"/>
      <w:lang w:val="en-GB"/>
    </w:rPr>
  </w:style>
  <w:style w:type="character" w:customStyle="1" w:styleId="AnswerChar">
    <w:name w:val="Answer Char"/>
    <w:link w:val="Answer"/>
    <w:locked/>
    <w:rsid w:val="00AC2367"/>
    <w:rPr>
      <w:rFonts w:ascii="Arial" w:eastAsia="Times New Roman" w:hAnsi="Arial" w:cs="Arial"/>
      <w:color w:val="00338D"/>
      <w:sz w:val="20"/>
      <w:szCs w:val="20"/>
      <w:lang w:val="en-GB"/>
    </w:rPr>
  </w:style>
  <w:style w:type="paragraph" w:styleId="TOC3">
    <w:name w:val="toc 3"/>
    <w:basedOn w:val="Normal"/>
    <w:next w:val="Normal"/>
    <w:autoRedefine/>
    <w:uiPriority w:val="39"/>
    <w:unhideWhenUsed/>
    <w:rsid w:val="00AC2367"/>
    <w:pPr>
      <w:tabs>
        <w:tab w:val="right" w:leader="dot" w:pos="9350"/>
      </w:tabs>
      <w:spacing w:after="0" w:line="240" w:lineRule="auto"/>
      <w:ind w:left="400"/>
    </w:pPr>
    <w:rPr>
      <w:rFonts w:ascii="Arial" w:hAnsi="Arial"/>
      <w:sz w:val="20"/>
    </w:rPr>
  </w:style>
  <w:style w:type="paragraph" w:styleId="TOC4">
    <w:name w:val="toc 4"/>
    <w:basedOn w:val="Normal"/>
    <w:next w:val="Normal"/>
    <w:autoRedefine/>
    <w:uiPriority w:val="39"/>
    <w:unhideWhenUsed/>
    <w:rsid w:val="00AC2367"/>
    <w:pPr>
      <w:spacing w:after="100" w:line="259" w:lineRule="auto"/>
      <w:ind w:left="660"/>
    </w:pPr>
    <w:rPr>
      <w:rFonts w:eastAsiaTheme="minorEastAsia"/>
    </w:rPr>
  </w:style>
  <w:style w:type="paragraph" w:styleId="TOC5">
    <w:name w:val="toc 5"/>
    <w:basedOn w:val="Normal"/>
    <w:next w:val="Normal"/>
    <w:autoRedefine/>
    <w:uiPriority w:val="39"/>
    <w:unhideWhenUsed/>
    <w:rsid w:val="00AC2367"/>
    <w:pPr>
      <w:spacing w:after="100" w:line="259" w:lineRule="auto"/>
      <w:ind w:left="880"/>
    </w:pPr>
    <w:rPr>
      <w:rFonts w:eastAsiaTheme="minorEastAsia"/>
    </w:rPr>
  </w:style>
  <w:style w:type="paragraph" w:styleId="TOC6">
    <w:name w:val="toc 6"/>
    <w:basedOn w:val="Normal"/>
    <w:next w:val="Normal"/>
    <w:autoRedefine/>
    <w:uiPriority w:val="39"/>
    <w:unhideWhenUsed/>
    <w:rsid w:val="00AC2367"/>
    <w:pPr>
      <w:spacing w:after="100" w:line="259" w:lineRule="auto"/>
      <w:ind w:left="1100"/>
    </w:pPr>
    <w:rPr>
      <w:rFonts w:eastAsiaTheme="minorEastAsia"/>
    </w:rPr>
  </w:style>
  <w:style w:type="paragraph" w:styleId="TOC7">
    <w:name w:val="toc 7"/>
    <w:basedOn w:val="Normal"/>
    <w:next w:val="Normal"/>
    <w:autoRedefine/>
    <w:uiPriority w:val="39"/>
    <w:unhideWhenUsed/>
    <w:rsid w:val="00AC2367"/>
    <w:pPr>
      <w:spacing w:after="100" w:line="259" w:lineRule="auto"/>
      <w:ind w:left="1320"/>
    </w:pPr>
    <w:rPr>
      <w:rFonts w:eastAsiaTheme="minorEastAsia"/>
    </w:rPr>
  </w:style>
  <w:style w:type="paragraph" w:styleId="TOC8">
    <w:name w:val="toc 8"/>
    <w:basedOn w:val="Normal"/>
    <w:next w:val="Normal"/>
    <w:autoRedefine/>
    <w:uiPriority w:val="39"/>
    <w:unhideWhenUsed/>
    <w:rsid w:val="00AC2367"/>
    <w:pPr>
      <w:spacing w:after="100" w:line="259" w:lineRule="auto"/>
      <w:ind w:left="1540"/>
    </w:pPr>
    <w:rPr>
      <w:rFonts w:eastAsiaTheme="minorEastAsia"/>
    </w:rPr>
  </w:style>
  <w:style w:type="paragraph" w:styleId="TOC9">
    <w:name w:val="toc 9"/>
    <w:basedOn w:val="Normal"/>
    <w:next w:val="Normal"/>
    <w:autoRedefine/>
    <w:uiPriority w:val="39"/>
    <w:unhideWhenUsed/>
    <w:rsid w:val="00AC2367"/>
    <w:pPr>
      <w:spacing w:after="100" w:line="259" w:lineRule="auto"/>
      <w:ind w:left="1760"/>
    </w:pPr>
    <w:rPr>
      <w:rFonts w:eastAsiaTheme="minorEastAsia"/>
    </w:rPr>
  </w:style>
  <w:style w:type="character" w:customStyle="1" w:styleId="ph">
    <w:name w:val="ph"/>
    <w:basedOn w:val="DefaultParagraphFont"/>
    <w:rsid w:val="00AC2367"/>
  </w:style>
  <w:style w:type="character" w:customStyle="1" w:styleId="q">
    <w:name w:val="q"/>
    <w:basedOn w:val="DefaultParagraphFont"/>
    <w:rsid w:val="00AC2367"/>
  </w:style>
  <w:style w:type="paragraph" w:styleId="TOCHeading">
    <w:name w:val="TOC Heading"/>
    <w:basedOn w:val="Heading1"/>
    <w:next w:val="Normal"/>
    <w:uiPriority w:val="39"/>
    <w:semiHidden/>
    <w:unhideWhenUsed/>
    <w:qFormat/>
    <w:rsid w:val="00AC2367"/>
    <w:pPr>
      <w:numPr>
        <w:numId w:val="0"/>
      </w:numPr>
      <w:spacing w:before="480" w:line="276" w:lineRule="auto"/>
      <w:outlineLvl w:val="9"/>
    </w:pPr>
    <w:rPr>
      <w:rFonts w:asciiTheme="majorHAnsi" w:hAnsiTheme="majorHAnsi"/>
      <w:bCs/>
      <w:color w:val="2E74B5" w:themeColor="accent1" w:themeShade="BF"/>
      <w:szCs w:val="28"/>
    </w:rPr>
  </w:style>
  <w:style w:type="paragraph" w:styleId="TableofFigures">
    <w:name w:val="table of figures"/>
    <w:basedOn w:val="Normal"/>
    <w:next w:val="Normal"/>
    <w:uiPriority w:val="99"/>
    <w:unhideWhenUsed/>
    <w:rsid w:val="00AC2367"/>
    <w:pPr>
      <w:spacing w:after="0" w:line="259" w:lineRule="auto"/>
    </w:pPr>
    <w:rPr>
      <w:rFonts w:ascii="Arial" w:hAnsi="Arial"/>
      <w:sz w:val="20"/>
    </w:rPr>
  </w:style>
  <w:style w:type="character" w:styleId="CommentReference">
    <w:name w:val="annotation reference"/>
    <w:basedOn w:val="DefaultParagraphFont"/>
    <w:uiPriority w:val="99"/>
    <w:semiHidden/>
    <w:unhideWhenUsed/>
    <w:rsid w:val="00AC2367"/>
    <w:rPr>
      <w:sz w:val="16"/>
      <w:szCs w:val="16"/>
    </w:rPr>
  </w:style>
  <w:style w:type="paragraph" w:styleId="CommentText">
    <w:name w:val="annotation text"/>
    <w:basedOn w:val="Normal"/>
    <w:link w:val="CommentTextChar"/>
    <w:uiPriority w:val="99"/>
    <w:semiHidden/>
    <w:unhideWhenUsed/>
    <w:rsid w:val="00AC2367"/>
    <w:pPr>
      <w:spacing w:line="240" w:lineRule="auto"/>
    </w:pPr>
    <w:rPr>
      <w:sz w:val="20"/>
      <w:szCs w:val="20"/>
    </w:rPr>
  </w:style>
  <w:style w:type="character" w:customStyle="1" w:styleId="CommentTextChar">
    <w:name w:val="Comment Text Char"/>
    <w:basedOn w:val="DefaultParagraphFont"/>
    <w:link w:val="CommentText"/>
    <w:uiPriority w:val="99"/>
    <w:semiHidden/>
    <w:rsid w:val="00AC2367"/>
    <w:rPr>
      <w:sz w:val="20"/>
      <w:szCs w:val="20"/>
    </w:rPr>
  </w:style>
  <w:style w:type="paragraph" w:styleId="CommentSubject">
    <w:name w:val="annotation subject"/>
    <w:basedOn w:val="CommentText"/>
    <w:next w:val="CommentText"/>
    <w:link w:val="CommentSubjectChar"/>
    <w:uiPriority w:val="99"/>
    <w:semiHidden/>
    <w:unhideWhenUsed/>
    <w:rsid w:val="00AC2367"/>
    <w:rPr>
      <w:b/>
      <w:bCs/>
    </w:rPr>
  </w:style>
  <w:style w:type="character" w:customStyle="1" w:styleId="CommentSubjectChar">
    <w:name w:val="Comment Subject Char"/>
    <w:basedOn w:val="CommentTextChar"/>
    <w:link w:val="CommentSubject"/>
    <w:uiPriority w:val="99"/>
    <w:semiHidden/>
    <w:rsid w:val="00AC2367"/>
    <w:rPr>
      <w:b/>
      <w:bCs/>
      <w:sz w:val="20"/>
      <w:szCs w:val="20"/>
    </w:rPr>
  </w:style>
  <w:style w:type="paragraph" w:styleId="Revision">
    <w:name w:val="Revision"/>
    <w:hidden/>
    <w:uiPriority w:val="99"/>
    <w:semiHidden/>
    <w:rsid w:val="00AC2367"/>
    <w:pPr>
      <w:spacing w:after="0" w:line="240" w:lineRule="auto"/>
    </w:pPr>
  </w:style>
  <w:style w:type="paragraph" w:styleId="NormalWeb">
    <w:name w:val="Normal (Web)"/>
    <w:basedOn w:val="Normal"/>
    <w:link w:val="NormalWebChar"/>
    <w:uiPriority w:val="99"/>
    <w:rsid w:val="00AC2367"/>
    <w:pPr>
      <w:widowControl w:val="0"/>
      <w:adjustRightInd w:val="0"/>
      <w:spacing w:before="100" w:beforeAutospacing="1" w:after="100" w:afterAutospacing="1" w:line="240" w:lineRule="auto"/>
      <w:textAlignment w:val="baseline"/>
    </w:pPr>
    <w:rPr>
      <w:rFonts w:ascii="Arial Unicode MS" w:eastAsia="Arial Unicode MS" w:hAnsi="Arial Unicode MS" w:cs="Arial Unicode MS"/>
      <w:bCs/>
      <w:noProof/>
      <w:sz w:val="24"/>
      <w:lang w:val="en-AU" w:eastAsia="en-AU"/>
    </w:rPr>
  </w:style>
  <w:style w:type="character" w:customStyle="1" w:styleId="NormalWebChar">
    <w:name w:val="Normal (Web) Char"/>
    <w:link w:val="NormalWeb"/>
    <w:uiPriority w:val="99"/>
    <w:locked/>
    <w:rsid w:val="00AC2367"/>
    <w:rPr>
      <w:rFonts w:ascii="Arial Unicode MS" w:eastAsia="Arial Unicode MS" w:hAnsi="Arial Unicode MS" w:cs="Arial Unicode MS"/>
      <w:bCs/>
      <w:noProof/>
      <w:sz w:val="24"/>
      <w:lang w:val="en-AU" w:eastAsia="en-AU"/>
    </w:rPr>
  </w:style>
  <w:style w:type="paragraph" w:customStyle="1" w:styleId="CellBodyLeft">
    <w:name w:val="CellBodyLeft"/>
    <w:basedOn w:val="Normal"/>
    <w:rsid w:val="00AC2367"/>
    <w:pPr>
      <w:suppressAutoHyphens/>
      <w:spacing w:before="60" w:after="60" w:line="240" w:lineRule="exact"/>
    </w:pPr>
    <w:rPr>
      <w:rFonts w:ascii="Times" w:eastAsia="Times New Roman" w:hAnsi="Times" w:cs="Times New Roman"/>
      <w:sz w:val="20"/>
      <w:szCs w:val="20"/>
    </w:rPr>
  </w:style>
  <w:style w:type="character" w:styleId="Strong">
    <w:name w:val="Strong"/>
    <w:basedOn w:val="DefaultParagraphFont"/>
    <w:uiPriority w:val="22"/>
    <w:qFormat/>
    <w:rsid w:val="00AC2367"/>
    <w:rPr>
      <w:b/>
      <w:bCs/>
    </w:rPr>
  </w:style>
  <w:style w:type="character" w:styleId="FollowedHyperlink">
    <w:name w:val="FollowedHyperlink"/>
    <w:basedOn w:val="DefaultParagraphFont"/>
    <w:uiPriority w:val="99"/>
    <w:semiHidden/>
    <w:unhideWhenUsed/>
    <w:rsid w:val="00AC2367"/>
    <w:rPr>
      <w:color w:val="954F72" w:themeColor="followedHyperlink"/>
      <w:u w:val="single"/>
    </w:rPr>
  </w:style>
  <w:style w:type="paragraph" w:customStyle="1" w:styleId="Bodycopy">
    <w:name w:val="Body copy"/>
    <w:link w:val="BodycopyChar"/>
    <w:qFormat/>
    <w:rsid w:val="001817AB"/>
    <w:pPr>
      <w:spacing w:after="120" w:line="240" w:lineRule="auto"/>
    </w:pPr>
    <w:rPr>
      <w:rFonts w:ascii="Arial" w:eastAsia="Times" w:hAnsi="Arial" w:cs="Times New Roman"/>
      <w:color w:val="000000"/>
      <w:sz w:val="20"/>
      <w:szCs w:val="20"/>
    </w:rPr>
  </w:style>
  <w:style w:type="character" w:customStyle="1" w:styleId="BodycopyChar">
    <w:name w:val="Body copy Char"/>
    <w:basedOn w:val="DefaultParagraphFont"/>
    <w:link w:val="Bodycopy"/>
    <w:rsid w:val="001817AB"/>
    <w:rPr>
      <w:rFonts w:ascii="Arial" w:eastAsia="Times" w:hAnsi="Arial" w:cs="Times New Roman"/>
      <w:color w:val="000000"/>
      <w:sz w:val="20"/>
      <w:szCs w:val="20"/>
    </w:rPr>
  </w:style>
  <w:style w:type="paragraph" w:customStyle="1" w:styleId="Instructions">
    <w:name w:val="Instructions"/>
    <w:basedOn w:val="Bodycopy"/>
    <w:next w:val="Bodycopy"/>
    <w:link w:val="InstructionsChar"/>
    <w:qFormat/>
    <w:rsid w:val="001817AB"/>
    <w:rPr>
      <w:color w:val="0000FF"/>
    </w:rPr>
  </w:style>
  <w:style w:type="character" w:customStyle="1" w:styleId="InstructionsChar">
    <w:name w:val="Instructions Char"/>
    <w:basedOn w:val="DefaultParagraphFont"/>
    <w:link w:val="Instructions"/>
    <w:locked/>
    <w:rsid w:val="001817AB"/>
    <w:rPr>
      <w:rFonts w:ascii="Arial" w:eastAsia="Times" w:hAnsi="Arial" w:cs="Times New Roman"/>
      <w:color w:val="0000FF"/>
      <w:sz w:val="20"/>
      <w:szCs w:val="20"/>
    </w:rPr>
  </w:style>
  <w:style w:type="character" w:customStyle="1" w:styleId="ListParagraphChar">
    <w:name w:val="List Paragraph Char"/>
    <w:link w:val="ListParagraph"/>
    <w:uiPriority w:val="34"/>
    <w:rsid w:val="006E5523"/>
    <w:rPr>
      <w:rFonts w:ascii="Arial" w:hAnsi="Arial"/>
      <w:sz w:val="20"/>
    </w:rPr>
  </w:style>
  <w:style w:type="paragraph" w:styleId="BodyText">
    <w:name w:val="Body Text"/>
    <w:basedOn w:val="Normal"/>
    <w:link w:val="BodyTextChar"/>
    <w:rsid w:val="000677DB"/>
    <w:pPr>
      <w:spacing w:after="12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0677DB"/>
    <w:rPr>
      <w:rFonts w:ascii="Arial" w:eastAsia="Times New Roman" w:hAnsi="Arial" w:cs="Times New Roman"/>
      <w:sz w:val="20"/>
      <w:szCs w:val="20"/>
    </w:rPr>
  </w:style>
  <w:style w:type="paragraph" w:customStyle="1" w:styleId="KBRbodytext1">
    <w:name w:val="KBR body text 1"/>
    <w:basedOn w:val="Normal"/>
    <w:link w:val="KBRbodytext1Char"/>
    <w:uiPriority w:val="99"/>
    <w:rsid w:val="00E1723E"/>
    <w:pPr>
      <w:spacing w:after="240" w:line="240" w:lineRule="exact"/>
    </w:pPr>
    <w:rPr>
      <w:rFonts w:ascii="Arial" w:eastAsia="Times" w:hAnsi="Arial" w:cs="Times New Roman"/>
      <w:noProof/>
      <w:color w:val="000000"/>
      <w:sz w:val="20"/>
      <w:szCs w:val="20"/>
    </w:rPr>
  </w:style>
  <w:style w:type="character" w:customStyle="1" w:styleId="KBRbodytext1Char">
    <w:name w:val="KBR body text 1 Char"/>
    <w:basedOn w:val="DefaultParagraphFont"/>
    <w:link w:val="KBRbodytext1"/>
    <w:uiPriority w:val="99"/>
    <w:locked/>
    <w:rsid w:val="00E1723E"/>
    <w:rPr>
      <w:rFonts w:ascii="Arial" w:eastAsia="Times" w:hAnsi="Arial" w:cs="Times New Roman"/>
      <w:noProof/>
      <w:color w:val="000000"/>
      <w:sz w:val="20"/>
      <w:szCs w:val="20"/>
    </w:rPr>
  </w:style>
  <w:style w:type="table" w:styleId="GridTable1Light-Accent1">
    <w:name w:val="Grid Table 1 Light Accent 1"/>
    <w:basedOn w:val="TableNormal"/>
    <w:uiPriority w:val="46"/>
    <w:rsid w:val="002A2F93"/>
    <w:pPr>
      <w:spacing w:after="0" w:line="240" w:lineRule="auto"/>
    </w:pPr>
    <w:rPr>
      <w:rFonts w:ascii="Georgia" w:hAnsi="Georgia"/>
      <w:sz w:val="20"/>
      <w:szCs w:val="20"/>
      <w:lang w:val="en-GB"/>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2A2F93"/>
    <w:pPr>
      <w:widowControl w:val="0"/>
      <w:spacing w:after="0" w:line="240" w:lineRule="auto"/>
      <w:ind w:left="360"/>
    </w:pPr>
    <w:rPr>
      <w:rFonts w:ascii="Calibri" w:eastAsia="Times New Roman" w:hAnsi="Calibri" w:cs="Times New Roman"/>
      <w:sz w:val="20"/>
      <w:szCs w:val="20"/>
    </w:rPr>
  </w:style>
  <w:style w:type="paragraph" w:customStyle="1" w:styleId="Title1">
    <w:name w:val="Title1"/>
    <w:basedOn w:val="Normal"/>
    <w:rsid w:val="008E2C2D"/>
    <w:pPr>
      <w:spacing w:before="120" w:after="120" w:line="360" w:lineRule="auto"/>
      <w:jc w:val="center"/>
    </w:pPr>
    <w:rPr>
      <w:rFonts w:ascii="Verdana" w:eastAsia="Times New Roman" w:hAnsi="Verdana" w:cs="Times New Roman"/>
      <w:b/>
      <w:color w:val="000080"/>
      <w:sz w:val="44"/>
      <w:szCs w:val="20"/>
      <w:lang w:val="en-GB"/>
    </w:rPr>
  </w:style>
  <w:style w:type="paragraph" w:customStyle="1" w:styleId="TableText">
    <w:name w:val="Table Text"/>
    <w:basedOn w:val="Normal"/>
    <w:qFormat/>
    <w:rsid w:val="00E945AC"/>
    <w:pPr>
      <w:spacing w:after="0" w:line="240" w:lineRule="auto"/>
    </w:pPr>
    <w:rPr>
      <w:rFonts w:ascii="Arial" w:eastAsia="Times New Roman" w:hAnsi="Arial" w:cs="Times New Roman"/>
      <w:sz w:val="20"/>
      <w:szCs w:val="20"/>
      <w:lang w:val="nb-NO"/>
    </w:rPr>
  </w:style>
  <w:style w:type="paragraph" w:customStyle="1" w:styleId="Textbody">
    <w:name w:val="Text body"/>
    <w:basedOn w:val="Normal"/>
    <w:rsid w:val="00471EC7"/>
    <w:pPr>
      <w:suppressAutoHyphens/>
      <w:autoSpaceDN w:val="0"/>
      <w:spacing w:after="120" w:line="240" w:lineRule="auto"/>
      <w:textAlignment w:val="baseline"/>
    </w:pPr>
    <w:rPr>
      <w:rFonts w:ascii="Calibri" w:eastAsia="Times New Roman" w:hAnsi="Calibri" w:cs="Times New Roman"/>
      <w:kern w:val="3"/>
      <w:sz w:val="24"/>
      <w:szCs w:val="24"/>
      <w:lang w:eastAsia="zh-CN" w:bidi="en-US"/>
    </w:rPr>
  </w:style>
  <w:style w:type="paragraph" w:styleId="BodyTextIndent">
    <w:name w:val="Body Text Indent"/>
    <w:basedOn w:val="Normal"/>
    <w:link w:val="BodyTextIndentChar"/>
    <w:uiPriority w:val="99"/>
    <w:unhideWhenUsed/>
    <w:rsid w:val="00B3565E"/>
    <w:pPr>
      <w:spacing w:after="120"/>
      <w:ind w:left="360"/>
    </w:pPr>
  </w:style>
  <w:style w:type="character" w:customStyle="1" w:styleId="BodyTextIndentChar">
    <w:name w:val="Body Text Indent Char"/>
    <w:basedOn w:val="DefaultParagraphFont"/>
    <w:link w:val="BodyTextIndent"/>
    <w:uiPriority w:val="99"/>
    <w:rsid w:val="00B3565E"/>
  </w:style>
  <w:style w:type="paragraph" w:customStyle="1" w:styleId="heading10">
    <w:name w:val="heading 10"/>
    <w:next w:val="Normal"/>
    <w:autoRedefine/>
    <w:qFormat/>
    <w:rsid w:val="00306702"/>
    <w:pPr>
      <w:keepNext/>
      <w:pageBreakBefore/>
      <w:tabs>
        <w:tab w:val="left" w:pos="567"/>
      </w:tabs>
      <w:spacing w:after="240" w:line="240" w:lineRule="auto"/>
      <w:ind w:left="360" w:hanging="360"/>
      <w:jc w:val="center"/>
    </w:pPr>
    <w:rPr>
      <w:rFonts w:ascii="Arial" w:eastAsia="Times New Roman" w:hAnsi="Arial" w:cs="Times New Roman"/>
      <w:b/>
      <w:sz w:val="48"/>
      <w:szCs w:val="40"/>
      <w:lang w:val="en-GB"/>
    </w:rPr>
  </w:style>
  <w:style w:type="paragraph" w:customStyle="1" w:styleId="Heading20">
    <w:name w:val="*Heading 2"/>
    <w:basedOn w:val="heading10"/>
    <w:next w:val="Normal"/>
    <w:link w:val="Heading2Char0"/>
    <w:autoRedefine/>
    <w:qFormat/>
    <w:rsid w:val="0092052C"/>
    <w:pPr>
      <w:pageBreakBefore w:val="0"/>
      <w:spacing w:before="480" w:after="120"/>
      <w:ind w:left="0" w:firstLine="0"/>
      <w:jc w:val="both"/>
      <w:outlineLvl w:val="1"/>
    </w:pPr>
    <w:rPr>
      <w:rFonts w:cs="Mangal"/>
      <w:color w:val="000000"/>
      <w:sz w:val="24"/>
      <w:szCs w:val="30"/>
      <w:lang w:val="en-US" w:bidi="hi-IN"/>
    </w:rPr>
  </w:style>
  <w:style w:type="paragraph" w:customStyle="1" w:styleId="heading30">
    <w:name w:val="heading 30"/>
    <w:basedOn w:val="Normal"/>
    <w:next w:val="Normal"/>
    <w:qFormat/>
    <w:rsid w:val="00F0075A"/>
    <w:pPr>
      <w:keepNext/>
      <w:numPr>
        <w:ilvl w:val="2"/>
        <w:numId w:val="2"/>
      </w:numPr>
      <w:tabs>
        <w:tab w:val="left" w:pos="567"/>
      </w:tabs>
      <w:spacing w:before="360" w:after="120" w:line="240" w:lineRule="auto"/>
      <w:jc w:val="both"/>
      <w:outlineLvl w:val="2"/>
    </w:pPr>
    <w:rPr>
      <w:rFonts w:ascii="Arial" w:eastAsia="Times New Roman" w:hAnsi="Arial" w:cs="Times New Roman"/>
      <w:b/>
      <w:sz w:val="24"/>
      <w:szCs w:val="20"/>
      <w:lang w:val="en-GB"/>
    </w:rPr>
  </w:style>
  <w:style w:type="paragraph" w:customStyle="1" w:styleId="heading40">
    <w:name w:val="heading 40"/>
    <w:basedOn w:val="Normal"/>
    <w:qFormat/>
    <w:rsid w:val="00F0075A"/>
    <w:pPr>
      <w:keepNext/>
      <w:numPr>
        <w:ilvl w:val="3"/>
        <w:numId w:val="2"/>
      </w:numPr>
      <w:spacing w:before="120" w:after="120" w:line="240" w:lineRule="auto"/>
      <w:jc w:val="both"/>
      <w:outlineLvl w:val="3"/>
    </w:pPr>
    <w:rPr>
      <w:rFonts w:ascii="Verdana" w:eastAsia="Times New Roman" w:hAnsi="Verdana" w:cs="Times New Roman"/>
      <w:i/>
      <w:sz w:val="20"/>
      <w:szCs w:val="20"/>
      <w:lang w:val="en-GB"/>
    </w:rPr>
  </w:style>
  <w:style w:type="paragraph" w:customStyle="1" w:styleId="heading50">
    <w:name w:val="heading 50"/>
    <w:basedOn w:val="Heading5"/>
    <w:qFormat/>
    <w:rsid w:val="00F0075A"/>
    <w:pPr>
      <w:keepLines w:val="0"/>
      <w:numPr>
        <w:numId w:val="2"/>
      </w:numPr>
      <w:spacing w:before="120" w:after="120" w:line="240" w:lineRule="auto"/>
      <w:jc w:val="both"/>
    </w:pPr>
    <w:rPr>
      <w:rFonts w:ascii="Verdana" w:eastAsia="Times New Roman" w:hAnsi="Verdana" w:cs="Times New Roman"/>
      <w:b w:val="0"/>
      <w:snapToGrid w:val="0"/>
      <w:sz w:val="18"/>
      <w:szCs w:val="24"/>
    </w:rPr>
  </w:style>
  <w:style w:type="character" w:customStyle="1" w:styleId="Heading2Char0">
    <w:name w:val="*Heading 2 Char"/>
    <w:link w:val="Heading20"/>
    <w:locked/>
    <w:rsid w:val="0092052C"/>
    <w:rPr>
      <w:rFonts w:ascii="Arial" w:eastAsia="Times New Roman" w:hAnsi="Arial" w:cs="Mangal"/>
      <w:b/>
      <w:color w:val="000000"/>
      <w:sz w:val="24"/>
      <w:szCs w:val="30"/>
      <w:lang w:bidi="hi-IN"/>
    </w:rPr>
  </w:style>
  <w:style w:type="numbering" w:customStyle="1" w:styleId="BEHeading1">
    <w:name w:val="BE Heading 1"/>
    <w:uiPriority w:val="99"/>
    <w:rsid w:val="00F0075A"/>
    <w:pPr>
      <w:numPr>
        <w:numId w:val="2"/>
      </w:numPr>
    </w:pPr>
  </w:style>
  <w:style w:type="numbering" w:customStyle="1" w:styleId="Style3">
    <w:name w:val="Style3"/>
    <w:uiPriority w:val="99"/>
    <w:rsid w:val="00F0075A"/>
    <w:pPr>
      <w:numPr>
        <w:numId w:val="3"/>
      </w:numPr>
    </w:pPr>
  </w:style>
  <w:style w:type="paragraph" w:customStyle="1" w:styleId="Default">
    <w:name w:val="Default"/>
    <w:rsid w:val="00310109"/>
    <w:pPr>
      <w:widowControl w:val="0"/>
      <w:suppressAutoHyphens/>
      <w:autoSpaceDE w:val="0"/>
      <w:spacing w:after="0" w:line="240" w:lineRule="auto"/>
    </w:pPr>
    <w:rPr>
      <w:rFonts w:ascii="Times" w:eastAsia="Times New Roman" w:hAnsi="Times" w:cs="Times"/>
      <w:color w:val="000000"/>
      <w:sz w:val="24"/>
      <w:szCs w:val="24"/>
      <w:lang w:eastAsia="zh-CN"/>
    </w:rPr>
  </w:style>
  <w:style w:type="table" w:styleId="GridTable4-Accent5">
    <w:name w:val="Grid Table 4 Accent 5"/>
    <w:basedOn w:val="TableNormal"/>
    <w:uiPriority w:val="49"/>
    <w:rsid w:val="0086512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09TableContent1Zchn">
    <w:name w:val="09_Table_Content_1 Zchn"/>
    <w:basedOn w:val="DefaultParagraphFont"/>
    <w:link w:val="09TableContent1"/>
    <w:uiPriority w:val="99"/>
    <w:locked/>
    <w:rsid w:val="00865122"/>
    <w:rPr>
      <w:rFonts w:ascii="Arial" w:hAnsi="Arial" w:cs="Arial"/>
      <w:lang w:val="en-GB"/>
    </w:rPr>
  </w:style>
  <w:style w:type="paragraph" w:customStyle="1" w:styleId="09TableContent1">
    <w:name w:val="09_Table_Content_1"/>
    <w:basedOn w:val="Normal"/>
    <w:link w:val="09TableContent1Zchn"/>
    <w:uiPriority w:val="99"/>
    <w:qFormat/>
    <w:rsid w:val="00865122"/>
    <w:pPr>
      <w:tabs>
        <w:tab w:val="left" w:pos="227"/>
      </w:tabs>
      <w:spacing w:after="0" w:line="260" w:lineRule="exact"/>
    </w:pPr>
    <w:rPr>
      <w:rFonts w:ascii="Arial" w:hAnsi="Arial" w:cs="Arial"/>
      <w:lang w:val="en-GB"/>
    </w:rPr>
  </w:style>
  <w:style w:type="paragraph" w:customStyle="1" w:styleId="TableText0">
    <w:name w:val="TableText"/>
    <w:basedOn w:val="Normal"/>
    <w:rsid w:val="00865122"/>
    <w:pPr>
      <w:spacing w:before="120" w:after="80" w:line="240" w:lineRule="exact"/>
      <w:ind w:right="72"/>
    </w:pPr>
    <w:rPr>
      <w:rFonts w:ascii="Arial" w:eastAsia="Times New Roman" w:hAnsi="Arial" w:cs="Times New Roman"/>
      <w:noProof/>
      <w:sz w:val="20"/>
      <w:szCs w:val="20"/>
    </w:rPr>
  </w:style>
  <w:style w:type="paragraph" w:customStyle="1" w:styleId="Headin4">
    <w:name w:val="Headin 4"/>
    <w:basedOn w:val="Normal"/>
    <w:qFormat/>
    <w:rsid w:val="008339F5"/>
  </w:style>
  <w:style w:type="character" w:styleId="IntenseReference">
    <w:name w:val="Intense Reference"/>
    <w:basedOn w:val="DefaultParagraphFont"/>
    <w:uiPriority w:val="32"/>
    <w:qFormat/>
    <w:rsid w:val="00306702"/>
    <w:rPr>
      <w:b/>
      <w:bCs/>
      <w:smallCaps/>
      <w:color w:val="5B9BD5" w:themeColor="accent1"/>
      <w:spacing w:val="5"/>
    </w:rPr>
  </w:style>
  <w:style w:type="character" w:styleId="BookTitle">
    <w:name w:val="Book Title"/>
    <w:basedOn w:val="DefaultParagraphFont"/>
    <w:uiPriority w:val="33"/>
    <w:qFormat/>
    <w:rsid w:val="00306702"/>
    <w:rPr>
      <w:b/>
      <w:bCs/>
      <w:i/>
      <w:iCs/>
      <w:spacing w:val="5"/>
    </w:rPr>
  </w:style>
  <w:style w:type="paragraph" w:customStyle="1" w:styleId="08TableHeading">
    <w:name w:val="08_Table_Heading"/>
    <w:basedOn w:val="Normal"/>
    <w:qFormat/>
    <w:rsid w:val="00C1779F"/>
    <w:pPr>
      <w:spacing w:after="0" w:line="390" w:lineRule="exact"/>
    </w:pPr>
    <w:rPr>
      <w:rFonts w:ascii="Arial" w:eastAsia="Times New Roman" w:hAnsi="Arial" w:cs="Arial"/>
      <w:b/>
      <w:iCs/>
      <w:caps/>
      <w:sz w:val="20"/>
      <w:lang w:val="en-GB"/>
    </w:rPr>
  </w:style>
  <w:style w:type="paragraph" w:customStyle="1" w:styleId="BodyCopy0">
    <w:name w:val="BodyCopy"/>
    <w:basedOn w:val="Normal"/>
    <w:link w:val="BodyCopyChar0"/>
    <w:qFormat/>
    <w:rsid w:val="00C1779F"/>
    <w:pPr>
      <w:spacing w:after="120" w:line="240" w:lineRule="auto"/>
    </w:pPr>
    <w:rPr>
      <w:rFonts w:ascii="Arial" w:eastAsia="Calibri" w:hAnsi="Arial" w:cs="Times New Roman"/>
      <w:sz w:val="20"/>
    </w:rPr>
  </w:style>
  <w:style w:type="character" w:customStyle="1" w:styleId="BodyCopyChar0">
    <w:name w:val="BodyCopy Char"/>
    <w:basedOn w:val="DefaultParagraphFont"/>
    <w:link w:val="BodyCopy0"/>
    <w:rsid w:val="00C1779F"/>
    <w:rPr>
      <w:rFonts w:ascii="Arial" w:eastAsia="Calibri" w:hAnsi="Arial" w:cs="Times New Roman"/>
      <w:sz w:val="20"/>
    </w:rPr>
  </w:style>
  <w:style w:type="table" w:styleId="GridTable5Dark">
    <w:name w:val="Grid Table 5 Dark"/>
    <w:basedOn w:val="TableNormal"/>
    <w:uiPriority w:val="50"/>
    <w:rsid w:val="006471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9D2270"/>
    <w:pPr>
      <w:spacing w:after="0" w:line="240" w:lineRule="auto"/>
    </w:pPr>
    <w:rPr>
      <w:rFonts w:ascii="Arial" w:hAnsi="Arial"/>
      <w:sz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shd w:val="clear" w:color="auto" w:fill="D0CECE" w:themeFill="background2" w:themeFillShade="E6"/>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9D22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paragraph">
    <w:name w:val="paragraph"/>
    <w:basedOn w:val="Normal"/>
    <w:rsid w:val="009615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6151D"/>
  </w:style>
  <w:style w:type="character" w:customStyle="1" w:styleId="eop">
    <w:name w:val="eop"/>
    <w:basedOn w:val="DefaultParagraphFont"/>
    <w:rsid w:val="00961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8831">
      <w:bodyDiv w:val="1"/>
      <w:marLeft w:val="0"/>
      <w:marRight w:val="0"/>
      <w:marTop w:val="0"/>
      <w:marBottom w:val="0"/>
      <w:divBdr>
        <w:top w:val="none" w:sz="0" w:space="0" w:color="auto"/>
        <w:left w:val="none" w:sz="0" w:space="0" w:color="auto"/>
        <w:bottom w:val="none" w:sz="0" w:space="0" w:color="auto"/>
        <w:right w:val="none" w:sz="0" w:space="0" w:color="auto"/>
      </w:divBdr>
    </w:div>
    <w:div w:id="60711598">
      <w:bodyDiv w:val="1"/>
      <w:marLeft w:val="0"/>
      <w:marRight w:val="0"/>
      <w:marTop w:val="0"/>
      <w:marBottom w:val="0"/>
      <w:divBdr>
        <w:top w:val="none" w:sz="0" w:space="0" w:color="auto"/>
        <w:left w:val="none" w:sz="0" w:space="0" w:color="auto"/>
        <w:bottom w:val="none" w:sz="0" w:space="0" w:color="auto"/>
        <w:right w:val="none" w:sz="0" w:space="0" w:color="auto"/>
      </w:divBdr>
    </w:div>
    <w:div w:id="74058168">
      <w:bodyDiv w:val="1"/>
      <w:marLeft w:val="0"/>
      <w:marRight w:val="0"/>
      <w:marTop w:val="0"/>
      <w:marBottom w:val="0"/>
      <w:divBdr>
        <w:top w:val="none" w:sz="0" w:space="0" w:color="auto"/>
        <w:left w:val="none" w:sz="0" w:space="0" w:color="auto"/>
        <w:bottom w:val="none" w:sz="0" w:space="0" w:color="auto"/>
        <w:right w:val="none" w:sz="0" w:space="0" w:color="auto"/>
      </w:divBdr>
    </w:div>
    <w:div w:id="78796159">
      <w:bodyDiv w:val="1"/>
      <w:marLeft w:val="0"/>
      <w:marRight w:val="0"/>
      <w:marTop w:val="0"/>
      <w:marBottom w:val="0"/>
      <w:divBdr>
        <w:top w:val="none" w:sz="0" w:space="0" w:color="auto"/>
        <w:left w:val="none" w:sz="0" w:space="0" w:color="auto"/>
        <w:bottom w:val="none" w:sz="0" w:space="0" w:color="auto"/>
        <w:right w:val="none" w:sz="0" w:space="0" w:color="auto"/>
      </w:divBdr>
      <w:divsChild>
        <w:div w:id="57825924">
          <w:marLeft w:val="1166"/>
          <w:marRight w:val="0"/>
          <w:marTop w:val="58"/>
          <w:marBottom w:val="0"/>
          <w:divBdr>
            <w:top w:val="none" w:sz="0" w:space="0" w:color="auto"/>
            <w:left w:val="none" w:sz="0" w:space="0" w:color="auto"/>
            <w:bottom w:val="none" w:sz="0" w:space="0" w:color="auto"/>
            <w:right w:val="none" w:sz="0" w:space="0" w:color="auto"/>
          </w:divBdr>
        </w:div>
        <w:div w:id="80178725">
          <w:marLeft w:val="547"/>
          <w:marRight w:val="0"/>
          <w:marTop w:val="58"/>
          <w:marBottom w:val="0"/>
          <w:divBdr>
            <w:top w:val="none" w:sz="0" w:space="0" w:color="auto"/>
            <w:left w:val="none" w:sz="0" w:space="0" w:color="auto"/>
            <w:bottom w:val="none" w:sz="0" w:space="0" w:color="auto"/>
            <w:right w:val="none" w:sz="0" w:space="0" w:color="auto"/>
          </w:divBdr>
        </w:div>
        <w:div w:id="265619456">
          <w:marLeft w:val="1166"/>
          <w:marRight w:val="0"/>
          <w:marTop w:val="58"/>
          <w:marBottom w:val="0"/>
          <w:divBdr>
            <w:top w:val="none" w:sz="0" w:space="0" w:color="auto"/>
            <w:left w:val="none" w:sz="0" w:space="0" w:color="auto"/>
            <w:bottom w:val="none" w:sz="0" w:space="0" w:color="auto"/>
            <w:right w:val="none" w:sz="0" w:space="0" w:color="auto"/>
          </w:divBdr>
        </w:div>
        <w:div w:id="359204396">
          <w:marLeft w:val="547"/>
          <w:marRight w:val="0"/>
          <w:marTop w:val="58"/>
          <w:marBottom w:val="0"/>
          <w:divBdr>
            <w:top w:val="none" w:sz="0" w:space="0" w:color="auto"/>
            <w:left w:val="none" w:sz="0" w:space="0" w:color="auto"/>
            <w:bottom w:val="none" w:sz="0" w:space="0" w:color="auto"/>
            <w:right w:val="none" w:sz="0" w:space="0" w:color="auto"/>
          </w:divBdr>
        </w:div>
        <w:div w:id="520627871">
          <w:marLeft w:val="547"/>
          <w:marRight w:val="0"/>
          <w:marTop w:val="58"/>
          <w:marBottom w:val="0"/>
          <w:divBdr>
            <w:top w:val="none" w:sz="0" w:space="0" w:color="auto"/>
            <w:left w:val="none" w:sz="0" w:space="0" w:color="auto"/>
            <w:bottom w:val="none" w:sz="0" w:space="0" w:color="auto"/>
            <w:right w:val="none" w:sz="0" w:space="0" w:color="auto"/>
          </w:divBdr>
        </w:div>
        <w:div w:id="679814700">
          <w:marLeft w:val="547"/>
          <w:marRight w:val="0"/>
          <w:marTop w:val="58"/>
          <w:marBottom w:val="0"/>
          <w:divBdr>
            <w:top w:val="none" w:sz="0" w:space="0" w:color="auto"/>
            <w:left w:val="none" w:sz="0" w:space="0" w:color="auto"/>
            <w:bottom w:val="none" w:sz="0" w:space="0" w:color="auto"/>
            <w:right w:val="none" w:sz="0" w:space="0" w:color="auto"/>
          </w:divBdr>
        </w:div>
        <w:div w:id="719981377">
          <w:marLeft w:val="1166"/>
          <w:marRight w:val="0"/>
          <w:marTop w:val="58"/>
          <w:marBottom w:val="0"/>
          <w:divBdr>
            <w:top w:val="none" w:sz="0" w:space="0" w:color="auto"/>
            <w:left w:val="none" w:sz="0" w:space="0" w:color="auto"/>
            <w:bottom w:val="none" w:sz="0" w:space="0" w:color="auto"/>
            <w:right w:val="none" w:sz="0" w:space="0" w:color="auto"/>
          </w:divBdr>
        </w:div>
        <w:div w:id="769393430">
          <w:marLeft w:val="1166"/>
          <w:marRight w:val="0"/>
          <w:marTop w:val="58"/>
          <w:marBottom w:val="0"/>
          <w:divBdr>
            <w:top w:val="none" w:sz="0" w:space="0" w:color="auto"/>
            <w:left w:val="none" w:sz="0" w:space="0" w:color="auto"/>
            <w:bottom w:val="none" w:sz="0" w:space="0" w:color="auto"/>
            <w:right w:val="none" w:sz="0" w:space="0" w:color="auto"/>
          </w:divBdr>
        </w:div>
        <w:div w:id="803697716">
          <w:marLeft w:val="1800"/>
          <w:marRight w:val="0"/>
          <w:marTop w:val="58"/>
          <w:marBottom w:val="0"/>
          <w:divBdr>
            <w:top w:val="none" w:sz="0" w:space="0" w:color="auto"/>
            <w:left w:val="none" w:sz="0" w:space="0" w:color="auto"/>
            <w:bottom w:val="none" w:sz="0" w:space="0" w:color="auto"/>
            <w:right w:val="none" w:sz="0" w:space="0" w:color="auto"/>
          </w:divBdr>
        </w:div>
        <w:div w:id="1027413261">
          <w:marLeft w:val="547"/>
          <w:marRight w:val="0"/>
          <w:marTop w:val="58"/>
          <w:marBottom w:val="0"/>
          <w:divBdr>
            <w:top w:val="none" w:sz="0" w:space="0" w:color="auto"/>
            <w:left w:val="none" w:sz="0" w:space="0" w:color="auto"/>
            <w:bottom w:val="none" w:sz="0" w:space="0" w:color="auto"/>
            <w:right w:val="none" w:sz="0" w:space="0" w:color="auto"/>
          </w:divBdr>
        </w:div>
        <w:div w:id="1480882494">
          <w:marLeft w:val="1166"/>
          <w:marRight w:val="0"/>
          <w:marTop w:val="58"/>
          <w:marBottom w:val="0"/>
          <w:divBdr>
            <w:top w:val="none" w:sz="0" w:space="0" w:color="auto"/>
            <w:left w:val="none" w:sz="0" w:space="0" w:color="auto"/>
            <w:bottom w:val="none" w:sz="0" w:space="0" w:color="auto"/>
            <w:right w:val="none" w:sz="0" w:space="0" w:color="auto"/>
          </w:divBdr>
        </w:div>
        <w:div w:id="1835682385">
          <w:marLeft w:val="1166"/>
          <w:marRight w:val="0"/>
          <w:marTop w:val="58"/>
          <w:marBottom w:val="0"/>
          <w:divBdr>
            <w:top w:val="none" w:sz="0" w:space="0" w:color="auto"/>
            <w:left w:val="none" w:sz="0" w:space="0" w:color="auto"/>
            <w:bottom w:val="none" w:sz="0" w:space="0" w:color="auto"/>
            <w:right w:val="none" w:sz="0" w:space="0" w:color="auto"/>
          </w:divBdr>
        </w:div>
        <w:div w:id="1876574842">
          <w:marLeft w:val="1800"/>
          <w:marRight w:val="0"/>
          <w:marTop w:val="58"/>
          <w:marBottom w:val="0"/>
          <w:divBdr>
            <w:top w:val="none" w:sz="0" w:space="0" w:color="auto"/>
            <w:left w:val="none" w:sz="0" w:space="0" w:color="auto"/>
            <w:bottom w:val="none" w:sz="0" w:space="0" w:color="auto"/>
            <w:right w:val="none" w:sz="0" w:space="0" w:color="auto"/>
          </w:divBdr>
        </w:div>
        <w:div w:id="1969167830">
          <w:marLeft w:val="1166"/>
          <w:marRight w:val="0"/>
          <w:marTop w:val="58"/>
          <w:marBottom w:val="0"/>
          <w:divBdr>
            <w:top w:val="none" w:sz="0" w:space="0" w:color="auto"/>
            <w:left w:val="none" w:sz="0" w:space="0" w:color="auto"/>
            <w:bottom w:val="none" w:sz="0" w:space="0" w:color="auto"/>
            <w:right w:val="none" w:sz="0" w:space="0" w:color="auto"/>
          </w:divBdr>
        </w:div>
        <w:div w:id="2124182236">
          <w:marLeft w:val="1800"/>
          <w:marRight w:val="0"/>
          <w:marTop w:val="58"/>
          <w:marBottom w:val="0"/>
          <w:divBdr>
            <w:top w:val="none" w:sz="0" w:space="0" w:color="auto"/>
            <w:left w:val="none" w:sz="0" w:space="0" w:color="auto"/>
            <w:bottom w:val="none" w:sz="0" w:space="0" w:color="auto"/>
            <w:right w:val="none" w:sz="0" w:space="0" w:color="auto"/>
          </w:divBdr>
        </w:div>
      </w:divsChild>
    </w:div>
    <w:div w:id="107479225">
      <w:bodyDiv w:val="1"/>
      <w:marLeft w:val="0"/>
      <w:marRight w:val="0"/>
      <w:marTop w:val="0"/>
      <w:marBottom w:val="0"/>
      <w:divBdr>
        <w:top w:val="none" w:sz="0" w:space="0" w:color="auto"/>
        <w:left w:val="none" w:sz="0" w:space="0" w:color="auto"/>
        <w:bottom w:val="none" w:sz="0" w:space="0" w:color="auto"/>
        <w:right w:val="none" w:sz="0" w:space="0" w:color="auto"/>
      </w:divBdr>
      <w:divsChild>
        <w:div w:id="1501696028">
          <w:marLeft w:val="0"/>
          <w:marRight w:val="0"/>
          <w:marTop w:val="0"/>
          <w:marBottom w:val="0"/>
          <w:divBdr>
            <w:top w:val="none" w:sz="0" w:space="0" w:color="auto"/>
            <w:left w:val="none" w:sz="0" w:space="0" w:color="auto"/>
            <w:bottom w:val="none" w:sz="0" w:space="0" w:color="auto"/>
            <w:right w:val="none" w:sz="0" w:space="0" w:color="auto"/>
          </w:divBdr>
          <w:divsChild>
            <w:div w:id="1845127223">
              <w:marLeft w:val="0"/>
              <w:marRight w:val="0"/>
              <w:marTop w:val="0"/>
              <w:marBottom w:val="0"/>
              <w:divBdr>
                <w:top w:val="none" w:sz="0" w:space="0" w:color="auto"/>
                <w:left w:val="none" w:sz="0" w:space="0" w:color="auto"/>
                <w:bottom w:val="none" w:sz="0" w:space="0" w:color="auto"/>
                <w:right w:val="none" w:sz="0" w:space="0" w:color="auto"/>
              </w:divBdr>
            </w:div>
            <w:div w:id="1697272838">
              <w:marLeft w:val="0"/>
              <w:marRight w:val="0"/>
              <w:marTop w:val="0"/>
              <w:marBottom w:val="0"/>
              <w:divBdr>
                <w:top w:val="none" w:sz="0" w:space="0" w:color="auto"/>
                <w:left w:val="none" w:sz="0" w:space="0" w:color="auto"/>
                <w:bottom w:val="none" w:sz="0" w:space="0" w:color="auto"/>
                <w:right w:val="none" w:sz="0" w:space="0" w:color="auto"/>
              </w:divBdr>
            </w:div>
            <w:div w:id="1489515973">
              <w:marLeft w:val="0"/>
              <w:marRight w:val="0"/>
              <w:marTop w:val="0"/>
              <w:marBottom w:val="0"/>
              <w:divBdr>
                <w:top w:val="none" w:sz="0" w:space="0" w:color="auto"/>
                <w:left w:val="none" w:sz="0" w:space="0" w:color="auto"/>
                <w:bottom w:val="none" w:sz="0" w:space="0" w:color="auto"/>
                <w:right w:val="none" w:sz="0" w:space="0" w:color="auto"/>
              </w:divBdr>
            </w:div>
          </w:divsChild>
        </w:div>
        <w:div w:id="1799839200">
          <w:marLeft w:val="0"/>
          <w:marRight w:val="0"/>
          <w:marTop w:val="0"/>
          <w:marBottom w:val="0"/>
          <w:divBdr>
            <w:top w:val="none" w:sz="0" w:space="0" w:color="auto"/>
            <w:left w:val="none" w:sz="0" w:space="0" w:color="auto"/>
            <w:bottom w:val="none" w:sz="0" w:space="0" w:color="auto"/>
            <w:right w:val="none" w:sz="0" w:space="0" w:color="auto"/>
          </w:divBdr>
          <w:divsChild>
            <w:div w:id="1785154942">
              <w:marLeft w:val="-75"/>
              <w:marRight w:val="0"/>
              <w:marTop w:val="30"/>
              <w:marBottom w:val="30"/>
              <w:divBdr>
                <w:top w:val="none" w:sz="0" w:space="0" w:color="auto"/>
                <w:left w:val="none" w:sz="0" w:space="0" w:color="auto"/>
                <w:bottom w:val="none" w:sz="0" w:space="0" w:color="auto"/>
                <w:right w:val="none" w:sz="0" w:space="0" w:color="auto"/>
              </w:divBdr>
              <w:divsChild>
                <w:div w:id="771512772">
                  <w:marLeft w:val="0"/>
                  <w:marRight w:val="0"/>
                  <w:marTop w:val="0"/>
                  <w:marBottom w:val="0"/>
                  <w:divBdr>
                    <w:top w:val="none" w:sz="0" w:space="0" w:color="auto"/>
                    <w:left w:val="none" w:sz="0" w:space="0" w:color="auto"/>
                    <w:bottom w:val="none" w:sz="0" w:space="0" w:color="auto"/>
                    <w:right w:val="none" w:sz="0" w:space="0" w:color="auto"/>
                  </w:divBdr>
                  <w:divsChild>
                    <w:div w:id="5718405">
                      <w:marLeft w:val="0"/>
                      <w:marRight w:val="0"/>
                      <w:marTop w:val="0"/>
                      <w:marBottom w:val="0"/>
                      <w:divBdr>
                        <w:top w:val="none" w:sz="0" w:space="0" w:color="auto"/>
                        <w:left w:val="none" w:sz="0" w:space="0" w:color="auto"/>
                        <w:bottom w:val="none" w:sz="0" w:space="0" w:color="auto"/>
                        <w:right w:val="none" w:sz="0" w:space="0" w:color="auto"/>
                      </w:divBdr>
                    </w:div>
                  </w:divsChild>
                </w:div>
                <w:div w:id="1528442111">
                  <w:marLeft w:val="0"/>
                  <w:marRight w:val="0"/>
                  <w:marTop w:val="0"/>
                  <w:marBottom w:val="0"/>
                  <w:divBdr>
                    <w:top w:val="none" w:sz="0" w:space="0" w:color="auto"/>
                    <w:left w:val="none" w:sz="0" w:space="0" w:color="auto"/>
                    <w:bottom w:val="none" w:sz="0" w:space="0" w:color="auto"/>
                    <w:right w:val="none" w:sz="0" w:space="0" w:color="auto"/>
                  </w:divBdr>
                  <w:divsChild>
                    <w:div w:id="1372071384">
                      <w:marLeft w:val="0"/>
                      <w:marRight w:val="0"/>
                      <w:marTop w:val="0"/>
                      <w:marBottom w:val="0"/>
                      <w:divBdr>
                        <w:top w:val="none" w:sz="0" w:space="0" w:color="auto"/>
                        <w:left w:val="none" w:sz="0" w:space="0" w:color="auto"/>
                        <w:bottom w:val="none" w:sz="0" w:space="0" w:color="auto"/>
                        <w:right w:val="none" w:sz="0" w:space="0" w:color="auto"/>
                      </w:divBdr>
                    </w:div>
                  </w:divsChild>
                </w:div>
                <w:div w:id="320161090">
                  <w:marLeft w:val="0"/>
                  <w:marRight w:val="0"/>
                  <w:marTop w:val="0"/>
                  <w:marBottom w:val="0"/>
                  <w:divBdr>
                    <w:top w:val="none" w:sz="0" w:space="0" w:color="auto"/>
                    <w:left w:val="none" w:sz="0" w:space="0" w:color="auto"/>
                    <w:bottom w:val="none" w:sz="0" w:space="0" w:color="auto"/>
                    <w:right w:val="none" w:sz="0" w:space="0" w:color="auto"/>
                  </w:divBdr>
                  <w:divsChild>
                    <w:div w:id="1248078601">
                      <w:marLeft w:val="0"/>
                      <w:marRight w:val="0"/>
                      <w:marTop w:val="0"/>
                      <w:marBottom w:val="0"/>
                      <w:divBdr>
                        <w:top w:val="none" w:sz="0" w:space="0" w:color="auto"/>
                        <w:left w:val="none" w:sz="0" w:space="0" w:color="auto"/>
                        <w:bottom w:val="none" w:sz="0" w:space="0" w:color="auto"/>
                        <w:right w:val="none" w:sz="0" w:space="0" w:color="auto"/>
                      </w:divBdr>
                    </w:div>
                  </w:divsChild>
                </w:div>
                <w:div w:id="1568296657">
                  <w:marLeft w:val="0"/>
                  <w:marRight w:val="0"/>
                  <w:marTop w:val="0"/>
                  <w:marBottom w:val="0"/>
                  <w:divBdr>
                    <w:top w:val="none" w:sz="0" w:space="0" w:color="auto"/>
                    <w:left w:val="none" w:sz="0" w:space="0" w:color="auto"/>
                    <w:bottom w:val="none" w:sz="0" w:space="0" w:color="auto"/>
                    <w:right w:val="none" w:sz="0" w:space="0" w:color="auto"/>
                  </w:divBdr>
                  <w:divsChild>
                    <w:div w:id="392971194">
                      <w:marLeft w:val="0"/>
                      <w:marRight w:val="0"/>
                      <w:marTop w:val="0"/>
                      <w:marBottom w:val="0"/>
                      <w:divBdr>
                        <w:top w:val="none" w:sz="0" w:space="0" w:color="auto"/>
                        <w:left w:val="none" w:sz="0" w:space="0" w:color="auto"/>
                        <w:bottom w:val="none" w:sz="0" w:space="0" w:color="auto"/>
                        <w:right w:val="none" w:sz="0" w:space="0" w:color="auto"/>
                      </w:divBdr>
                    </w:div>
                  </w:divsChild>
                </w:div>
                <w:div w:id="2025865792">
                  <w:marLeft w:val="0"/>
                  <w:marRight w:val="0"/>
                  <w:marTop w:val="0"/>
                  <w:marBottom w:val="0"/>
                  <w:divBdr>
                    <w:top w:val="none" w:sz="0" w:space="0" w:color="auto"/>
                    <w:left w:val="none" w:sz="0" w:space="0" w:color="auto"/>
                    <w:bottom w:val="none" w:sz="0" w:space="0" w:color="auto"/>
                    <w:right w:val="none" w:sz="0" w:space="0" w:color="auto"/>
                  </w:divBdr>
                  <w:divsChild>
                    <w:div w:id="989989959">
                      <w:marLeft w:val="0"/>
                      <w:marRight w:val="0"/>
                      <w:marTop w:val="0"/>
                      <w:marBottom w:val="0"/>
                      <w:divBdr>
                        <w:top w:val="none" w:sz="0" w:space="0" w:color="auto"/>
                        <w:left w:val="none" w:sz="0" w:space="0" w:color="auto"/>
                        <w:bottom w:val="none" w:sz="0" w:space="0" w:color="auto"/>
                        <w:right w:val="none" w:sz="0" w:space="0" w:color="auto"/>
                      </w:divBdr>
                    </w:div>
                  </w:divsChild>
                </w:div>
                <w:div w:id="537358643">
                  <w:marLeft w:val="0"/>
                  <w:marRight w:val="0"/>
                  <w:marTop w:val="0"/>
                  <w:marBottom w:val="0"/>
                  <w:divBdr>
                    <w:top w:val="none" w:sz="0" w:space="0" w:color="auto"/>
                    <w:left w:val="none" w:sz="0" w:space="0" w:color="auto"/>
                    <w:bottom w:val="none" w:sz="0" w:space="0" w:color="auto"/>
                    <w:right w:val="none" w:sz="0" w:space="0" w:color="auto"/>
                  </w:divBdr>
                  <w:divsChild>
                    <w:div w:id="1013799252">
                      <w:marLeft w:val="0"/>
                      <w:marRight w:val="0"/>
                      <w:marTop w:val="0"/>
                      <w:marBottom w:val="0"/>
                      <w:divBdr>
                        <w:top w:val="none" w:sz="0" w:space="0" w:color="auto"/>
                        <w:left w:val="none" w:sz="0" w:space="0" w:color="auto"/>
                        <w:bottom w:val="none" w:sz="0" w:space="0" w:color="auto"/>
                        <w:right w:val="none" w:sz="0" w:space="0" w:color="auto"/>
                      </w:divBdr>
                    </w:div>
                  </w:divsChild>
                </w:div>
                <w:div w:id="1371295259">
                  <w:marLeft w:val="0"/>
                  <w:marRight w:val="0"/>
                  <w:marTop w:val="0"/>
                  <w:marBottom w:val="0"/>
                  <w:divBdr>
                    <w:top w:val="none" w:sz="0" w:space="0" w:color="auto"/>
                    <w:left w:val="none" w:sz="0" w:space="0" w:color="auto"/>
                    <w:bottom w:val="none" w:sz="0" w:space="0" w:color="auto"/>
                    <w:right w:val="none" w:sz="0" w:space="0" w:color="auto"/>
                  </w:divBdr>
                  <w:divsChild>
                    <w:div w:id="1737436042">
                      <w:marLeft w:val="0"/>
                      <w:marRight w:val="0"/>
                      <w:marTop w:val="0"/>
                      <w:marBottom w:val="0"/>
                      <w:divBdr>
                        <w:top w:val="none" w:sz="0" w:space="0" w:color="auto"/>
                        <w:left w:val="none" w:sz="0" w:space="0" w:color="auto"/>
                        <w:bottom w:val="none" w:sz="0" w:space="0" w:color="auto"/>
                        <w:right w:val="none" w:sz="0" w:space="0" w:color="auto"/>
                      </w:divBdr>
                    </w:div>
                  </w:divsChild>
                </w:div>
                <w:div w:id="1306202353">
                  <w:marLeft w:val="0"/>
                  <w:marRight w:val="0"/>
                  <w:marTop w:val="0"/>
                  <w:marBottom w:val="0"/>
                  <w:divBdr>
                    <w:top w:val="none" w:sz="0" w:space="0" w:color="auto"/>
                    <w:left w:val="none" w:sz="0" w:space="0" w:color="auto"/>
                    <w:bottom w:val="none" w:sz="0" w:space="0" w:color="auto"/>
                    <w:right w:val="none" w:sz="0" w:space="0" w:color="auto"/>
                  </w:divBdr>
                  <w:divsChild>
                    <w:div w:id="1852834294">
                      <w:marLeft w:val="0"/>
                      <w:marRight w:val="0"/>
                      <w:marTop w:val="0"/>
                      <w:marBottom w:val="0"/>
                      <w:divBdr>
                        <w:top w:val="none" w:sz="0" w:space="0" w:color="auto"/>
                        <w:left w:val="none" w:sz="0" w:space="0" w:color="auto"/>
                        <w:bottom w:val="none" w:sz="0" w:space="0" w:color="auto"/>
                        <w:right w:val="none" w:sz="0" w:space="0" w:color="auto"/>
                      </w:divBdr>
                    </w:div>
                  </w:divsChild>
                </w:div>
                <w:div w:id="335039721">
                  <w:marLeft w:val="0"/>
                  <w:marRight w:val="0"/>
                  <w:marTop w:val="0"/>
                  <w:marBottom w:val="0"/>
                  <w:divBdr>
                    <w:top w:val="none" w:sz="0" w:space="0" w:color="auto"/>
                    <w:left w:val="none" w:sz="0" w:space="0" w:color="auto"/>
                    <w:bottom w:val="none" w:sz="0" w:space="0" w:color="auto"/>
                    <w:right w:val="none" w:sz="0" w:space="0" w:color="auto"/>
                  </w:divBdr>
                  <w:divsChild>
                    <w:div w:id="1931574625">
                      <w:marLeft w:val="0"/>
                      <w:marRight w:val="0"/>
                      <w:marTop w:val="0"/>
                      <w:marBottom w:val="0"/>
                      <w:divBdr>
                        <w:top w:val="none" w:sz="0" w:space="0" w:color="auto"/>
                        <w:left w:val="none" w:sz="0" w:space="0" w:color="auto"/>
                        <w:bottom w:val="none" w:sz="0" w:space="0" w:color="auto"/>
                        <w:right w:val="none" w:sz="0" w:space="0" w:color="auto"/>
                      </w:divBdr>
                    </w:div>
                  </w:divsChild>
                </w:div>
                <w:div w:id="1385987082">
                  <w:marLeft w:val="0"/>
                  <w:marRight w:val="0"/>
                  <w:marTop w:val="0"/>
                  <w:marBottom w:val="0"/>
                  <w:divBdr>
                    <w:top w:val="none" w:sz="0" w:space="0" w:color="auto"/>
                    <w:left w:val="none" w:sz="0" w:space="0" w:color="auto"/>
                    <w:bottom w:val="none" w:sz="0" w:space="0" w:color="auto"/>
                    <w:right w:val="none" w:sz="0" w:space="0" w:color="auto"/>
                  </w:divBdr>
                  <w:divsChild>
                    <w:div w:id="524755305">
                      <w:marLeft w:val="0"/>
                      <w:marRight w:val="0"/>
                      <w:marTop w:val="0"/>
                      <w:marBottom w:val="0"/>
                      <w:divBdr>
                        <w:top w:val="none" w:sz="0" w:space="0" w:color="auto"/>
                        <w:left w:val="none" w:sz="0" w:space="0" w:color="auto"/>
                        <w:bottom w:val="none" w:sz="0" w:space="0" w:color="auto"/>
                        <w:right w:val="none" w:sz="0" w:space="0" w:color="auto"/>
                      </w:divBdr>
                    </w:div>
                  </w:divsChild>
                </w:div>
                <w:div w:id="846866889">
                  <w:marLeft w:val="0"/>
                  <w:marRight w:val="0"/>
                  <w:marTop w:val="0"/>
                  <w:marBottom w:val="0"/>
                  <w:divBdr>
                    <w:top w:val="none" w:sz="0" w:space="0" w:color="auto"/>
                    <w:left w:val="none" w:sz="0" w:space="0" w:color="auto"/>
                    <w:bottom w:val="none" w:sz="0" w:space="0" w:color="auto"/>
                    <w:right w:val="none" w:sz="0" w:space="0" w:color="auto"/>
                  </w:divBdr>
                  <w:divsChild>
                    <w:div w:id="680010679">
                      <w:marLeft w:val="0"/>
                      <w:marRight w:val="0"/>
                      <w:marTop w:val="0"/>
                      <w:marBottom w:val="0"/>
                      <w:divBdr>
                        <w:top w:val="none" w:sz="0" w:space="0" w:color="auto"/>
                        <w:left w:val="none" w:sz="0" w:space="0" w:color="auto"/>
                        <w:bottom w:val="none" w:sz="0" w:space="0" w:color="auto"/>
                        <w:right w:val="none" w:sz="0" w:space="0" w:color="auto"/>
                      </w:divBdr>
                    </w:div>
                  </w:divsChild>
                </w:div>
                <w:div w:id="1793598797">
                  <w:marLeft w:val="0"/>
                  <w:marRight w:val="0"/>
                  <w:marTop w:val="0"/>
                  <w:marBottom w:val="0"/>
                  <w:divBdr>
                    <w:top w:val="none" w:sz="0" w:space="0" w:color="auto"/>
                    <w:left w:val="none" w:sz="0" w:space="0" w:color="auto"/>
                    <w:bottom w:val="none" w:sz="0" w:space="0" w:color="auto"/>
                    <w:right w:val="none" w:sz="0" w:space="0" w:color="auto"/>
                  </w:divBdr>
                  <w:divsChild>
                    <w:div w:id="122966355">
                      <w:marLeft w:val="0"/>
                      <w:marRight w:val="0"/>
                      <w:marTop w:val="0"/>
                      <w:marBottom w:val="0"/>
                      <w:divBdr>
                        <w:top w:val="none" w:sz="0" w:space="0" w:color="auto"/>
                        <w:left w:val="none" w:sz="0" w:space="0" w:color="auto"/>
                        <w:bottom w:val="none" w:sz="0" w:space="0" w:color="auto"/>
                        <w:right w:val="none" w:sz="0" w:space="0" w:color="auto"/>
                      </w:divBdr>
                    </w:div>
                  </w:divsChild>
                </w:div>
                <w:div w:id="70854899">
                  <w:marLeft w:val="0"/>
                  <w:marRight w:val="0"/>
                  <w:marTop w:val="0"/>
                  <w:marBottom w:val="0"/>
                  <w:divBdr>
                    <w:top w:val="none" w:sz="0" w:space="0" w:color="auto"/>
                    <w:left w:val="none" w:sz="0" w:space="0" w:color="auto"/>
                    <w:bottom w:val="none" w:sz="0" w:space="0" w:color="auto"/>
                    <w:right w:val="none" w:sz="0" w:space="0" w:color="auto"/>
                  </w:divBdr>
                  <w:divsChild>
                    <w:div w:id="348873168">
                      <w:marLeft w:val="0"/>
                      <w:marRight w:val="0"/>
                      <w:marTop w:val="0"/>
                      <w:marBottom w:val="0"/>
                      <w:divBdr>
                        <w:top w:val="none" w:sz="0" w:space="0" w:color="auto"/>
                        <w:left w:val="none" w:sz="0" w:space="0" w:color="auto"/>
                        <w:bottom w:val="none" w:sz="0" w:space="0" w:color="auto"/>
                        <w:right w:val="none" w:sz="0" w:space="0" w:color="auto"/>
                      </w:divBdr>
                    </w:div>
                  </w:divsChild>
                </w:div>
                <w:div w:id="1032994767">
                  <w:marLeft w:val="0"/>
                  <w:marRight w:val="0"/>
                  <w:marTop w:val="0"/>
                  <w:marBottom w:val="0"/>
                  <w:divBdr>
                    <w:top w:val="none" w:sz="0" w:space="0" w:color="auto"/>
                    <w:left w:val="none" w:sz="0" w:space="0" w:color="auto"/>
                    <w:bottom w:val="none" w:sz="0" w:space="0" w:color="auto"/>
                    <w:right w:val="none" w:sz="0" w:space="0" w:color="auto"/>
                  </w:divBdr>
                  <w:divsChild>
                    <w:div w:id="335621471">
                      <w:marLeft w:val="0"/>
                      <w:marRight w:val="0"/>
                      <w:marTop w:val="0"/>
                      <w:marBottom w:val="0"/>
                      <w:divBdr>
                        <w:top w:val="none" w:sz="0" w:space="0" w:color="auto"/>
                        <w:left w:val="none" w:sz="0" w:space="0" w:color="auto"/>
                        <w:bottom w:val="none" w:sz="0" w:space="0" w:color="auto"/>
                        <w:right w:val="none" w:sz="0" w:space="0" w:color="auto"/>
                      </w:divBdr>
                    </w:div>
                  </w:divsChild>
                </w:div>
                <w:div w:id="1355040497">
                  <w:marLeft w:val="0"/>
                  <w:marRight w:val="0"/>
                  <w:marTop w:val="0"/>
                  <w:marBottom w:val="0"/>
                  <w:divBdr>
                    <w:top w:val="none" w:sz="0" w:space="0" w:color="auto"/>
                    <w:left w:val="none" w:sz="0" w:space="0" w:color="auto"/>
                    <w:bottom w:val="none" w:sz="0" w:space="0" w:color="auto"/>
                    <w:right w:val="none" w:sz="0" w:space="0" w:color="auto"/>
                  </w:divBdr>
                  <w:divsChild>
                    <w:div w:id="2103067078">
                      <w:marLeft w:val="0"/>
                      <w:marRight w:val="0"/>
                      <w:marTop w:val="0"/>
                      <w:marBottom w:val="0"/>
                      <w:divBdr>
                        <w:top w:val="none" w:sz="0" w:space="0" w:color="auto"/>
                        <w:left w:val="none" w:sz="0" w:space="0" w:color="auto"/>
                        <w:bottom w:val="none" w:sz="0" w:space="0" w:color="auto"/>
                        <w:right w:val="none" w:sz="0" w:space="0" w:color="auto"/>
                      </w:divBdr>
                    </w:div>
                    <w:div w:id="1477987705">
                      <w:marLeft w:val="0"/>
                      <w:marRight w:val="0"/>
                      <w:marTop w:val="0"/>
                      <w:marBottom w:val="0"/>
                      <w:divBdr>
                        <w:top w:val="none" w:sz="0" w:space="0" w:color="auto"/>
                        <w:left w:val="none" w:sz="0" w:space="0" w:color="auto"/>
                        <w:bottom w:val="none" w:sz="0" w:space="0" w:color="auto"/>
                        <w:right w:val="none" w:sz="0" w:space="0" w:color="auto"/>
                      </w:divBdr>
                    </w:div>
                    <w:div w:id="777531100">
                      <w:marLeft w:val="0"/>
                      <w:marRight w:val="0"/>
                      <w:marTop w:val="0"/>
                      <w:marBottom w:val="0"/>
                      <w:divBdr>
                        <w:top w:val="none" w:sz="0" w:space="0" w:color="auto"/>
                        <w:left w:val="none" w:sz="0" w:space="0" w:color="auto"/>
                        <w:bottom w:val="none" w:sz="0" w:space="0" w:color="auto"/>
                        <w:right w:val="none" w:sz="0" w:space="0" w:color="auto"/>
                      </w:divBdr>
                    </w:div>
                  </w:divsChild>
                </w:div>
                <w:div w:id="1854689514">
                  <w:marLeft w:val="0"/>
                  <w:marRight w:val="0"/>
                  <w:marTop w:val="0"/>
                  <w:marBottom w:val="0"/>
                  <w:divBdr>
                    <w:top w:val="none" w:sz="0" w:space="0" w:color="auto"/>
                    <w:left w:val="none" w:sz="0" w:space="0" w:color="auto"/>
                    <w:bottom w:val="none" w:sz="0" w:space="0" w:color="auto"/>
                    <w:right w:val="none" w:sz="0" w:space="0" w:color="auto"/>
                  </w:divBdr>
                  <w:divsChild>
                    <w:div w:id="983393527">
                      <w:marLeft w:val="0"/>
                      <w:marRight w:val="0"/>
                      <w:marTop w:val="0"/>
                      <w:marBottom w:val="0"/>
                      <w:divBdr>
                        <w:top w:val="none" w:sz="0" w:space="0" w:color="auto"/>
                        <w:left w:val="none" w:sz="0" w:space="0" w:color="auto"/>
                        <w:bottom w:val="none" w:sz="0" w:space="0" w:color="auto"/>
                        <w:right w:val="none" w:sz="0" w:space="0" w:color="auto"/>
                      </w:divBdr>
                    </w:div>
                  </w:divsChild>
                </w:div>
                <w:div w:id="491069905">
                  <w:marLeft w:val="0"/>
                  <w:marRight w:val="0"/>
                  <w:marTop w:val="0"/>
                  <w:marBottom w:val="0"/>
                  <w:divBdr>
                    <w:top w:val="none" w:sz="0" w:space="0" w:color="auto"/>
                    <w:left w:val="none" w:sz="0" w:space="0" w:color="auto"/>
                    <w:bottom w:val="none" w:sz="0" w:space="0" w:color="auto"/>
                    <w:right w:val="none" w:sz="0" w:space="0" w:color="auto"/>
                  </w:divBdr>
                  <w:divsChild>
                    <w:div w:id="999386401">
                      <w:marLeft w:val="0"/>
                      <w:marRight w:val="0"/>
                      <w:marTop w:val="0"/>
                      <w:marBottom w:val="0"/>
                      <w:divBdr>
                        <w:top w:val="none" w:sz="0" w:space="0" w:color="auto"/>
                        <w:left w:val="none" w:sz="0" w:space="0" w:color="auto"/>
                        <w:bottom w:val="none" w:sz="0" w:space="0" w:color="auto"/>
                        <w:right w:val="none" w:sz="0" w:space="0" w:color="auto"/>
                      </w:divBdr>
                    </w:div>
                    <w:div w:id="812256334">
                      <w:marLeft w:val="0"/>
                      <w:marRight w:val="0"/>
                      <w:marTop w:val="0"/>
                      <w:marBottom w:val="0"/>
                      <w:divBdr>
                        <w:top w:val="none" w:sz="0" w:space="0" w:color="auto"/>
                        <w:left w:val="none" w:sz="0" w:space="0" w:color="auto"/>
                        <w:bottom w:val="none" w:sz="0" w:space="0" w:color="auto"/>
                        <w:right w:val="none" w:sz="0" w:space="0" w:color="auto"/>
                      </w:divBdr>
                    </w:div>
                  </w:divsChild>
                </w:div>
                <w:div w:id="1635594693">
                  <w:marLeft w:val="0"/>
                  <w:marRight w:val="0"/>
                  <w:marTop w:val="0"/>
                  <w:marBottom w:val="0"/>
                  <w:divBdr>
                    <w:top w:val="none" w:sz="0" w:space="0" w:color="auto"/>
                    <w:left w:val="none" w:sz="0" w:space="0" w:color="auto"/>
                    <w:bottom w:val="none" w:sz="0" w:space="0" w:color="auto"/>
                    <w:right w:val="none" w:sz="0" w:space="0" w:color="auto"/>
                  </w:divBdr>
                  <w:divsChild>
                    <w:div w:id="1825968388">
                      <w:marLeft w:val="0"/>
                      <w:marRight w:val="0"/>
                      <w:marTop w:val="0"/>
                      <w:marBottom w:val="0"/>
                      <w:divBdr>
                        <w:top w:val="none" w:sz="0" w:space="0" w:color="auto"/>
                        <w:left w:val="none" w:sz="0" w:space="0" w:color="auto"/>
                        <w:bottom w:val="none" w:sz="0" w:space="0" w:color="auto"/>
                        <w:right w:val="none" w:sz="0" w:space="0" w:color="auto"/>
                      </w:divBdr>
                    </w:div>
                  </w:divsChild>
                </w:div>
                <w:div w:id="434980664">
                  <w:marLeft w:val="0"/>
                  <w:marRight w:val="0"/>
                  <w:marTop w:val="0"/>
                  <w:marBottom w:val="0"/>
                  <w:divBdr>
                    <w:top w:val="none" w:sz="0" w:space="0" w:color="auto"/>
                    <w:left w:val="none" w:sz="0" w:space="0" w:color="auto"/>
                    <w:bottom w:val="none" w:sz="0" w:space="0" w:color="auto"/>
                    <w:right w:val="none" w:sz="0" w:space="0" w:color="auto"/>
                  </w:divBdr>
                  <w:divsChild>
                    <w:div w:id="1454984338">
                      <w:marLeft w:val="0"/>
                      <w:marRight w:val="0"/>
                      <w:marTop w:val="0"/>
                      <w:marBottom w:val="0"/>
                      <w:divBdr>
                        <w:top w:val="none" w:sz="0" w:space="0" w:color="auto"/>
                        <w:left w:val="none" w:sz="0" w:space="0" w:color="auto"/>
                        <w:bottom w:val="none" w:sz="0" w:space="0" w:color="auto"/>
                        <w:right w:val="none" w:sz="0" w:space="0" w:color="auto"/>
                      </w:divBdr>
                    </w:div>
                  </w:divsChild>
                </w:div>
                <w:div w:id="2040202943">
                  <w:marLeft w:val="0"/>
                  <w:marRight w:val="0"/>
                  <w:marTop w:val="0"/>
                  <w:marBottom w:val="0"/>
                  <w:divBdr>
                    <w:top w:val="none" w:sz="0" w:space="0" w:color="auto"/>
                    <w:left w:val="none" w:sz="0" w:space="0" w:color="auto"/>
                    <w:bottom w:val="none" w:sz="0" w:space="0" w:color="auto"/>
                    <w:right w:val="none" w:sz="0" w:space="0" w:color="auto"/>
                  </w:divBdr>
                  <w:divsChild>
                    <w:div w:id="1432819934">
                      <w:marLeft w:val="0"/>
                      <w:marRight w:val="0"/>
                      <w:marTop w:val="0"/>
                      <w:marBottom w:val="0"/>
                      <w:divBdr>
                        <w:top w:val="none" w:sz="0" w:space="0" w:color="auto"/>
                        <w:left w:val="none" w:sz="0" w:space="0" w:color="auto"/>
                        <w:bottom w:val="none" w:sz="0" w:space="0" w:color="auto"/>
                        <w:right w:val="none" w:sz="0" w:space="0" w:color="auto"/>
                      </w:divBdr>
                    </w:div>
                  </w:divsChild>
                </w:div>
                <w:div w:id="1844398202">
                  <w:marLeft w:val="0"/>
                  <w:marRight w:val="0"/>
                  <w:marTop w:val="0"/>
                  <w:marBottom w:val="0"/>
                  <w:divBdr>
                    <w:top w:val="none" w:sz="0" w:space="0" w:color="auto"/>
                    <w:left w:val="none" w:sz="0" w:space="0" w:color="auto"/>
                    <w:bottom w:val="none" w:sz="0" w:space="0" w:color="auto"/>
                    <w:right w:val="none" w:sz="0" w:space="0" w:color="auto"/>
                  </w:divBdr>
                  <w:divsChild>
                    <w:div w:id="1246300100">
                      <w:marLeft w:val="0"/>
                      <w:marRight w:val="0"/>
                      <w:marTop w:val="0"/>
                      <w:marBottom w:val="0"/>
                      <w:divBdr>
                        <w:top w:val="none" w:sz="0" w:space="0" w:color="auto"/>
                        <w:left w:val="none" w:sz="0" w:space="0" w:color="auto"/>
                        <w:bottom w:val="none" w:sz="0" w:space="0" w:color="auto"/>
                        <w:right w:val="none" w:sz="0" w:space="0" w:color="auto"/>
                      </w:divBdr>
                    </w:div>
                  </w:divsChild>
                </w:div>
                <w:div w:id="1318874934">
                  <w:marLeft w:val="0"/>
                  <w:marRight w:val="0"/>
                  <w:marTop w:val="0"/>
                  <w:marBottom w:val="0"/>
                  <w:divBdr>
                    <w:top w:val="none" w:sz="0" w:space="0" w:color="auto"/>
                    <w:left w:val="none" w:sz="0" w:space="0" w:color="auto"/>
                    <w:bottom w:val="none" w:sz="0" w:space="0" w:color="auto"/>
                    <w:right w:val="none" w:sz="0" w:space="0" w:color="auto"/>
                  </w:divBdr>
                  <w:divsChild>
                    <w:div w:id="521169729">
                      <w:marLeft w:val="0"/>
                      <w:marRight w:val="0"/>
                      <w:marTop w:val="0"/>
                      <w:marBottom w:val="0"/>
                      <w:divBdr>
                        <w:top w:val="none" w:sz="0" w:space="0" w:color="auto"/>
                        <w:left w:val="none" w:sz="0" w:space="0" w:color="auto"/>
                        <w:bottom w:val="none" w:sz="0" w:space="0" w:color="auto"/>
                        <w:right w:val="none" w:sz="0" w:space="0" w:color="auto"/>
                      </w:divBdr>
                    </w:div>
                  </w:divsChild>
                </w:div>
                <w:div w:id="719481558">
                  <w:marLeft w:val="0"/>
                  <w:marRight w:val="0"/>
                  <w:marTop w:val="0"/>
                  <w:marBottom w:val="0"/>
                  <w:divBdr>
                    <w:top w:val="none" w:sz="0" w:space="0" w:color="auto"/>
                    <w:left w:val="none" w:sz="0" w:space="0" w:color="auto"/>
                    <w:bottom w:val="none" w:sz="0" w:space="0" w:color="auto"/>
                    <w:right w:val="none" w:sz="0" w:space="0" w:color="auto"/>
                  </w:divBdr>
                  <w:divsChild>
                    <w:div w:id="120809357">
                      <w:marLeft w:val="0"/>
                      <w:marRight w:val="0"/>
                      <w:marTop w:val="0"/>
                      <w:marBottom w:val="0"/>
                      <w:divBdr>
                        <w:top w:val="none" w:sz="0" w:space="0" w:color="auto"/>
                        <w:left w:val="none" w:sz="0" w:space="0" w:color="auto"/>
                        <w:bottom w:val="none" w:sz="0" w:space="0" w:color="auto"/>
                        <w:right w:val="none" w:sz="0" w:space="0" w:color="auto"/>
                      </w:divBdr>
                    </w:div>
                  </w:divsChild>
                </w:div>
                <w:div w:id="1693342156">
                  <w:marLeft w:val="0"/>
                  <w:marRight w:val="0"/>
                  <w:marTop w:val="0"/>
                  <w:marBottom w:val="0"/>
                  <w:divBdr>
                    <w:top w:val="none" w:sz="0" w:space="0" w:color="auto"/>
                    <w:left w:val="none" w:sz="0" w:space="0" w:color="auto"/>
                    <w:bottom w:val="none" w:sz="0" w:space="0" w:color="auto"/>
                    <w:right w:val="none" w:sz="0" w:space="0" w:color="auto"/>
                  </w:divBdr>
                  <w:divsChild>
                    <w:div w:id="1282345834">
                      <w:marLeft w:val="0"/>
                      <w:marRight w:val="0"/>
                      <w:marTop w:val="0"/>
                      <w:marBottom w:val="0"/>
                      <w:divBdr>
                        <w:top w:val="none" w:sz="0" w:space="0" w:color="auto"/>
                        <w:left w:val="none" w:sz="0" w:space="0" w:color="auto"/>
                        <w:bottom w:val="none" w:sz="0" w:space="0" w:color="auto"/>
                        <w:right w:val="none" w:sz="0" w:space="0" w:color="auto"/>
                      </w:divBdr>
                    </w:div>
                  </w:divsChild>
                </w:div>
                <w:div w:id="1978683897">
                  <w:marLeft w:val="0"/>
                  <w:marRight w:val="0"/>
                  <w:marTop w:val="0"/>
                  <w:marBottom w:val="0"/>
                  <w:divBdr>
                    <w:top w:val="none" w:sz="0" w:space="0" w:color="auto"/>
                    <w:left w:val="none" w:sz="0" w:space="0" w:color="auto"/>
                    <w:bottom w:val="none" w:sz="0" w:space="0" w:color="auto"/>
                    <w:right w:val="none" w:sz="0" w:space="0" w:color="auto"/>
                  </w:divBdr>
                  <w:divsChild>
                    <w:div w:id="21136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44190">
          <w:marLeft w:val="0"/>
          <w:marRight w:val="0"/>
          <w:marTop w:val="0"/>
          <w:marBottom w:val="0"/>
          <w:divBdr>
            <w:top w:val="none" w:sz="0" w:space="0" w:color="auto"/>
            <w:left w:val="none" w:sz="0" w:space="0" w:color="auto"/>
            <w:bottom w:val="none" w:sz="0" w:space="0" w:color="auto"/>
            <w:right w:val="none" w:sz="0" w:space="0" w:color="auto"/>
          </w:divBdr>
          <w:divsChild>
            <w:div w:id="1998606962">
              <w:marLeft w:val="0"/>
              <w:marRight w:val="0"/>
              <w:marTop w:val="0"/>
              <w:marBottom w:val="0"/>
              <w:divBdr>
                <w:top w:val="none" w:sz="0" w:space="0" w:color="auto"/>
                <w:left w:val="none" w:sz="0" w:space="0" w:color="auto"/>
                <w:bottom w:val="none" w:sz="0" w:space="0" w:color="auto"/>
                <w:right w:val="none" w:sz="0" w:space="0" w:color="auto"/>
              </w:divBdr>
            </w:div>
            <w:div w:id="790586248">
              <w:marLeft w:val="0"/>
              <w:marRight w:val="0"/>
              <w:marTop w:val="0"/>
              <w:marBottom w:val="0"/>
              <w:divBdr>
                <w:top w:val="none" w:sz="0" w:space="0" w:color="auto"/>
                <w:left w:val="none" w:sz="0" w:space="0" w:color="auto"/>
                <w:bottom w:val="none" w:sz="0" w:space="0" w:color="auto"/>
                <w:right w:val="none" w:sz="0" w:space="0" w:color="auto"/>
              </w:divBdr>
            </w:div>
            <w:div w:id="1856338059">
              <w:marLeft w:val="0"/>
              <w:marRight w:val="0"/>
              <w:marTop w:val="0"/>
              <w:marBottom w:val="0"/>
              <w:divBdr>
                <w:top w:val="none" w:sz="0" w:space="0" w:color="auto"/>
                <w:left w:val="none" w:sz="0" w:space="0" w:color="auto"/>
                <w:bottom w:val="none" w:sz="0" w:space="0" w:color="auto"/>
                <w:right w:val="none" w:sz="0" w:space="0" w:color="auto"/>
              </w:divBdr>
            </w:div>
            <w:div w:id="1259558850">
              <w:marLeft w:val="0"/>
              <w:marRight w:val="0"/>
              <w:marTop w:val="0"/>
              <w:marBottom w:val="0"/>
              <w:divBdr>
                <w:top w:val="none" w:sz="0" w:space="0" w:color="auto"/>
                <w:left w:val="none" w:sz="0" w:space="0" w:color="auto"/>
                <w:bottom w:val="none" w:sz="0" w:space="0" w:color="auto"/>
                <w:right w:val="none" w:sz="0" w:space="0" w:color="auto"/>
              </w:divBdr>
            </w:div>
            <w:div w:id="270748140">
              <w:marLeft w:val="0"/>
              <w:marRight w:val="0"/>
              <w:marTop w:val="0"/>
              <w:marBottom w:val="0"/>
              <w:divBdr>
                <w:top w:val="none" w:sz="0" w:space="0" w:color="auto"/>
                <w:left w:val="none" w:sz="0" w:space="0" w:color="auto"/>
                <w:bottom w:val="none" w:sz="0" w:space="0" w:color="auto"/>
                <w:right w:val="none" w:sz="0" w:space="0" w:color="auto"/>
              </w:divBdr>
            </w:div>
            <w:div w:id="562914469">
              <w:marLeft w:val="0"/>
              <w:marRight w:val="0"/>
              <w:marTop w:val="0"/>
              <w:marBottom w:val="0"/>
              <w:divBdr>
                <w:top w:val="none" w:sz="0" w:space="0" w:color="auto"/>
                <w:left w:val="none" w:sz="0" w:space="0" w:color="auto"/>
                <w:bottom w:val="none" w:sz="0" w:space="0" w:color="auto"/>
                <w:right w:val="none" w:sz="0" w:space="0" w:color="auto"/>
              </w:divBdr>
            </w:div>
            <w:div w:id="1678731066">
              <w:marLeft w:val="0"/>
              <w:marRight w:val="0"/>
              <w:marTop w:val="0"/>
              <w:marBottom w:val="0"/>
              <w:divBdr>
                <w:top w:val="none" w:sz="0" w:space="0" w:color="auto"/>
                <w:left w:val="none" w:sz="0" w:space="0" w:color="auto"/>
                <w:bottom w:val="none" w:sz="0" w:space="0" w:color="auto"/>
                <w:right w:val="none" w:sz="0" w:space="0" w:color="auto"/>
              </w:divBdr>
            </w:div>
            <w:div w:id="77749846">
              <w:marLeft w:val="0"/>
              <w:marRight w:val="0"/>
              <w:marTop w:val="0"/>
              <w:marBottom w:val="0"/>
              <w:divBdr>
                <w:top w:val="none" w:sz="0" w:space="0" w:color="auto"/>
                <w:left w:val="none" w:sz="0" w:space="0" w:color="auto"/>
                <w:bottom w:val="none" w:sz="0" w:space="0" w:color="auto"/>
                <w:right w:val="none" w:sz="0" w:space="0" w:color="auto"/>
              </w:divBdr>
            </w:div>
            <w:div w:id="990183476">
              <w:marLeft w:val="0"/>
              <w:marRight w:val="0"/>
              <w:marTop w:val="0"/>
              <w:marBottom w:val="0"/>
              <w:divBdr>
                <w:top w:val="none" w:sz="0" w:space="0" w:color="auto"/>
                <w:left w:val="none" w:sz="0" w:space="0" w:color="auto"/>
                <w:bottom w:val="none" w:sz="0" w:space="0" w:color="auto"/>
                <w:right w:val="none" w:sz="0" w:space="0" w:color="auto"/>
              </w:divBdr>
            </w:div>
          </w:divsChild>
        </w:div>
        <w:div w:id="2003657589">
          <w:marLeft w:val="0"/>
          <w:marRight w:val="0"/>
          <w:marTop w:val="0"/>
          <w:marBottom w:val="0"/>
          <w:divBdr>
            <w:top w:val="none" w:sz="0" w:space="0" w:color="auto"/>
            <w:left w:val="none" w:sz="0" w:space="0" w:color="auto"/>
            <w:bottom w:val="none" w:sz="0" w:space="0" w:color="auto"/>
            <w:right w:val="none" w:sz="0" w:space="0" w:color="auto"/>
          </w:divBdr>
          <w:divsChild>
            <w:div w:id="1515682828">
              <w:marLeft w:val="-75"/>
              <w:marRight w:val="0"/>
              <w:marTop w:val="30"/>
              <w:marBottom w:val="30"/>
              <w:divBdr>
                <w:top w:val="none" w:sz="0" w:space="0" w:color="auto"/>
                <w:left w:val="none" w:sz="0" w:space="0" w:color="auto"/>
                <w:bottom w:val="none" w:sz="0" w:space="0" w:color="auto"/>
                <w:right w:val="none" w:sz="0" w:space="0" w:color="auto"/>
              </w:divBdr>
              <w:divsChild>
                <w:div w:id="1951205042">
                  <w:marLeft w:val="0"/>
                  <w:marRight w:val="0"/>
                  <w:marTop w:val="0"/>
                  <w:marBottom w:val="0"/>
                  <w:divBdr>
                    <w:top w:val="none" w:sz="0" w:space="0" w:color="auto"/>
                    <w:left w:val="none" w:sz="0" w:space="0" w:color="auto"/>
                    <w:bottom w:val="none" w:sz="0" w:space="0" w:color="auto"/>
                    <w:right w:val="none" w:sz="0" w:space="0" w:color="auto"/>
                  </w:divBdr>
                  <w:divsChild>
                    <w:div w:id="208302858">
                      <w:marLeft w:val="0"/>
                      <w:marRight w:val="0"/>
                      <w:marTop w:val="0"/>
                      <w:marBottom w:val="0"/>
                      <w:divBdr>
                        <w:top w:val="none" w:sz="0" w:space="0" w:color="auto"/>
                        <w:left w:val="none" w:sz="0" w:space="0" w:color="auto"/>
                        <w:bottom w:val="none" w:sz="0" w:space="0" w:color="auto"/>
                        <w:right w:val="none" w:sz="0" w:space="0" w:color="auto"/>
                      </w:divBdr>
                    </w:div>
                  </w:divsChild>
                </w:div>
                <w:div w:id="135925069">
                  <w:marLeft w:val="0"/>
                  <w:marRight w:val="0"/>
                  <w:marTop w:val="0"/>
                  <w:marBottom w:val="0"/>
                  <w:divBdr>
                    <w:top w:val="none" w:sz="0" w:space="0" w:color="auto"/>
                    <w:left w:val="none" w:sz="0" w:space="0" w:color="auto"/>
                    <w:bottom w:val="none" w:sz="0" w:space="0" w:color="auto"/>
                    <w:right w:val="none" w:sz="0" w:space="0" w:color="auto"/>
                  </w:divBdr>
                  <w:divsChild>
                    <w:div w:id="1891266705">
                      <w:marLeft w:val="0"/>
                      <w:marRight w:val="0"/>
                      <w:marTop w:val="0"/>
                      <w:marBottom w:val="0"/>
                      <w:divBdr>
                        <w:top w:val="none" w:sz="0" w:space="0" w:color="auto"/>
                        <w:left w:val="none" w:sz="0" w:space="0" w:color="auto"/>
                        <w:bottom w:val="none" w:sz="0" w:space="0" w:color="auto"/>
                        <w:right w:val="none" w:sz="0" w:space="0" w:color="auto"/>
                      </w:divBdr>
                    </w:div>
                  </w:divsChild>
                </w:div>
                <w:div w:id="794713360">
                  <w:marLeft w:val="0"/>
                  <w:marRight w:val="0"/>
                  <w:marTop w:val="0"/>
                  <w:marBottom w:val="0"/>
                  <w:divBdr>
                    <w:top w:val="none" w:sz="0" w:space="0" w:color="auto"/>
                    <w:left w:val="none" w:sz="0" w:space="0" w:color="auto"/>
                    <w:bottom w:val="none" w:sz="0" w:space="0" w:color="auto"/>
                    <w:right w:val="none" w:sz="0" w:space="0" w:color="auto"/>
                  </w:divBdr>
                  <w:divsChild>
                    <w:div w:id="1289169644">
                      <w:marLeft w:val="0"/>
                      <w:marRight w:val="0"/>
                      <w:marTop w:val="0"/>
                      <w:marBottom w:val="0"/>
                      <w:divBdr>
                        <w:top w:val="none" w:sz="0" w:space="0" w:color="auto"/>
                        <w:left w:val="none" w:sz="0" w:space="0" w:color="auto"/>
                        <w:bottom w:val="none" w:sz="0" w:space="0" w:color="auto"/>
                        <w:right w:val="none" w:sz="0" w:space="0" w:color="auto"/>
                      </w:divBdr>
                    </w:div>
                  </w:divsChild>
                </w:div>
                <w:div w:id="416634888">
                  <w:marLeft w:val="0"/>
                  <w:marRight w:val="0"/>
                  <w:marTop w:val="0"/>
                  <w:marBottom w:val="0"/>
                  <w:divBdr>
                    <w:top w:val="none" w:sz="0" w:space="0" w:color="auto"/>
                    <w:left w:val="none" w:sz="0" w:space="0" w:color="auto"/>
                    <w:bottom w:val="none" w:sz="0" w:space="0" w:color="auto"/>
                    <w:right w:val="none" w:sz="0" w:space="0" w:color="auto"/>
                  </w:divBdr>
                  <w:divsChild>
                    <w:div w:id="1531064167">
                      <w:marLeft w:val="0"/>
                      <w:marRight w:val="0"/>
                      <w:marTop w:val="0"/>
                      <w:marBottom w:val="0"/>
                      <w:divBdr>
                        <w:top w:val="none" w:sz="0" w:space="0" w:color="auto"/>
                        <w:left w:val="none" w:sz="0" w:space="0" w:color="auto"/>
                        <w:bottom w:val="none" w:sz="0" w:space="0" w:color="auto"/>
                        <w:right w:val="none" w:sz="0" w:space="0" w:color="auto"/>
                      </w:divBdr>
                    </w:div>
                  </w:divsChild>
                </w:div>
                <w:div w:id="1526820180">
                  <w:marLeft w:val="0"/>
                  <w:marRight w:val="0"/>
                  <w:marTop w:val="0"/>
                  <w:marBottom w:val="0"/>
                  <w:divBdr>
                    <w:top w:val="none" w:sz="0" w:space="0" w:color="auto"/>
                    <w:left w:val="none" w:sz="0" w:space="0" w:color="auto"/>
                    <w:bottom w:val="none" w:sz="0" w:space="0" w:color="auto"/>
                    <w:right w:val="none" w:sz="0" w:space="0" w:color="auto"/>
                  </w:divBdr>
                  <w:divsChild>
                    <w:div w:id="1554922866">
                      <w:marLeft w:val="0"/>
                      <w:marRight w:val="0"/>
                      <w:marTop w:val="0"/>
                      <w:marBottom w:val="0"/>
                      <w:divBdr>
                        <w:top w:val="none" w:sz="0" w:space="0" w:color="auto"/>
                        <w:left w:val="none" w:sz="0" w:space="0" w:color="auto"/>
                        <w:bottom w:val="none" w:sz="0" w:space="0" w:color="auto"/>
                        <w:right w:val="none" w:sz="0" w:space="0" w:color="auto"/>
                      </w:divBdr>
                    </w:div>
                  </w:divsChild>
                </w:div>
                <w:div w:id="334648147">
                  <w:marLeft w:val="0"/>
                  <w:marRight w:val="0"/>
                  <w:marTop w:val="0"/>
                  <w:marBottom w:val="0"/>
                  <w:divBdr>
                    <w:top w:val="none" w:sz="0" w:space="0" w:color="auto"/>
                    <w:left w:val="none" w:sz="0" w:space="0" w:color="auto"/>
                    <w:bottom w:val="none" w:sz="0" w:space="0" w:color="auto"/>
                    <w:right w:val="none" w:sz="0" w:space="0" w:color="auto"/>
                  </w:divBdr>
                  <w:divsChild>
                    <w:div w:id="1344169278">
                      <w:marLeft w:val="0"/>
                      <w:marRight w:val="0"/>
                      <w:marTop w:val="0"/>
                      <w:marBottom w:val="0"/>
                      <w:divBdr>
                        <w:top w:val="none" w:sz="0" w:space="0" w:color="auto"/>
                        <w:left w:val="none" w:sz="0" w:space="0" w:color="auto"/>
                        <w:bottom w:val="none" w:sz="0" w:space="0" w:color="auto"/>
                        <w:right w:val="none" w:sz="0" w:space="0" w:color="auto"/>
                      </w:divBdr>
                    </w:div>
                  </w:divsChild>
                </w:div>
                <w:div w:id="802650525">
                  <w:marLeft w:val="0"/>
                  <w:marRight w:val="0"/>
                  <w:marTop w:val="0"/>
                  <w:marBottom w:val="0"/>
                  <w:divBdr>
                    <w:top w:val="none" w:sz="0" w:space="0" w:color="auto"/>
                    <w:left w:val="none" w:sz="0" w:space="0" w:color="auto"/>
                    <w:bottom w:val="none" w:sz="0" w:space="0" w:color="auto"/>
                    <w:right w:val="none" w:sz="0" w:space="0" w:color="auto"/>
                  </w:divBdr>
                  <w:divsChild>
                    <w:div w:id="669597922">
                      <w:marLeft w:val="0"/>
                      <w:marRight w:val="0"/>
                      <w:marTop w:val="0"/>
                      <w:marBottom w:val="0"/>
                      <w:divBdr>
                        <w:top w:val="none" w:sz="0" w:space="0" w:color="auto"/>
                        <w:left w:val="none" w:sz="0" w:space="0" w:color="auto"/>
                        <w:bottom w:val="none" w:sz="0" w:space="0" w:color="auto"/>
                        <w:right w:val="none" w:sz="0" w:space="0" w:color="auto"/>
                      </w:divBdr>
                    </w:div>
                  </w:divsChild>
                </w:div>
                <w:div w:id="2115007067">
                  <w:marLeft w:val="0"/>
                  <w:marRight w:val="0"/>
                  <w:marTop w:val="0"/>
                  <w:marBottom w:val="0"/>
                  <w:divBdr>
                    <w:top w:val="none" w:sz="0" w:space="0" w:color="auto"/>
                    <w:left w:val="none" w:sz="0" w:space="0" w:color="auto"/>
                    <w:bottom w:val="none" w:sz="0" w:space="0" w:color="auto"/>
                    <w:right w:val="none" w:sz="0" w:space="0" w:color="auto"/>
                  </w:divBdr>
                  <w:divsChild>
                    <w:div w:id="474376396">
                      <w:marLeft w:val="0"/>
                      <w:marRight w:val="0"/>
                      <w:marTop w:val="0"/>
                      <w:marBottom w:val="0"/>
                      <w:divBdr>
                        <w:top w:val="none" w:sz="0" w:space="0" w:color="auto"/>
                        <w:left w:val="none" w:sz="0" w:space="0" w:color="auto"/>
                        <w:bottom w:val="none" w:sz="0" w:space="0" w:color="auto"/>
                        <w:right w:val="none" w:sz="0" w:space="0" w:color="auto"/>
                      </w:divBdr>
                    </w:div>
                  </w:divsChild>
                </w:div>
                <w:div w:id="991252337">
                  <w:marLeft w:val="0"/>
                  <w:marRight w:val="0"/>
                  <w:marTop w:val="0"/>
                  <w:marBottom w:val="0"/>
                  <w:divBdr>
                    <w:top w:val="none" w:sz="0" w:space="0" w:color="auto"/>
                    <w:left w:val="none" w:sz="0" w:space="0" w:color="auto"/>
                    <w:bottom w:val="none" w:sz="0" w:space="0" w:color="auto"/>
                    <w:right w:val="none" w:sz="0" w:space="0" w:color="auto"/>
                  </w:divBdr>
                  <w:divsChild>
                    <w:div w:id="825903094">
                      <w:marLeft w:val="0"/>
                      <w:marRight w:val="0"/>
                      <w:marTop w:val="0"/>
                      <w:marBottom w:val="0"/>
                      <w:divBdr>
                        <w:top w:val="none" w:sz="0" w:space="0" w:color="auto"/>
                        <w:left w:val="none" w:sz="0" w:space="0" w:color="auto"/>
                        <w:bottom w:val="none" w:sz="0" w:space="0" w:color="auto"/>
                        <w:right w:val="none" w:sz="0" w:space="0" w:color="auto"/>
                      </w:divBdr>
                    </w:div>
                  </w:divsChild>
                </w:div>
                <w:div w:id="182867588">
                  <w:marLeft w:val="0"/>
                  <w:marRight w:val="0"/>
                  <w:marTop w:val="0"/>
                  <w:marBottom w:val="0"/>
                  <w:divBdr>
                    <w:top w:val="none" w:sz="0" w:space="0" w:color="auto"/>
                    <w:left w:val="none" w:sz="0" w:space="0" w:color="auto"/>
                    <w:bottom w:val="none" w:sz="0" w:space="0" w:color="auto"/>
                    <w:right w:val="none" w:sz="0" w:space="0" w:color="auto"/>
                  </w:divBdr>
                  <w:divsChild>
                    <w:div w:id="1239288302">
                      <w:marLeft w:val="0"/>
                      <w:marRight w:val="0"/>
                      <w:marTop w:val="0"/>
                      <w:marBottom w:val="0"/>
                      <w:divBdr>
                        <w:top w:val="none" w:sz="0" w:space="0" w:color="auto"/>
                        <w:left w:val="none" w:sz="0" w:space="0" w:color="auto"/>
                        <w:bottom w:val="none" w:sz="0" w:space="0" w:color="auto"/>
                        <w:right w:val="none" w:sz="0" w:space="0" w:color="auto"/>
                      </w:divBdr>
                    </w:div>
                  </w:divsChild>
                </w:div>
                <w:div w:id="1114983349">
                  <w:marLeft w:val="0"/>
                  <w:marRight w:val="0"/>
                  <w:marTop w:val="0"/>
                  <w:marBottom w:val="0"/>
                  <w:divBdr>
                    <w:top w:val="none" w:sz="0" w:space="0" w:color="auto"/>
                    <w:left w:val="none" w:sz="0" w:space="0" w:color="auto"/>
                    <w:bottom w:val="none" w:sz="0" w:space="0" w:color="auto"/>
                    <w:right w:val="none" w:sz="0" w:space="0" w:color="auto"/>
                  </w:divBdr>
                  <w:divsChild>
                    <w:div w:id="932513344">
                      <w:marLeft w:val="0"/>
                      <w:marRight w:val="0"/>
                      <w:marTop w:val="0"/>
                      <w:marBottom w:val="0"/>
                      <w:divBdr>
                        <w:top w:val="none" w:sz="0" w:space="0" w:color="auto"/>
                        <w:left w:val="none" w:sz="0" w:space="0" w:color="auto"/>
                        <w:bottom w:val="none" w:sz="0" w:space="0" w:color="auto"/>
                        <w:right w:val="none" w:sz="0" w:space="0" w:color="auto"/>
                      </w:divBdr>
                    </w:div>
                  </w:divsChild>
                </w:div>
                <w:div w:id="1710565202">
                  <w:marLeft w:val="0"/>
                  <w:marRight w:val="0"/>
                  <w:marTop w:val="0"/>
                  <w:marBottom w:val="0"/>
                  <w:divBdr>
                    <w:top w:val="none" w:sz="0" w:space="0" w:color="auto"/>
                    <w:left w:val="none" w:sz="0" w:space="0" w:color="auto"/>
                    <w:bottom w:val="none" w:sz="0" w:space="0" w:color="auto"/>
                    <w:right w:val="none" w:sz="0" w:space="0" w:color="auto"/>
                  </w:divBdr>
                  <w:divsChild>
                    <w:div w:id="2053505270">
                      <w:marLeft w:val="0"/>
                      <w:marRight w:val="0"/>
                      <w:marTop w:val="0"/>
                      <w:marBottom w:val="0"/>
                      <w:divBdr>
                        <w:top w:val="none" w:sz="0" w:space="0" w:color="auto"/>
                        <w:left w:val="none" w:sz="0" w:space="0" w:color="auto"/>
                        <w:bottom w:val="none" w:sz="0" w:space="0" w:color="auto"/>
                        <w:right w:val="none" w:sz="0" w:space="0" w:color="auto"/>
                      </w:divBdr>
                    </w:div>
                  </w:divsChild>
                </w:div>
                <w:div w:id="1187522900">
                  <w:marLeft w:val="0"/>
                  <w:marRight w:val="0"/>
                  <w:marTop w:val="0"/>
                  <w:marBottom w:val="0"/>
                  <w:divBdr>
                    <w:top w:val="none" w:sz="0" w:space="0" w:color="auto"/>
                    <w:left w:val="none" w:sz="0" w:space="0" w:color="auto"/>
                    <w:bottom w:val="none" w:sz="0" w:space="0" w:color="auto"/>
                    <w:right w:val="none" w:sz="0" w:space="0" w:color="auto"/>
                  </w:divBdr>
                  <w:divsChild>
                    <w:div w:id="449207171">
                      <w:marLeft w:val="0"/>
                      <w:marRight w:val="0"/>
                      <w:marTop w:val="0"/>
                      <w:marBottom w:val="0"/>
                      <w:divBdr>
                        <w:top w:val="none" w:sz="0" w:space="0" w:color="auto"/>
                        <w:left w:val="none" w:sz="0" w:space="0" w:color="auto"/>
                        <w:bottom w:val="none" w:sz="0" w:space="0" w:color="auto"/>
                        <w:right w:val="none" w:sz="0" w:space="0" w:color="auto"/>
                      </w:divBdr>
                    </w:div>
                  </w:divsChild>
                </w:div>
                <w:div w:id="1086995881">
                  <w:marLeft w:val="0"/>
                  <w:marRight w:val="0"/>
                  <w:marTop w:val="0"/>
                  <w:marBottom w:val="0"/>
                  <w:divBdr>
                    <w:top w:val="none" w:sz="0" w:space="0" w:color="auto"/>
                    <w:left w:val="none" w:sz="0" w:space="0" w:color="auto"/>
                    <w:bottom w:val="none" w:sz="0" w:space="0" w:color="auto"/>
                    <w:right w:val="none" w:sz="0" w:space="0" w:color="auto"/>
                  </w:divBdr>
                  <w:divsChild>
                    <w:div w:id="116991177">
                      <w:marLeft w:val="0"/>
                      <w:marRight w:val="0"/>
                      <w:marTop w:val="0"/>
                      <w:marBottom w:val="0"/>
                      <w:divBdr>
                        <w:top w:val="none" w:sz="0" w:space="0" w:color="auto"/>
                        <w:left w:val="none" w:sz="0" w:space="0" w:color="auto"/>
                        <w:bottom w:val="none" w:sz="0" w:space="0" w:color="auto"/>
                        <w:right w:val="none" w:sz="0" w:space="0" w:color="auto"/>
                      </w:divBdr>
                    </w:div>
                  </w:divsChild>
                </w:div>
                <w:div w:id="79912203">
                  <w:marLeft w:val="0"/>
                  <w:marRight w:val="0"/>
                  <w:marTop w:val="0"/>
                  <w:marBottom w:val="0"/>
                  <w:divBdr>
                    <w:top w:val="none" w:sz="0" w:space="0" w:color="auto"/>
                    <w:left w:val="none" w:sz="0" w:space="0" w:color="auto"/>
                    <w:bottom w:val="none" w:sz="0" w:space="0" w:color="auto"/>
                    <w:right w:val="none" w:sz="0" w:space="0" w:color="auto"/>
                  </w:divBdr>
                  <w:divsChild>
                    <w:div w:id="269163652">
                      <w:marLeft w:val="0"/>
                      <w:marRight w:val="0"/>
                      <w:marTop w:val="0"/>
                      <w:marBottom w:val="0"/>
                      <w:divBdr>
                        <w:top w:val="none" w:sz="0" w:space="0" w:color="auto"/>
                        <w:left w:val="none" w:sz="0" w:space="0" w:color="auto"/>
                        <w:bottom w:val="none" w:sz="0" w:space="0" w:color="auto"/>
                        <w:right w:val="none" w:sz="0" w:space="0" w:color="auto"/>
                      </w:divBdr>
                    </w:div>
                  </w:divsChild>
                </w:div>
                <w:div w:id="1313680765">
                  <w:marLeft w:val="0"/>
                  <w:marRight w:val="0"/>
                  <w:marTop w:val="0"/>
                  <w:marBottom w:val="0"/>
                  <w:divBdr>
                    <w:top w:val="none" w:sz="0" w:space="0" w:color="auto"/>
                    <w:left w:val="none" w:sz="0" w:space="0" w:color="auto"/>
                    <w:bottom w:val="none" w:sz="0" w:space="0" w:color="auto"/>
                    <w:right w:val="none" w:sz="0" w:space="0" w:color="auto"/>
                  </w:divBdr>
                  <w:divsChild>
                    <w:div w:id="69426108">
                      <w:marLeft w:val="0"/>
                      <w:marRight w:val="0"/>
                      <w:marTop w:val="0"/>
                      <w:marBottom w:val="0"/>
                      <w:divBdr>
                        <w:top w:val="none" w:sz="0" w:space="0" w:color="auto"/>
                        <w:left w:val="none" w:sz="0" w:space="0" w:color="auto"/>
                        <w:bottom w:val="none" w:sz="0" w:space="0" w:color="auto"/>
                        <w:right w:val="none" w:sz="0" w:space="0" w:color="auto"/>
                      </w:divBdr>
                    </w:div>
                  </w:divsChild>
                </w:div>
                <w:div w:id="206188704">
                  <w:marLeft w:val="0"/>
                  <w:marRight w:val="0"/>
                  <w:marTop w:val="0"/>
                  <w:marBottom w:val="0"/>
                  <w:divBdr>
                    <w:top w:val="none" w:sz="0" w:space="0" w:color="auto"/>
                    <w:left w:val="none" w:sz="0" w:space="0" w:color="auto"/>
                    <w:bottom w:val="none" w:sz="0" w:space="0" w:color="auto"/>
                    <w:right w:val="none" w:sz="0" w:space="0" w:color="auto"/>
                  </w:divBdr>
                  <w:divsChild>
                    <w:div w:id="807668463">
                      <w:marLeft w:val="0"/>
                      <w:marRight w:val="0"/>
                      <w:marTop w:val="0"/>
                      <w:marBottom w:val="0"/>
                      <w:divBdr>
                        <w:top w:val="none" w:sz="0" w:space="0" w:color="auto"/>
                        <w:left w:val="none" w:sz="0" w:space="0" w:color="auto"/>
                        <w:bottom w:val="none" w:sz="0" w:space="0" w:color="auto"/>
                        <w:right w:val="none" w:sz="0" w:space="0" w:color="auto"/>
                      </w:divBdr>
                    </w:div>
                  </w:divsChild>
                </w:div>
                <w:div w:id="155876768">
                  <w:marLeft w:val="0"/>
                  <w:marRight w:val="0"/>
                  <w:marTop w:val="0"/>
                  <w:marBottom w:val="0"/>
                  <w:divBdr>
                    <w:top w:val="none" w:sz="0" w:space="0" w:color="auto"/>
                    <w:left w:val="none" w:sz="0" w:space="0" w:color="auto"/>
                    <w:bottom w:val="none" w:sz="0" w:space="0" w:color="auto"/>
                    <w:right w:val="none" w:sz="0" w:space="0" w:color="auto"/>
                  </w:divBdr>
                  <w:divsChild>
                    <w:div w:id="1868181257">
                      <w:marLeft w:val="0"/>
                      <w:marRight w:val="0"/>
                      <w:marTop w:val="0"/>
                      <w:marBottom w:val="0"/>
                      <w:divBdr>
                        <w:top w:val="none" w:sz="0" w:space="0" w:color="auto"/>
                        <w:left w:val="none" w:sz="0" w:space="0" w:color="auto"/>
                        <w:bottom w:val="none" w:sz="0" w:space="0" w:color="auto"/>
                        <w:right w:val="none" w:sz="0" w:space="0" w:color="auto"/>
                      </w:divBdr>
                    </w:div>
                  </w:divsChild>
                </w:div>
                <w:div w:id="766147871">
                  <w:marLeft w:val="0"/>
                  <w:marRight w:val="0"/>
                  <w:marTop w:val="0"/>
                  <w:marBottom w:val="0"/>
                  <w:divBdr>
                    <w:top w:val="none" w:sz="0" w:space="0" w:color="auto"/>
                    <w:left w:val="none" w:sz="0" w:space="0" w:color="auto"/>
                    <w:bottom w:val="none" w:sz="0" w:space="0" w:color="auto"/>
                    <w:right w:val="none" w:sz="0" w:space="0" w:color="auto"/>
                  </w:divBdr>
                  <w:divsChild>
                    <w:div w:id="233323228">
                      <w:marLeft w:val="0"/>
                      <w:marRight w:val="0"/>
                      <w:marTop w:val="0"/>
                      <w:marBottom w:val="0"/>
                      <w:divBdr>
                        <w:top w:val="none" w:sz="0" w:space="0" w:color="auto"/>
                        <w:left w:val="none" w:sz="0" w:space="0" w:color="auto"/>
                        <w:bottom w:val="none" w:sz="0" w:space="0" w:color="auto"/>
                        <w:right w:val="none" w:sz="0" w:space="0" w:color="auto"/>
                      </w:divBdr>
                    </w:div>
                  </w:divsChild>
                </w:div>
                <w:div w:id="475267293">
                  <w:marLeft w:val="0"/>
                  <w:marRight w:val="0"/>
                  <w:marTop w:val="0"/>
                  <w:marBottom w:val="0"/>
                  <w:divBdr>
                    <w:top w:val="none" w:sz="0" w:space="0" w:color="auto"/>
                    <w:left w:val="none" w:sz="0" w:space="0" w:color="auto"/>
                    <w:bottom w:val="none" w:sz="0" w:space="0" w:color="auto"/>
                    <w:right w:val="none" w:sz="0" w:space="0" w:color="auto"/>
                  </w:divBdr>
                  <w:divsChild>
                    <w:div w:id="988707519">
                      <w:marLeft w:val="0"/>
                      <w:marRight w:val="0"/>
                      <w:marTop w:val="0"/>
                      <w:marBottom w:val="0"/>
                      <w:divBdr>
                        <w:top w:val="none" w:sz="0" w:space="0" w:color="auto"/>
                        <w:left w:val="none" w:sz="0" w:space="0" w:color="auto"/>
                        <w:bottom w:val="none" w:sz="0" w:space="0" w:color="auto"/>
                        <w:right w:val="none" w:sz="0" w:space="0" w:color="auto"/>
                      </w:divBdr>
                    </w:div>
                  </w:divsChild>
                </w:div>
                <w:div w:id="194970323">
                  <w:marLeft w:val="0"/>
                  <w:marRight w:val="0"/>
                  <w:marTop w:val="0"/>
                  <w:marBottom w:val="0"/>
                  <w:divBdr>
                    <w:top w:val="none" w:sz="0" w:space="0" w:color="auto"/>
                    <w:left w:val="none" w:sz="0" w:space="0" w:color="auto"/>
                    <w:bottom w:val="none" w:sz="0" w:space="0" w:color="auto"/>
                    <w:right w:val="none" w:sz="0" w:space="0" w:color="auto"/>
                  </w:divBdr>
                  <w:divsChild>
                    <w:div w:id="834149365">
                      <w:marLeft w:val="0"/>
                      <w:marRight w:val="0"/>
                      <w:marTop w:val="0"/>
                      <w:marBottom w:val="0"/>
                      <w:divBdr>
                        <w:top w:val="none" w:sz="0" w:space="0" w:color="auto"/>
                        <w:left w:val="none" w:sz="0" w:space="0" w:color="auto"/>
                        <w:bottom w:val="none" w:sz="0" w:space="0" w:color="auto"/>
                        <w:right w:val="none" w:sz="0" w:space="0" w:color="auto"/>
                      </w:divBdr>
                    </w:div>
                  </w:divsChild>
                </w:div>
                <w:div w:id="288784219">
                  <w:marLeft w:val="0"/>
                  <w:marRight w:val="0"/>
                  <w:marTop w:val="0"/>
                  <w:marBottom w:val="0"/>
                  <w:divBdr>
                    <w:top w:val="none" w:sz="0" w:space="0" w:color="auto"/>
                    <w:left w:val="none" w:sz="0" w:space="0" w:color="auto"/>
                    <w:bottom w:val="none" w:sz="0" w:space="0" w:color="auto"/>
                    <w:right w:val="none" w:sz="0" w:space="0" w:color="auto"/>
                  </w:divBdr>
                  <w:divsChild>
                    <w:div w:id="1871216332">
                      <w:marLeft w:val="0"/>
                      <w:marRight w:val="0"/>
                      <w:marTop w:val="0"/>
                      <w:marBottom w:val="0"/>
                      <w:divBdr>
                        <w:top w:val="none" w:sz="0" w:space="0" w:color="auto"/>
                        <w:left w:val="none" w:sz="0" w:space="0" w:color="auto"/>
                        <w:bottom w:val="none" w:sz="0" w:space="0" w:color="auto"/>
                        <w:right w:val="none" w:sz="0" w:space="0" w:color="auto"/>
                      </w:divBdr>
                    </w:div>
                  </w:divsChild>
                </w:div>
                <w:div w:id="1354107458">
                  <w:marLeft w:val="0"/>
                  <w:marRight w:val="0"/>
                  <w:marTop w:val="0"/>
                  <w:marBottom w:val="0"/>
                  <w:divBdr>
                    <w:top w:val="none" w:sz="0" w:space="0" w:color="auto"/>
                    <w:left w:val="none" w:sz="0" w:space="0" w:color="auto"/>
                    <w:bottom w:val="none" w:sz="0" w:space="0" w:color="auto"/>
                    <w:right w:val="none" w:sz="0" w:space="0" w:color="auto"/>
                  </w:divBdr>
                  <w:divsChild>
                    <w:div w:id="1857962668">
                      <w:marLeft w:val="0"/>
                      <w:marRight w:val="0"/>
                      <w:marTop w:val="0"/>
                      <w:marBottom w:val="0"/>
                      <w:divBdr>
                        <w:top w:val="none" w:sz="0" w:space="0" w:color="auto"/>
                        <w:left w:val="none" w:sz="0" w:space="0" w:color="auto"/>
                        <w:bottom w:val="none" w:sz="0" w:space="0" w:color="auto"/>
                        <w:right w:val="none" w:sz="0" w:space="0" w:color="auto"/>
                      </w:divBdr>
                    </w:div>
                  </w:divsChild>
                </w:div>
                <w:div w:id="1202209207">
                  <w:marLeft w:val="0"/>
                  <w:marRight w:val="0"/>
                  <w:marTop w:val="0"/>
                  <w:marBottom w:val="0"/>
                  <w:divBdr>
                    <w:top w:val="none" w:sz="0" w:space="0" w:color="auto"/>
                    <w:left w:val="none" w:sz="0" w:space="0" w:color="auto"/>
                    <w:bottom w:val="none" w:sz="0" w:space="0" w:color="auto"/>
                    <w:right w:val="none" w:sz="0" w:space="0" w:color="auto"/>
                  </w:divBdr>
                  <w:divsChild>
                    <w:div w:id="50274221">
                      <w:marLeft w:val="0"/>
                      <w:marRight w:val="0"/>
                      <w:marTop w:val="0"/>
                      <w:marBottom w:val="0"/>
                      <w:divBdr>
                        <w:top w:val="none" w:sz="0" w:space="0" w:color="auto"/>
                        <w:left w:val="none" w:sz="0" w:space="0" w:color="auto"/>
                        <w:bottom w:val="none" w:sz="0" w:space="0" w:color="auto"/>
                        <w:right w:val="none" w:sz="0" w:space="0" w:color="auto"/>
                      </w:divBdr>
                    </w:div>
                  </w:divsChild>
                </w:div>
                <w:div w:id="2083789068">
                  <w:marLeft w:val="0"/>
                  <w:marRight w:val="0"/>
                  <w:marTop w:val="0"/>
                  <w:marBottom w:val="0"/>
                  <w:divBdr>
                    <w:top w:val="none" w:sz="0" w:space="0" w:color="auto"/>
                    <w:left w:val="none" w:sz="0" w:space="0" w:color="auto"/>
                    <w:bottom w:val="none" w:sz="0" w:space="0" w:color="auto"/>
                    <w:right w:val="none" w:sz="0" w:space="0" w:color="auto"/>
                  </w:divBdr>
                  <w:divsChild>
                    <w:div w:id="407464250">
                      <w:marLeft w:val="0"/>
                      <w:marRight w:val="0"/>
                      <w:marTop w:val="0"/>
                      <w:marBottom w:val="0"/>
                      <w:divBdr>
                        <w:top w:val="none" w:sz="0" w:space="0" w:color="auto"/>
                        <w:left w:val="none" w:sz="0" w:space="0" w:color="auto"/>
                        <w:bottom w:val="none" w:sz="0" w:space="0" w:color="auto"/>
                        <w:right w:val="none" w:sz="0" w:space="0" w:color="auto"/>
                      </w:divBdr>
                    </w:div>
                  </w:divsChild>
                </w:div>
                <w:div w:id="1875263591">
                  <w:marLeft w:val="0"/>
                  <w:marRight w:val="0"/>
                  <w:marTop w:val="0"/>
                  <w:marBottom w:val="0"/>
                  <w:divBdr>
                    <w:top w:val="none" w:sz="0" w:space="0" w:color="auto"/>
                    <w:left w:val="none" w:sz="0" w:space="0" w:color="auto"/>
                    <w:bottom w:val="none" w:sz="0" w:space="0" w:color="auto"/>
                    <w:right w:val="none" w:sz="0" w:space="0" w:color="auto"/>
                  </w:divBdr>
                  <w:divsChild>
                    <w:div w:id="1655910793">
                      <w:marLeft w:val="0"/>
                      <w:marRight w:val="0"/>
                      <w:marTop w:val="0"/>
                      <w:marBottom w:val="0"/>
                      <w:divBdr>
                        <w:top w:val="none" w:sz="0" w:space="0" w:color="auto"/>
                        <w:left w:val="none" w:sz="0" w:space="0" w:color="auto"/>
                        <w:bottom w:val="none" w:sz="0" w:space="0" w:color="auto"/>
                        <w:right w:val="none" w:sz="0" w:space="0" w:color="auto"/>
                      </w:divBdr>
                    </w:div>
                  </w:divsChild>
                </w:div>
                <w:div w:id="1122530615">
                  <w:marLeft w:val="0"/>
                  <w:marRight w:val="0"/>
                  <w:marTop w:val="0"/>
                  <w:marBottom w:val="0"/>
                  <w:divBdr>
                    <w:top w:val="none" w:sz="0" w:space="0" w:color="auto"/>
                    <w:left w:val="none" w:sz="0" w:space="0" w:color="auto"/>
                    <w:bottom w:val="none" w:sz="0" w:space="0" w:color="auto"/>
                    <w:right w:val="none" w:sz="0" w:space="0" w:color="auto"/>
                  </w:divBdr>
                  <w:divsChild>
                    <w:div w:id="1311246789">
                      <w:marLeft w:val="0"/>
                      <w:marRight w:val="0"/>
                      <w:marTop w:val="0"/>
                      <w:marBottom w:val="0"/>
                      <w:divBdr>
                        <w:top w:val="none" w:sz="0" w:space="0" w:color="auto"/>
                        <w:left w:val="none" w:sz="0" w:space="0" w:color="auto"/>
                        <w:bottom w:val="none" w:sz="0" w:space="0" w:color="auto"/>
                        <w:right w:val="none" w:sz="0" w:space="0" w:color="auto"/>
                      </w:divBdr>
                    </w:div>
                  </w:divsChild>
                </w:div>
                <w:div w:id="1618103205">
                  <w:marLeft w:val="0"/>
                  <w:marRight w:val="0"/>
                  <w:marTop w:val="0"/>
                  <w:marBottom w:val="0"/>
                  <w:divBdr>
                    <w:top w:val="none" w:sz="0" w:space="0" w:color="auto"/>
                    <w:left w:val="none" w:sz="0" w:space="0" w:color="auto"/>
                    <w:bottom w:val="none" w:sz="0" w:space="0" w:color="auto"/>
                    <w:right w:val="none" w:sz="0" w:space="0" w:color="auto"/>
                  </w:divBdr>
                  <w:divsChild>
                    <w:div w:id="1705251307">
                      <w:marLeft w:val="0"/>
                      <w:marRight w:val="0"/>
                      <w:marTop w:val="0"/>
                      <w:marBottom w:val="0"/>
                      <w:divBdr>
                        <w:top w:val="none" w:sz="0" w:space="0" w:color="auto"/>
                        <w:left w:val="none" w:sz="0" w:space="0" w:color="auto"/>
                        <w:bottom w:val="none" w:sz="0" w:space="0" w:color="auto"/>
                        <w:right w:val="none" w:sz="0" w:space="0" w:color="auto"/>
                      </w:divBdr>
                    </w:div>
                  </w:divsChild>
                </w:div>
                <w:div w:id="1765690725">
                  <w:marLeft w:val="0"/>
                  <w:marRight w:val="0"/>
                  <w:marTop w:val="0"/>
                  <w:marBottom w:val="0"/>
                  <w:divBdr>
                    <w:top w:val="none" w:sz="0" w:space="0" w:color="auto"/>
                    <w:left w:val="none" w:sz="0" w:space="0" w:color="auto"/>
                    <w:bottom w:val="none" w:sz="0" w:space="0" w:color="auto"/>
                    <w:right w:val="none" w:sz="0" w:space="0" w:color="auto"/>
                  </w:divBdr>
                  <w:divsChild>
                    <w:div w:id="154037221">
                      <w:marLeft w:val="0"/>
                      <w:marRight w:val="0"/>
                      <w:marTop w:val="0"/>
                      <w:marBottom w:val="0"/>
                      <w:divBdr>
                        <w:top w:val="none" w:sz="0" w:space="0" w:color="auto"/>
                        <w:left w:val="none" w:sz="0" w:space="0" w:color="auto"/>
                        <w:bottom w:val="none" w:sz="0" w:space="0" w:color="auto"/>
                        <w:right w:val="none" w:sz="0" w:space="0" w:color="auto"/>
                      </w:divBdr>
                    </w:div>
                  </w:divsChild>
                </w:div>
                <w:div w:id="840508384">
                  <w:marLeft w:val="0"/>
                  <w:marRight w:val="0"/>
                  <w:marTop w:val="0"/>
                  <w:marBottom w:val="0"/>
                  <w:divBdr>
                    <w:top w:val="none" w:sz="0" w:space="0" w:color="auto"/>
                    <w:left w:val="none" w:sz="0" w:space="0" w:color="auto"/>
                    <w:bottom w:val="none" w:sz="0" w:space="0" w:color="auto"/>
                    <w:right w:val="none" w:sz="0" w:space="0" w:color="auto"/>
                  </w:divBdr>
                  <w:divsChild>
                    <w:div w:id="975136960">
                      <w:marLeft w:val="0"/>
                      <w:marRight w:val="0"/>
                      <w:marTop w:val="0"/>
                      <w:marBottom w:val="0"/>
                      <w:divBdr>
                        <w:top w:val="none" w:sz="0" w:space="0" w:color="auto"/>
                        <w:left w:val="none" w:sz="0" w:space="0" w:color="auto"/>
                        <w:bottom w:val="none" w:sz="0" w:space="0" w:color="auto"/>
                        <w:right w:val="none" w:sz="0" w:space="0" w:color="auto"/>
                      </w:divBdr>
                    </w:div>
                  </w:divsChild>
                </w:div>
                <w:div w:id="2063752800">
                  <w:marLeft w:val="0"/>
                  <w:marRight w:val="0"/>
                  <w:marTop w:val="0"/>
                  <w:marBottom w:val="0"/>
                  <w:divBdr>
                    <w:top w:val="none" w:sz="0" w:space="0" w:color="auto"/>
                    <w:left w:val="none" w:sz="0" w:space="0" w:color="auto"/>
                    <w:bottom w:val="none" w:sz="0" w:space="0" w:color="auto"/>
                    <w:right w:val="none" w:sz="0" w:space="0" w:color="auto"/>
                  </w:divBdr>
                  <w:divsChild>
                    <w:div w:id="1469128469">
                      <w:marLeft w:val="0"/>
                      <w:marRight w:val="0"/>
                      <w:marTop w:val="0"/>
                      <w:marBottom w:val="0"/>
                      <w:divBdr>
                        <w:top w:val="none" w:sz="0" w:space="0" w:color="auto"/>
                        <w:left w:val="none" w:sz="0" w:space="0" w:color="auto"/>
                        <w:bottom w:val="none" w:sz="0" w:space="0" w:color="auto"/>
                        <w:right w:val="none" w:sz="0" w:space="0" w:color="auto"/>
                      </w:divBdr>
                    </w:div>
                  </w:divsChild>
                </w:div>
                <w:div w:id="166680846">
                  <w:marLeft w:val="0"/>
                  <w:marRight w:val="0"/>
                  <w:marTop w:val="0"/>
                  <w:marBottom w:val="0"/>
                  <w:divBdr>
                    <w:top w:val="none" w:sz="0" w:space="0" w:color="auto"/>
                    <w:left w:val="none" w:sz="0" w:space="0" w:color="auto"/>
                    <w:bottom w:val="none" w:sz="0" w:space="0" w:color="auto"/>
                    <w:right w:val="none" w:sz="0" w:space="0" w:color="auto"/>
                  </w:divBdr>
                  <w:divsChild>
                    <w:div w:id="587425569">
                      <w:marLeft w:val="0"/>
                      <w:marRight w:val="0"/>
                      <w:marTop w:val="0"/>
                      <w:marBottom w:val="0"/>
                      <w:divBdr>
                        <w:top w:val="none" w:sz="0" w:space="0" w:color="auto"/>
                        <w:left w:val="none" w:sz="0" w:space="0" w:color="auto"/>
                        <w:bottom w:val="none" w:sz="0" w:space="0" w:color="auto"/>
                        <w:right w:val="none" w:sz="0" w:space="0" w:color="auto"/>
                      </w:divBdr>
                    </w:div>
                  </w:divsChild>
                </w:div>
                <w:div w:id="1987278931">
                  <w:marLeft w:val="0"/>
                  <w:marRight w:val="0"/>
                  <w:marTop w:val="0"/>
                  <w:marBottom w:val="0"/>
                  <w:divBdr>
                    <w:top w:val="none" w:sz="0" w:space="0" w:color="auto"/>
                    <w:left w:val="none" w:sz="0" w:space="0" w:color="auto"/>
                    <w:bottom w:val="none" w:sz="0" w:space="0" w:color="auto"/>
                    <w:right w:val="none" w:sz="0" w:space="0" w:color="auto"/>
                  </w:divBdr>
                  <w:divsChild>
                    <w:div w:id="327441054">
                      <w:marLeft w:val="0"/>
                      <w:marRight w:val="0"/>
                      <w:marTop w:val="0"/>
                      <w:marBottom w:val="0"/>
                      <w:divBdr>
                        <w:top w:val="none" w:sz="0" w:space="0" w:color="auto"/>
                        <w:left w:val="none" w:sz="0" w:space="0" w:color="auto"/>
                        <w:bottom w:val="none" w:sz="0" w:space="0" w:color="auto"/>
                        <w:right w:val="none" w:sz="0" w:space="0" w:color="auto"/>
                      </w:divBdr>
                    </w:div>
                  </w:divsChild>
                </w:div>
                <w:div w:id="527842084">
                  <w:marLeft w:val="0"/>
                  <w:marRight w:val="0"/>
                  <w:marTop w:val="0"/>
                  <w:marBottom w:val="0"/>
                  <w:divBdr>
                    <w:top w:val="none" w:sz="0" w:space="0" w:color="auto"/>
                    <w:left w:val="none" w:sz="0" w:space="0" w:color="auto"/>
                    <w:bottom w:val="none" w:sz="0" w:space="0" w:color="auto"/>
                    <w:right w:val="none" w:sz="0" w:space="0" w:color="auto"/>
                  </w:divBdr>
                  <w:divsChild>
                    <w:div w:id="1070232208">
                      <w:marLeft w:val="0"/>
                      <w:marRight w:val="0"/>
                      <w:marTop w:val="0"/>
                      <w:marBottom w:val="0"/>
                      <w:divBdr>
                        <w:top w:val="none" w:sz="0" w:space="0" w:color="auto"/>
                        <w:left w:val="none" w:sz="0" w:space="0" w:color="auto"/>
                        <w:bottom w:val="none" w:sz="0" w:space="0" w:color="auto"/>
                        <w:right w:val="none" w:sz="0" w:space="0" w:color="auto"/>
                      </w:divBdr>
                    </w:div>
                  </w:divsChild>
                </w:div>
                <w:div w:id="294146385">
                  <w:marLeft w:val="0"/>
                  <w:marRight w:val="0"/>
                  <w:marTop w:val="0"/>
                  <w:marBottom w:val="0"/>
                  <w:divBdr>
                    <w:top w:val="none" w:sz="0" w:space="0" w:color="auto"/>
                    <w:left w:val="none" w:sz="0" w:space="0" w:color="auto"/>
                    <w:bottom w:val="none" w:sz="0" w:space="0" w:color="auto"/>
                    <w:right w:val="none" w:sz="0" w:space="0" w:color="auto"/>
                  </w:divBdr>
                  <w:divsChild>
                    <w:div w:id="1787237921">
                      <w:marLeft w:val="0"/>
                      <w:marRight w:val="0"/>
                      <w:marTop w:val="0"/>
                      <w:marBottom w:val="0"/>
                      <w:divBdr>
                        <w:top w:val="none" w:sz="0" w:space="0" w:color="auto"/>
                        <w:left w:val="none" w:sz="0" w:space="0" w:color="auto"/>
                        <w:bottom w:val="none" w:sz="0" w:space="0" w:color="auto"/>
                        <w:right w:val="none" w:sz="0" w:space="0" w:color="auto"/>
                      </w:divBdr>
                    </w:div>
                  </w:divsChild>
                </w:div>
                <w:div w:id="1796411044">
                  <w:marLeft w:val="0"/>
                  <w:marRight w:val="0"/>
                  <w:marTop w:val="0"/>
                  <w:marBottom w:val="0"/>
                  <w:divBdr>
                    <w:top w:val="none" w:sz="0" w:space="0" w:color="auto"/>
                    <w:left w:val="none" w:sz="0" w:space="0" w:color="auto"/>
                    <w:bottom w:val="none" w:sz="0" w:space="0" w:color="auto"/>
                    <w:right w:val="none" w:sz="0" w:space="0" w:color="auto"/>
                  </w:divBdr>
                  <w:divsChild>
                    <w:div w:id="787578361">
                      <w:marLeft w:val="0"/>
                      <w:marRight w:val="0"/>
                      <w:marTop w:val="0"/>
                      <w:marBottom w:val="0"/>
                      <w:divBdr>
                        <w:top w:val="none" w:sz="0" w:space="0" w:color="auto"/>
                        <w:left w:val="none" w:sz="0" w:space="0" w:color="auto"/>
                        <w:bottom w:val="none" w:sz="0" w:space="0" w:color="auto"/>
                        <w:right w:val="none" w:sz="0" w:space="0" w:color="auto"/>
                      </w:divBdr>
                    </w:div>
                  </w:divsChild>
                </w:div>
                <w:div w:id="1632634140">
                  <w:marLeft w:val="0"/>
                  <w:marRight w:val="0"/>
                  <w:marTop w:val="0"/>
                  <w:marBottom w:val="0"/>
                  <w:divBdr>
                    <w:top w:val="none" w:sz="0" w:space="0" w:color="auto"/>
                    <w:left w:val="none" w:sz="0" w:space="0" w:color="auto"/>
                    <w:bottom w:val="none" w:sz="0" w:space="0" w:color="auto"/>
                    <w:right w:val="none" w:sz="0" w:space="0" w:color="auto"/>
                  </w:divBdr>
                  <w:divsChild>
                    <w:div w:id="654266156">
                      <w:marLeft w:val="0"/>
                      <w:marRight w:val="0"/>
                      <w:marTop w:val="0"/>
                      <w:marBottom w:val="0"/>
                      <w:divBdr>
                        <w:top w:val="none" w:sz="0" w:space="0" w:color="auto"/>
                        <w:left w:val="none" w:sz="0" w:space="0" w:color="auto"/>
                        <w:bottom w:val="none" w:sz="0" w:space="0" w:color="auto"/>
                        <w:right w:val="none" w:sz="0" w:space="0" w:color="auto"/>
                      </w:divBdr>
                    </w:div>
                  </w:divsChild>
                </w:div>
                <w:div w:id="1779176140">
                  <w:marLeft w:val="0"/>
                  <w:marRight w:val="0"/>
                  <w:marTop w:val="0"/>
                  <w:marBottom w:val="0"/>
                  <w:divBdr>
                    <w:top w:val="none" w:sz="0" w:space="0" w:color="auto"/>
                    <w:left w:val="none" w:sz="0" w:space="0" w:color="auto"/>
                    <w:bottom w:val="none" w:sz="0" w:space="0" w:color="auto"/>
                    <w:right w:val="none" w:sz="0" w:space="0" w:color="auto"/>
                  </w:divBdr>
                  <w:divsChild>
                    <w:div w:id="463160087">
                      <w:marLeft w:val="0"/>
                      <w:marRight w:val="0"/>
                      <w:marTop w:val="0"/>
                      <w:marBottom w:val="0"/>
                      <w:divBdr>
                        <w:top w:val="none" w:sz="0" w:space="0" w:color="auto"/>
                        <w:left w:val="none" w:sz="0" w:space="0" w:color="auto"/>
                        <w:bottom w:val="none" w:sz="0" w:space="0" w:color="auto"/>
                        <w:right w:val="none" w:sz="0" w:space="0" w:color="auto"/>
                      </w:divBdr>
                    </w:div>
                  </w:divsChild>
                </w:div>
                <w:div w:id="246889670">
                  <w:marLeft w:val="0"/>
                  <w:marRight w:val="0"/>
                  <w:marTop w:val="0"/>
                  <w:marBottom w:val="0"/>
                  <w:divBdr>
                    <w:top w:val="none" w:sz="0" w:space="0" w:color="auto"/>
                    <w:left w:val="none" w:sz="0" w:space="0" w:color="auto"/>
                    <w:bottom w:val="none" w:sz="0" w:space="0" w:color="auto"/>
                    <w:right w:val="none" w:sz="0" w:space="0" w:color="auto"/>
                  </w:divBdr>
                  <w:divsChild>
                    <w:div w:id="7089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8031">
          <w:marLeft w:val="0"/>
          <w:marRight w:val="0"/>
          <w:marTop w:val="0"/>
          <w:marBottom w:val="0"/>
          <w:divBdr>
            <w:top w:val="none" w:sz="0" w:space="0" w:color="auto"/>
            <w:left w:val="none" w:sz="0" w:space="0" w:color="auto"/>
            <w:bottom w:val="none" w:sz="0" w:space="0" w:color="auto"/>
            <w:right w:val="none" w:sz="0" w:space="0" w:color="auto"/>
          </w:divBdr>
        </w:div>
        <w:div w:id="1377579178">
          <w:marLeft w:val="0"/>
          <w:marRight w:val="0"/>
          <w:marTop w:val="0"/>
          <w:marBottom w:val="0"/>
          <w:divBdr>
            <w:top w:val="none" w:sz="0" w:space="0" w:color="auto"/>
            <w:left w:val="none" w:sz="0" w:space="0" w:color="auto"/>
            <w:bottom w:val="none" w:sz="0" w:space="0" w:color="auto"/>
            <w:right w:val="none" w:sz="0" w:space="0" w:color="auto"/>
          </w:divBdr>
        </w:div>
      </w:divsChild>
    </w:div>
    <w:div w:id="161703656">
      <w:bodyDiv w:val="1"/>
      <w:marLeft w:val="0"/>
      <w:marRight w:val="0"/>
      <w:marTop w:val="0"/>
      <w:marBottom w:val="0"/>
      <w:divBdr>
        <w:top w:val="none" w:sz="0" w:space="0" w:color="auto"/>
        <w:left w:val="none" w:sz="0" w:space="0" w:color="auto"/>
        <w:bottom w:val="none" w:sz="0" w:space="0" w:color="auto"/>
        <w:right w:val="none" w:sz="0" w:space="0" w:color="auto"/>
      </w:divBdr>
    </w:div>
    <w:div w:id="167060020">
      <w:bodyDiv w:val="1"/>
      <w:marLeft w:val="0"/>
      <w:marRight w:val="0"/>
      <w:marTop w:val="0"/>
      <w:marBottom w:val="0"/>
      <w:divBdr>
        <w:top w:val="none" w:sz="0" w:space="0" w:color="auto"/>
        <w:left w:val="none" w:sz="0" w:space="0" w:color="auto"/>
        <w:bottom w:val="none" w:sz="0" w:space="0" w:color="auto"/>
        <w:right w:val="none" w:sz="0" w:space="0" w:color="auto"/>
      </w:divBdr>
    </w:div>
    <w:div w:id="168565986">
      <w:bodyDiv w:val="1"/>
      <w:marLeft w:val="0"/>
      <w:marRight w:val="0"/>
      <w:marTop w:val="0"/>
      <w:marBottom w:val="0"/>
      <w:divBdr>
        <w:top w:val="none" w:sz="0" w:space="0" w:color="auto"/>
        <w:left w:val="none" w:sz="0" w:space="0" w:color="auto"/>
        <w:bottom w:val="none" w:sz="0" w:space="0" w:color="auto"/>
        <w:right w:val="none" w:sz="0" w:space="0" w:color="auto"/>
      </w:divBdr>
    </w:div>
    <w:div w:id="178004396">
      <w:bodyDiv w:val="1"/>
      <w:marLeft w:val="0"/>
      <w:marRight w:val="0"/>
      <w:marTop w:val="0"/>
      <w:marBottom w:val="0"/>
      <w:divBdr>
        <w:top w:val="none" w:sz="0" w:space="0" w:color="auto"/>
        <w:left w:val="none" w:sz="0" w:space="0" w:color="auto"/>
        <w:bottom w:val="none" w:sz="0" w:space="0" w:color="auto"/>
        <w:right w:val="none" w:sz="0" w:space="0" w:color="auto"/>
      </w:divBdr>
      <w:divsChild>
        <w:div w:id="231280218">
          <w:marLeft w:val="547"/>
          <w:marRight w:val="0"/>
          <w:marTop w:val="58"/>
          <w:marBottom w:val="0"/>
          <w:divBdr>
            <w:top w:val="none" w:sz="0" w:space="0" w:color="auto"/>
            <w:left w:val="none" w:sz="0" w:space="0" w:color="auto"/>
            <w:bottom w:val="none" w:sz="0" w:space="0" w:color="auto"/>
            <w:right w:val="none" w:sz="0" w:space="0" w:color="auto"/>
          </w:divBdr>
        </w:div>
        <w:div w:id="258562419">
          <w:marLeft w:val="1166"/>
          <w:marRight w:val="0"/>
          <w:marTop w:val="58"/>
          <w:marBottom w:val="0"/>
          <w:divBdr>
            <w:top w:val="none" w:sz="0" w:space="0" w:color="auto"/>
            <w:left w:val="none" w:sz="0" w:space="0" w:color="auto"/>
            <w:bottom w:val="none" w:sz="0" w:space="0" w:color="auto"/>
            <w:right w:val="none" w:sz="0" w:space="0" w:color="auto"/>
          </w:divBdr>
        </w:div>
        <w:div w:id="275674227">
          <w:marLeft w:val="1800"/>
          <w:marRight w:val="0"/>
          <w:marTop w:val="58"/>
          <w:marBottom w:val="0"/>
          <w:divBdr>
            <w:top w:val="none" w:sz="0" w:space="0" w:color="auto"/>
            <w:left w:val="none" w:sz="0" w:space="0" w:color="auto"/>
            <w:bottom w:val="none" w:sz="0" w:space="0" w:color="auto"/>
            <w:right w:val="none" w:sz="0" w:space="0" w:color="auto"/>
          </w:divBdr>
        </w:div>
        <w:div w:id="299724526">
          <w:marLeft w:val="1800"/>
          <w:marRight w:val="0"/>
          <w:marTop w:val="58"/>
          <w:marBottom w:val="0"/>
          <w:divBdr>
            <w:top w:val="none" w:sz="0" w:space="0" w:color="auto"/>
            <w:left w:val="none" w:sz="0" w:space="0" w:color="auto"/>
            <w:bottom w:val="none" w:sz="0" w:space="0" w:color="auto"/>
            <w:right w:val="none" w:sz="0" w:space="0" w:color="auto"/>
          </w:divBdr>
        </w:div>
        <w:div w:id="358240360">
          <w:marLeft w:val="547"/>
          <w:marRight w:val="0"/>
          <w:marTop w:val="58"/>
          <w:marBottom w:val="0"/>
          <w:divBdr>
            <w:top w:val="none" w:sz="0" w:space="0" w:color="auto"/>
            <w:left w:val="none" w:sz="0" w:space="0" w:color="auto"/>
            <w:bottom w:val="none" w:sz="0" w:space="0" w:color="auto"/>
            <w:right w:val="none" w:sz="0" w:space="0" w:color="auto"/>
          </w:divBdr>
        </w:div>
        <w:div w:id="498083077">
          <w:marLeft w:val="1166"/>
          <w:marRight w:val="0"/>
          <w:marTop w:val="58"/>
          <w:marBottom w:val="0"/>
          <w:divBdr>
            <w:top w:val="none" w:sz="0" w:space="0" w:color="auto"/>
            <w:left w:val="none" w:sz="0" w:space="0" w:color="auto"/>
            <w:bottom w:val="none" w:sz="0" w:space="0" w:color="auto"/>
            <w:right w:val="none" w:sz="0" w:space="0" w:color="auto"/>
          </w:divBdr>
        </w:div>
        <w:div w:id="540478156">
          <w:marLeft w:val="1166"/>
          <w:marRight w:val="0"/>
          <w:marTop w:val="58"/>
          <w:marBottom w:val="0"/>
          <w:divBdr>
            <w:top w:val="none" w:sz="0" w:space="0" w:color="auto"/>
            <w:left w:val="none" w:sz="0" w:space="0" w:color="auto"/>
            <w:bottom w:val="none" w:sz="0" w:space="0" w:color="auto"/>
            <w:right w:val="none" w:sz="0" w:space="0" w:color="auto"/>
          </w:divBdr>
        </w:div>
        <w:div w:id="620763164">
          <w:marLeft w:val="547"/>
          <w:marRight w:val="0"/>
          <w:marTop w:val="58"/>
          <w:marBottom w:val="0"/>
          <w:divBdr>
            <w:top w:val="none" w:sz="0" w:space="0" w:color="auto"/>
            <w:left w:val="none" w:sz="0" w:space="0" w:color="auto"/>
            <w:bottom w:val="none" w:sz="0" w:space="0" w:color="auto"/>
            <w:right w:val="none" w:sz="0" w:space="0" w:color="auto"/>
          </w:divBdr>
        </w:div>
        <w:div w:id="664548299">
          <w:marLeft w:val="547"/>
          <w:marRight w:val="0"/>
          <w:marTop w:val="58"/>
          <w:marBottom w:val="0"/>
          <w:divBdr>
            <w:top w:val="none" w:sz="0" w:space="0" w:color="auto"/>
            <w:left w:val="none" w:sz="0" w:space="0" w:color="auto"/>
            <w:bottom w:val="none" w:sz="0" w:space="0" w:color="auto"/>
            <w:right w:val="none" w:sz="0" w:space="0" w:color="auto"/>
          </w:divBdr>
        </w:div>
        <w:div w:id="954865072">
          <w:marLeft w:val="547"/>
          <w:marRight w:val="0"/>
          <w:marTop w:val="58"/>
          <w:marBottom w:val="0"/>
          <w:divBdr>
            <w:top w:val="none" w:sz="0" w:space="0" w:color="auto"/>
            <w:left w:val="none" w:sz="0" w:space="0" w:color="auto"/>
            <w:bottom w:val="none" w:sz="0" w:space="0" w:color="auto"/>
            <w:right w:val="none" w:sz="0" w:space="0" w:color="auto"/>
          </w:divBdr>
        </w:div>
        <w:div w:id="979772094">
          <w:marLeft w:val="1166"/>
          <w:marRight w:val="0"/>
          <w:marTop w:val="58"/>
          <w:marBottom w:val="0"/>
          <w:divBdr>
            <w:top w:val="none" w:sz="0" w:space="0" w:color="auto"/>
            <w:left w:val="none" w:sz="0" w:space="0" w:color="auto"/>
            <w:bottom w:val="none" w:sz="0" w:space="0" w:color="auto"/>
            <w:right w:val="none" w:sz="0" w:space="0" w:color="auto"/>
          </w:divBdr>
        </w:div>
        <w:div w:id="1631133585">
          <w:marLeft w:val="1166"/>
          <w:marRight w:val="0"/>
          <w:marTop w:val="58"/>
          <w:marBottom w:val="0"/>
          <w:divBdr>
            <w:top w:val="none" w:sz="0" w:space="0" w:color="auto"/>
            <w:left w:val="none" w:sz="0" w:space="0" w:color="auto"/>
            <w:bottom w:val="none" w:sz="0" w:space="0" w:color="auto"/>
            <w:right w:val="none" w:sz="0" w:space="0" w:color="auto"/>
          </w:divBdr>
        </w:div>
        <w:div w:id="1646204358">
          <w:marLeft w:val="1166"/>
          <w:marRight w:val="0"/>
          <w:marTop w:val="58"/>
          <w:marBottom w:val="0"/>
          <w:divBdr>
            <w:top w:val="none" w:sz="0" w:space="0" w:color="auto"/>
            <w:left w:val="none" w:sz="0" w:space="0" w:color="auto"/>
            <w:bottom w:val="none" w:sz="0" w:space="0" w:color="auto"/>
            <w:right w:val="none" w:sz="0" w:space="0" w:color="auto"/>
          </w:divBdr>
        </w:div>
        <w:div w:id="1797677522">
          <w:marLeft w:val="1800"/>
          <w:marRight w:val="0"/>
          <w:marTop w:val="58"/>
          <w:marBottom w:val="0"/>
          <w:divBdr>
            <w:top w:val="none" w:sz="0" w:space="0" w:color="auto"/>
            <w:left w:val="none" w:sz="0" w:space="0" w:color="auto"/>
            <w:bottom w:val="none" w:sz="0" w:space="0" w:color="auto"/>
            <w:right w:val="none" w:sz="0" w:space="0" w:color="auto"/>
          </w:divBdr>
        </w:div>
        <w:div w:id="1801410303">
          <w:marLeft w:val="1166"/>
          <w:marRight w:val="0"/>
          <w:marTop w:val="58"/>
          <w:marBottom w:val="0"/>
          <w:divBdr>
            <w:top w:val="none" w:sz="0" w:space="0" w:color="auto"/>
            <w:left w:val="none" w:sz="0" w:space="0" w:color="auto"/>
            <w:bottom w:val="none" w:sz="0" w:space="0" w:color="auto"/>
            <w:right w:val="none" w:sz="0" w:space="0" w:color="auto"/>
          </w:divBdr>
        </w:div>
      </w:divsChild>
    </w:div>
    <w:div w:id="187256973">
      <w:bodyDiv w:val="1"/>
      <w:marLeft w:val="0"/>
      <w:marRight w:val="0"/>
      <w:marTop w:val="0"/>
      <w:marBottom w:val="0"/>
      <w:divBdr>
        <w:top w:val="none" w:sz="0" w:space="0" w:color="auto"/>
        <w:left w:val="none" w:sz="0" w:space="0" w:color="auto"/>
        <w:bottom w:val="none" w:sz="0" w:space="0" w:color="auto"/>
        <w:right w:val="none" w:sz="0" w:space="0" w:color="auto"/>
      </w:divBdr>
    </w:div>
    <w:div w:id="222372291">
      <w:bodyDiv w:val="1"/>
      <w:marLeft w:val="0"/>
      <w:marRight w:val="0"/>
      <w:marTop w:val="0"/>
      <w:marBottom w:val="0"/>
      <w:divBdr>
        <w:top w:val="none" w:sz="0" w:space="0" w:color="auto"/>
        <w:left w:val="none" w:sz="0" w:space="0" w:color="auto"/>
        <w:bottom w:val="none" w:sz="0" w:space="0" w:color="auto"/>
        <w:right w:val="none" w:sz="0" w:space="0" w:color="auto"/>
      </w:divBdr>
    </w:div>
    <w:div w:id="224948357">
      <w:bodyDiv w:val="1"/>
      <w:marLeft w:val="0"/>
      <w:marRight w:val="0"/>
      <w:marTop w:val="0"/>
      <w:marBottom w:val="0"/>
      <w:divBdr>
        <w:top w:val="none" w:sz="0" w:space="0" w:color="auto"/>
        <w:left w:val="none" w:sz="0" w:space="0" w:color="auto"/>
        <w:bottom w:val="none" w:sz="0" w:space="0" w:color="auto"/>
        <w:right w:val="none" w:sz="0" w:space="0" w:color="auto"/>
      </w:divBdr>
    </w:div>
    <w:div w:id="255019606">
      <w:bodyDiv w:val="1"/>
      <w:marLeft w:val="0"/>
      <w:marRight w:val="0"/>
      <w:marTop w:val="0"/>
      <w:marBottom w:val="0"/>
      <w:divBdr>
        <w:top w:val="none" w:sz="0" w:space="0" w:color="auto"/>
        <w:left w:val="none" w:sz="0" w:space="0" w:color="auto"/>
        <w:bottom w:val="none" w:sz="0" w:space="0" w:color="auto"/>
        <w:right w:val="none" w:sz="0" w:space="0" w:color="auto"/>
      </w:divBdr>
    </w:div>
    <w:div w:id="311494934">
      <w:bodyDiv w:val="1"/>
      <w:marLeft w:val="0"/>
      <w:marRight w:val="0"/>
      <w:marTop w:val="0"/>
      <w:marBottom w:val="0"/>
      <w:divBdr>
        <w:top w:val="none" w:sz="0" w:space="0" w:color="auto"/>
        <w:left w:val="none" w:sz="0" w:space="0" w:color="auto"/>
        <w:bottom w:val="none" w:sz="0" w:space="0" w:color="auto"/>
        <w:right w:val="none" w:sz="0" w:space="0" w:color="auto"/>
      </w:divBdr>
    </w:div>
    <w:div w:id="336274675">
      <w:bodyDiv w:val="1"/>
      <w:marLeft w:val="0"/>
      <w:marRight w:val="0"/>
      <w:marTop w:val="0"/>
      <w:marBottom w:val="0"/>
      <w:divBdr>
        <w:top w:val="none" w:sz="0" w:space="0" w:color="auto"/>
        <w:left w:val="none" w:sz="0" w:space="0" w:color="auto"/>
        <w:bottom w:val="none" w:sz="0" w:space="0" w:color="auto"/>
        <w:right w:val="none" w:sz="0" w:space="0" w:color="auto"/>
      </w:divBdr>
    </w:div>
    <w:div w:id="337006865">
      <w:bodyDiv w:val="1"/>
      <w:marLeft w:val="0"/>
      <w:marRight w:val="0"/>
      <w:marTop w:val="0"/>
      <w:marBottom w:val="0"/>
      <w:divBdr>
        <w:top w:val="none" w:sz="0" w:space="0" w:color="auto"/>
        <w:left w:val="none" w:sz="0" w:space="0" w:color="auto"/>
        <w:bottom w:val="none" w:sz="0" w:space="0" w:color="auto"/>
        <w:right w:val="none" w:sz="0" w:space="0" w:color="auto"/>
      </w:divBdr>
    </w:div>
    <w:div w:id="342559819">
      <w:bodyDiv w:val="1"/>
      <w:marLeft w:val="0"/>
      <w:marRight w:val="0"/>
      <w:marTop w:val="0"/>
      <w:marBottom w:val="0"/>
      <w:divBdr>
        <w:top w:val="none" w:sz="0" w:space="0" w:color="auto"/>
        <w:left w:val="none" w:sz="0" w:space="0" w:color="auto"/>
        <w:bottom w:val="none" w:sz="0" w:space="0" w:color="auto"/>
        <w:right w:val="none" w:sz="0" w:space="0" w:color="auto"/>
      </w:divBdr>
    </w:div>
    <w:div w:id="403072604">
      <w:bodyDiv w:val="1"/>
      <w:marLeft w:val="0"/>
      <w:marRight w:val="0"/>
      <w:marTop w:val="0"/>
      <w:marBottom w:val="0"/>
      <w:divBdr>
        <w:top w:val="none" w:sz="0" w:space="0" w:color="auto"/>
        <w:left w:val="none" w:sz="0" w:space="0" w:color="auto"/>
        <w:bottom w:val="none" w:sz="0" w:space="0" w:color="auto"/>
        <w:right w:val="none" w:sz="0" w:space="0" w:color="auto"/>
      </w:divBdr>
    </w:div>
    <w:div w:id="436877974">
      <w:bodyDiv w:val="1"/>
      <w:marLeft w:val="0"/>
      <w:marRight w:val="0"/>
      <w:marTop w:val="0"/>
      <w:marBottom w:val="0"/>
      <w:divBdr>
        <w:top w:val="none" w:sz="0" w:space="0" w:color="auto"/>
        <w:left w:val="none" w:sz="0" w:space="0" w:color="auto"/>
        <w:bottom w:val="none" w:sz="0" w:space="0" w:color="auto"/>
        <w:right w:val="none" w:sz="0" w:space="0" w:color="auto"/>
      </w:divBdr>
    </w:div>
    <w:div w:id="473378015">
      <w:bodyDiv w:val="1"/>
      <w:marLeft w:val="0"/>
      <w:marRight w:val="0"/>
      <w:marTop w:val="0"/>
      <w:marBottom w:val="0"/>
      <w:divBdr>
        <w:top w:val="none" w:sz="0" w:space="0" w:color="auto"/>
        <w:left w:val="none" w:sz="0" w:space="0" w:color="auto"/>
        <w:bottom w:val="none" w:sz="0" w:space="0" w:color="auto"/>
        <w:right w:val="none" w:sz="0" w:space="0" w:color="auto"/>
      </w:divBdr>
    </w:div>
    <w:div w:id="481040867">
      <w:bodyDiv w:val="1"/>
      <w:marLeft w:val="0"/>
      <w:marRight w:val="0"/>
      <w:marTop w:val="0"/>
      <w:marBottom w:val="0"/>
      <w:divBdr>
        <w:top w:val="none" w:sz="0" w:space="0" w:color="auto"/>
        <w:left w:val="none" w:sz="0" w:space="0" w:color="auto"/>
        <w:bottom w:val="none" w:sz="0" w:space="0" w:color="auto"/>
        <w:right w:val="none" w:sz="0" w:space="0" w:color="auto"/>
      </w:divBdr>
    </w:div>
    <w:div w:id="547912974">
      <w:bodyDiv w:val="1"/>
      <w:marLeft w:val="0"/>
      <w:marRight w:val="0"/>
      <w:marTop w:val="0"/>
      <w:marBottom w:val="0"/>
      <w:divBdr>
        <w:top w:val="none" w:sz="0" w:space="0" w:color="auto"/>
        <w:left w:val="none" w:sz="0" w:space="0" w:color="auto"/>
        <w:bottom w:val="none" w:sz="0" w:space="0" w:color="auto"/>
        <w:right w:val="none" w:sz="0" w:space="0" w:color="auto"/>
      </w:divBdr>
    </w:div>
    <w:div w:id="587157537">
      <w:bodyDiv w:val="1"/>
      <w:marLeft w:val="0"/>
      <w:marRight w:val="0"/>
      <w:marTop w:val="0"/>
      <w:marBottom w:val="0"/>
      <w:divBdr>
        <w:top w:val="none" w:sz="0" w:space="0" w:color="auto"/>
        <w:left w:val="none" w:sz="0" w:space="0" w:color="auto"/>
        <w:bottom w:val="none" w:sz="0" w:space="0" w:color="auto"/>
        <w:right w:val="none" w:sz="0" w:space="0" w:color="auto"/>
      </w:divBdr>
    </w:div>
    <w:div w:id="592010088">
      <w:bodyDiv w:val="1"/>
      <w:marLeft w:val="0"/>
      <w:marRight w:val="0"/>
      <w:marTop w:val="0"/>
      <w:marBottom w:val="0"/>
      <w:divBdr>
        <w:top w:val="none" w:sz="0" w:space="0" w:color="auto"/>
        <w:left w:val="none" w:sz="0" w:space="0" w:color="auto"/>
        <w:bottom w:val="none" w:sz="0" w:space="0" w:color="auto"/>
        <w:right w:val="none" w:sz="0" w:space="0" w:color="auto"/>
      </w:divBdr>
    </w:div>
    <w:div w:id="612639134">
      <w:bodyDiv w:val="1"/>
      <w:marLeft w:val="0"/>
      <w:marRight w:val="0"/>
      <w:marTop w:val="0"/>
      <w:marBottom w:val="0"/>
      <w:divBdr>
        <w:top w:val="none" w:sz="0" w:space="0" w:color="auto"/>
        <w:left w:val="none" w:sz="0" w:space="0" w:color="auto"/>
        <w:bottom w:val="none" w:sz="0" w:space="0" w:color="auto"/>
        <w:right w:val="none" w:sz="0" w:space="0" w:color="auto"/>
      </w:divBdr>
      <w:divsChild>
        <w:div w:id="1565721302">
          <w:marLeft w:val="0"/>
          <w:marRight w:val="0"/>
          <w:marTop w:val="0"/>
          <w:marBottom w:val="0"/>
          <w:divBdr>
            <w:top w:val="none" w:sz="0" w:space="0" w:color="auto"/>
            <w:left w:val="none" w:sz="0" w:space="0" w:color="auto"/>
            <w:bottom w:val="none" w:sz="0" w:space="0" w:color="auto"/>
            <w:right w:val="none" w:sz="0" w:space="0" w:color="auto"/>
          </w:divBdr>
          <w:divsChild>
            <w:div w:id="2070490917">
              <w:marLeft w:val="0"/>
              <w:marRight w:val="0"/>
              <w:marTop w:val="0"/>
              <w:marBottom w:val="0"/>
              <w:divBdr>
                <w:top w:val="none" w:sz="0" w:space="0" w:color="auto"/>
                <w:left w:val="none" w:sz="0" w:space="0" w:color="auto"/>
                <w:bottom w:val="none" w:sz="0" w:space="0" w:color="auto"/>
                <w:right w:val="none" w:sz="0" w:space="0" w:color="auto"/>
              </w:divBdr>
            </w:div>
            <w:div w:id="1972705321">
              <w:marLeft w:val="0"/>
              <w:marRight w:val="0"/>
              <w:marTop w:val="0"/>
              <w:marBottom w:val="0"/>
              <w:divBdr>
                <w:top w:val="none" w:sz="0" w:space="0" w:color="auto"/>
                <w:left w:val="none" w:sz="0" w:space="0" w:color="auto"/>
                <w:bottom w:val="none" w:sz="0" w:space="0" w:color="auto"/>
                <w:right w:val="none" w:sz="0" w:space="0" w:color="auto"/>
              </w:divBdr>
            </w:div>
            <w:div w:id="1630012836">
              <w:marLeft w:val="0"/>
              <w:marRight w:val="0"/>
              <w:marTop w:val="0"/>
              <w:marBottom w:val="0"/>
              <w:divBdr>
                <w:top w:val="none" w:sz="0" w:space="0" w:color="auto"/>
                <w:left w:val="none" w:sz="0" w:space="0" w:color="auto"/>
                <w:bottom w:val="none" w:sz="0" w:space="0" w:color="auto"/>
                <w:right w:val="none" w:sz="0" w:space="0" w:color="auto"/>
              </w:divBdr>
            </w:div>
          </w:divsChild>
        </w:div>
        <w:div w:id="1157573142">
          <w:marLeft w:val="0"/>
          <w:marRight w:val="0"/>
          <w:marTop w:val="0"/>
          <w:marBottom w:val="0"/>
          <w:divBdr>
            <w:top w:val="none" w:sz="0" w:space="0" w:color="auto"/>
            <w:left w:val="none" w:sz="0" w:space="0" w:color="auto"/>
            <w:bottom w:val="none" w:sz="0" w:space="0" w:color="auto"/>
            <w:right w:val="none" w:sz="0" w:space="0" w:color="auto"/>
          </w:divBdr>
          <w:divsChild>
            <w:div w:id="1616210266">
              <w:marLeft w:val="-75"/>
              <w:marRight w:val="0"/>
              <w:marTop w:val="30"/>
              <w:marBottom w:val="30"/>
              <w:divBdr>
                <w:top w:val="none" w:sz="0" w:space="0" w:color="auto"/>
                <w:left w:val="none" w:sz="0" w:space="0" w:color="auto"/>
                <w:bottom w:val="none" w:sz="0" w:space="0" w:color="auto"/>
                <w:right w:val="none" w:sz="0" w:space="0" w:color="auto"/>
              </w:divBdr>
              <w:divsChild>
                <w:div w:id="294868646">
                  <w:marLeft w:val="0"/>
                  <w:marRight w:val="0"/>
                  <w:marTop w:val="0"/>
                  <w:marBottom w:val="0"/>
                  <w:divBdr>
                    <w:top w:val="none" w:sz="0" w:space="0" w:color="auto"/>
                    <w:left w:val="none" w:sz="0" w:space="0" w:color="auto"/>
                    <w:bottom w:val="none" w:sz="0" w:space="0" w:color="auto"/>
                    <w:right w:val="none" w:sz="0" w:space="0" w:color="auto"/>
                  </w:divBdr>
                  <w:divsChild>
                    <w:div w:id="1374235661">
                      <w:marLeft w:val="0"/>
                      <w:marRight w:val="0"/>
                      <w:marTop w:val="0"/>
                      <w:marBottom w:val="0"/>
                      <w:divBdr>
                        <w:top w:val="none" w:sz="0" w:space="0" w:color="auto"/>
                        <w:left w:val="none" w:sz="0" w:space="0" w:color="auto"/>
                        <w:bottom w:val="none" w:sz="0" w:space="0" w:color="auto"/>
                        <w:right w:val="none" w:sz="0" w:space="0" w:color="auto"/>
                      </w:divBdr>
                    </w:div>
                  </w:divsChild>
                </w:div>
                <w:div w:id="1658223917">
                  <w:marLeft w:val="0"/>
                  <w:marRight w:val="0"/>
                  <w:marTop w:val="0"/>
                  <w:marBottom w:val="0"/>
                  <w:divBdr>
                    <w:top w:val="none" w:sz="0" w:space="0" w:color="auto"/>
                    <w:left w:val="none" w:sz="0" w:space="0" w:color="auto"/>
                    <w:bottom w:val="none" w:sz="0" w:space="0" w:color="auto"/>
                    <w:right w:val="none" w:sz="0" w:space="0" w:color="auto"/>
                  </w:divBdr>
                  <w:divsChild>
                    <w:div w:id="866678972">
                      <w:marLeft w:val="0"/>
                      <w:marRight w:val="0"/>
                      <w:marTop w:val="0"/>
                      <w:marBottom w:val="0"/>
                      <w:divBdr>
                        <w:top w:val="none" w:sz="0" w:space="0" w:color="auto"/>
                        <w:left w:val="none" w:sz="0" w:space="0" w:color="auto"/>
                        <w:bottom w:val="none" w:sz="0" w:space="0" w:color="auto"/>
                        <w:right w:val="none" w:sz="0" w:space="0" w:color="auto"/>
                      </w:divBdr>
                    </w:div>
                  </w:divsChild>
                </w:div>
                <w:div w:id="1939672519">
                  <w:marLeft w:val="0"/>
                  <w:marRight w:val="0"/>
                  <w:marTop w:val="0"/>
                  <w:marBottom w:val="0"/>
                  <w:divBdr>
                    <w:top w:val="none" w:sz="0" w:space="0" w:color="auto"/>
                    <w:left w:val="none" w:sz="0" w:space="0" w:color="auto"/>
                    <w:bottom w:val="none" w:sz="0" w:space="0" w:color="auto"/>
                    <w:right w:val="none" w:sz="0" w:space="0" w:color="auto"/>
                  </w:divBdr>
                  <w:divsChild>
                    <w:div w:id="1581983389">
                      <w:marLeft w:val="0"/>
                      <w:marRight w:val="0"/>
                      <w:marTop w:val="0"/>
                      <w:marBottom w:val="0"/>
                      <w:divBdr>
                        <w:top w:val="none" w:sz="0" w:space="0" w:color="auto"/>
                        <w:left w:val="none" w:sz="0" w:space="0" w:color="auto"/>
                        <w:bottom w:val="none" w:sz="0" w:space="0" w:color="auto"/>
                        <w:right w:val="none" w:sz="0" w:space="0" w:color="auto"/>
                      </w:divBdr>
                    </w:div>
                  </w:divsChild>
                </w:div>
                <w:div w:id="1728334296">
                  <w:marLeft w:val="0"/>
                  <w:marRight w:val="0"/>
                  <w:marTop w:val="0"/>
                  <w:marBottom w:val="0"/>
                  <w:divBdr>
                    <w:top w:val="none" w:sz="0" w:space="0" w:color="auto"/>
                    <w:left w:val="none" w:sz="0" w:space="0" w:color="auto"/>
                    <w:bottom w:val="none" w:sz="0" w:space="0" w:color="auto"/>
                    <w:right w:val="none" w:sz="0" w:space="0" w:color="auto"/>
                  </w:divBdr>
                  <w:divsChild>
                    <w:div w:id="330137435">
                      <w:marLeft w:val="0"/>
                      <w:marRight w:val="0"/>
                      <w:marTop w:val="0"/>
                      <w:marBottom w:val="0"/>
                      <w:divBdr>
                        <w:top w:val="none" w:sz="0" w:space="0" w:color="auto"/>
                        <w:left w:val="none" w:sz="0" w:space="0" w:color="auto"/>
                        <w:bottom w:val="none" w:sz="0" w:space="0" w:color="auto"/>
                        <w:right w:val="none" w:sz="0" w:space="0" w:color="auto"/>
                      </w:divBdr>
                    </w:div>
                  </w:divsChild>
                </w:div>
                <w:div w:id="1736277444">
                  <w:marLeft w:val="0"/>
                  <w:marRight w:val="0"/>
                  <w:marTop w:val="0"/>
                  <w:marBottom w:val="0"/>
                  <w:divBdr>
                    <w:top w:val="none" w:sz="0" w:space="0" w:color="auto"/>
                    <w:left w:val="none" w:sz="0" w:space="0" w:color="auto"/>
                    <w:bottom w:val="none" w:sz="0" w:space="0" w:color="auto"/>
                    <w:right w:val="none" w:sz="0" w:space="0" w:color="auto"/>
                  </w:divBdr>
                  <w:divsChild>
                    <w:div w:id="299040981">
                      <w:marLeft w:val="0"/>
                      <w:marRight w:val="0"/>
                      <w:marTop w:val="0"/>
                      <w:marBottom w:val="0"/>
                      <w:divBdr>
                        <w:top w:val="none" w:sz="0" w:space="0" w:color="auto"/>
                        <w:left w:val="none" w:sz="0" w:space="0" w:color="auto"/>
                        <w:bottom w:val="none" w:sz="0" w:space="0" w:color="auto"/>
                        <w:right w:val="none" w:sz="0" w:space="0" w:color="auto"/>
                      </w:divBdr>
                    </w:div>
                  </w:divsChild>
                </w:div>
                <w:div w:id="446389356">
                  <w:marLeft w:val="0"/>
                  <w:marRight w:val="0"/>
                  <w:marTop w:val="0"/>
                  <w:marBottom w:val="0"/>
                  <w:divBdr>
                    <w:top w:val="none" w:sz="0" w:space="0" w:color="auto"/>
                    <w:left w:val="none" w:sz="0" w:space="0" w:color="auto"/>
                    <w:bottom w:val="none" w:sz="0" w:space="0" w:color="auto"/>
                    <w:right w:val="none" w:sz="0" w:space="0" w:color="auto"/>
                  </w:divBdr>
                  <w:divsChild>
                    <w:div w:id="86315777">
                      <w:marLeft w:val="0"/>
                      <w:marRight w:val="0"/>
                      <w:marTop w:val="0"/>
                      <w:marBottom w:val="0"/>
                      <w:divBdr>
                        <w:top w:val="none" w:sz="0" w:space="0" w:color="auto"/>
                        <w:left w:val="none" w:sz="0" w:space="0" w:color="auto"/>
                        <w:bottom w:val="none" w:sz="0" w:space="0" w:color="auto"/>
                        <w:right w:val="none" w:sz="0" w:space="0" w:color="auto"/>
                      </w:divBdr>
                    </w:div>
                  </w:divsChild>
                </w:div>
                <w:div w:id="108283778">
                  <w:marLeft w:val="0"/>
                  <w:marRight w:val="0"/>
                  <w:marTop w:val="0"/>
                  <w:marBottom w:val="0"/>
                  <w:divBdr>
                    <w:top w:val="none" w:sz="0" w:space="0" w:color="auto"/>
                    <w:left w:val="none" w:sz="0" w:space="0" w:color="auto"/>
                    <w:bottom w:val="none" w:sz="0" w:space="0" w:color="auto"/>
                    <w:right w:val="none" w:sz="0" w:space="0" w:color="auto"/>
                  </w:divBdr>
                  <w:divsChild>
                    <w:div w:id="1028915233">
                      <w:marLeft w:val="0"/>
                      <w:marRight w:val="0"/>
                      <w:marTop w:val="0"/>
                      <w:marBottom w:val="0"/>
                      <w:divBdr>
                        <w:top w:val="none" w:sz="0" w:space="0" w:color="auto"/>
                        <w:left w:val="none" w:sz="0" w:space="0" w:color="auto"/>
                        <w:bottom w:val="none" w:sz="0" w:space="0" w:color="auto"/>
                        <w:right w:val="none" w:sz="0" w:space="0" w:color="auto"/>
                      </w:divBdr>
                    </w:div>
                  </w:divsChild>
                </w:div>
                <w:div w:id="673999557">
                  <w:marLeft w:val="0"/>
                  <w:marRight w:val="0"/>
                  <w:marTop w:val="0"/>
                  <w:marBottom w:val="0"/>
                  <w:divBdr>
                    <w:top w:val="none" w:sz="0" w:space="0" w:color="auto"/>
                    <w:left w:val="none" w:sz="0" w:space="0" w:color="auto"/>
                    <w:bottom w:val="none" w:sz="0" w:space="0" w:color="auto"/>
                    <w:right w:val="none" w:sz="0" w:space="0" w:color="auto"/>
                  </w:divBdr>
                  <w:divsChild>
                    <w:div w:id="1626816441">
                      <w:marLeft w:val="0"/>
                      <w:marRight w:val="0"/>
                      <w:marTop w:val="0"/>
                      <w:marBottom w:val="0"/>
                      <w:divBdr>
                        <w:top w:val="none" w:sz="0" w:space="0" w:color="auto"/>
                        <w:left w:val="none" w:sz="0" w:space="0" w:color="auto"/>
                        <w:bottom w:val="none" w:sz="0" w:space="0" w:color="auto"/>
                        <w:right w:val="none" w:sz="0" w:space="0" w:color="auto"/>
                      </w:divBdr>
                    </w:div>
                  </w:divsChild>
                </w:div>
                <w:div w:id="268046936">
                  <w:marLeft w:val="0"/>
                  <w:marRight w:val="0"/>
                  <w:marTop w:val="0"/>
                  <w:marBottom w:val="0"/>
                  <w:divBdr>
                    <w:top w:val="none" w:sz="0" w:space="0" w:color="auto"/>
                    <w:left w:val="none" w:sz="0" w:space="0" w:color="auto"/>
                    <w:bottom w:val="none" w:sz="0" w:space="0" w:color="auto"/>
                    <w:right w:val="none" w:sz="0" w:space="0" w:color="auto"/>
                  </w:divBdr>
                  <w:divsChild>
                    <w:div w:id="586689282">
                      <w:marLeft w:val="0"/>
                      <w:marRight w:val="0"/>
                      <w:marTop w:val="0"/>
                      <w:marBottom w:val="0"/>
                      <w:divBdr>
                        <w:top w:val="none" w:sz="0" w:space="0" w:color="auto"/>
                        <w:left w:val="none" w:sz="0" w:space="0" w:color="auto"/>
                        <w:bottom w:val="none" w:sz="0" w:space="0" w:color="auto"/>
                        <w:right w:val="none" w:sz="0" w:space="0" w:color="auto"/>
                      </w:divBdr>
                    </w:div>
                  </w:divsChild>
                </w:div>
                <w:div w:id="517084458">
                  <w:marLeft w:val="0"/>
                  <w:marRight w:val="0"/>
                  <w:marTop w:val="0"/>
                  <w:marBottom w:val="0"/>
                  <w:divBdr>
                    <w:top w:val="none" w:sz="0" w:space="0" w:color="auto"/>
                    <w:left w:val="none" w:sz="0" w:space="0" w:color="auto"/>
                    <w:bottom w:val="none" w:sz="0" w:space="0" w:color="auto"/>
                    <w:right w:val="none" w:sz="0" w:space="0" w:color="auto"/>
                  </w:divBdr>
                  <w:divsChild>
                    <w:div w:id="1370186713">
                      <w:marLeft w:val="0"/>
                      <w:marRight w:val="0"/>
                      <w:marTop w:val="0"/>
                      <w:marBottom w:val="0"/>
                      <w:divBdr>
                        <w:top w:val="none" w:sz="0" w:space="0" w:color="auto"/>
                        <w:left w:val="none" w:sz="0" w:space="0" w:color="auto"/>
                        <w:bottom w:val="none" w:sz="0" w:space="0" w:color="auto"/>
                        <w:right w:val="none" w:sz="0" w:space="0" w:color="auto"/>
                      </w:divBdr>
                    </w:div>
                  </w:divsChild>
                </w:div>
                <w:div w:id="334919053">
                  <w:marLeft w:val="0"/>
                  <w:marRight w:val="0"/>
                  <w:marTop w:val="0"/>
                  <w:marBottom w:val="0"/>
                  <w:divBdr>
                    <w:top w:val="none" w:sz="0" w:space="0" w:color="auto"/>
                    <w:left w:val="none" w:sz="0" w:space="0" w:color="auto"/>
                    <w:bottom w:val="none" w:sz="0" w:space="0" w:color="auto"/>
                    <w:right w:val="none" w:sz="0" w:space="0" w:color="auto"/>
                  </w:divBdr>
                  <w:divsChild>
                    <w:div w:id="1796168407">
                      <w:marLeft w:val="0"/>
                      <w:marRight w:val="0"/>
                      <w:marTop w:val="0"/>
                      <w:marBottom w:val="0"/>
                      <w:divBdr>
                        <w:top w:val="none" w:sz="0" w:space="0" w:color="auto"/>
                        <w:left w:val="none" w:sz="0" w:space="0" w:color="auto"/>
                        <w:bottom w:val="none" w:sz="0" w:space="0" w:color="auto"/>
                        <w:right w:val="none" w:sz="0" w:space="0" w:color="auto"/>
                      </w:divBdr>
                    </w:div>
                  </w:divsChild>
                </w:div>
                <w:div w:id="1697465525">
                  <w:marLeft w:val="0"/>
                  <w:marRight w:val="0"/>
                  <w:marTop w:val="0"/>
                  <w:marBottom w:val="0"/>
                  <w:divBdr>
                    <w:top w:val="none" w:sz="0" w:space="0" w:color="auto"/>
                    <w:left w:val="none" w:sz="0" w:space="0" w:color="auto"/>
                    <w:bottom w:val="none" w:sz="0" w:space="0" w:color="auto"/>
                    <w:right w:val="none" w:sz="0" w:space="0" w:color="auto"/>
                  </w:divBdr>
                  <w:divsChild>
                    <w:div w:id="1410734571">
                      <w:marLeft w:val="0"/>
                      <w:marRight w:val="0"/>
                      <w:marTop w:val="0"/>
                      <w:marBottom w:val="0"/>
                      <w:divBdr>
                        <w:top w:val="none" w:sz="0" w:space="0" w:color="auto"/>
                        <w:left w:val="none" w:sz="0" w:space="0" w:color="auto"/>
                        <w:bottom w:val="none" w:sz="0" w:space="0" w:color="auto"/>
                        <w:right w:val="none" w:sz="0" w:space="0" w:color="auto"/>
                      </w:divBdr>
                    </w:div>
                  </w:divsChild>
                </w:div>
                <w:div w:id="1715229440">
                  <w:marLeft w:val="0"/>
                  <w:marRight w:val="0"/>
                  <w:marTop w:val="0"/>
                  <w:marBottom w:val="0"/>
                  <w:divBdr>
                    <w:top w:val="none" w:sz="0" w:space="0" w:color="auto"/>
                    <w:left w:val="none" w:sz="0" w:space="0" w:color="auto"/>
                    <w:bottom w:val="none" w:sz="0" w:space="0" w:color="auto"/>
                    <w:right w:val="none" w:sz="0" w:space="0" w:color="auto"/>
                  </w:divBdr>
                  <w:divsChild>
                    <w:div w:id="1737823216">
                      <w:marLeft w:val="0"/>
                      <w:marRight w:val="0"/>
                      <w:marTop w:val="0"/>
                      <w:marBottom w:val="0"/>
                      <w:divBdr>
                        <w:top w:val="none" w:sz="0" w:space="0" w:color="auto"/>
                        <w:left w:val="none" w:sz="0" w:space="0" w:color="auto"/>
                        <w:bottom w:val="none" w:sz="0" w:space="0" w:color="auto"/>
                        <w:right w:val="none" w:sz="0" w:space="0" w:color="auto"/>
                      </w:divBdr>
                    </w:div>
                  </w:divsChild>
                </w:div>
                <w:div w:id="162009589">
                  <w:marLeft w:val="0"/>
                  <w:marRight w:val="0"/>
                  <w:marTop w:val="0"/>
                  <w:marBottom w:val="0"/>
                  <w:divBdr>
                    <w:top w:val="none" w:sz="0" w:space="0" w:color="auto"/>
                    <w:left w:val="none" w:sz="0" w:space="0" w:color="auto"/>
                    <w:bottom w:val="none" w:sz="0" w:space="0" w:color="auto"/>
                    <w:right w:val="none" w:sz="0" w:space="0" w:color="auto"/>
                  </w:divBdr>
                  <w:divsChild>
                    <w:div w:id="1409689333">
                      <w:marLeft w:val="0"/>
                      <w:marRight w:val="0"/>
                      <w:marTop w:val="0"/>
                      <w:marBottom w:val="0"/>
                      <w:divBdr>
                        <w:top w:val="none" w:sz="0" w:space="0" w:color="auto"/>
                        <w:left w:val="none" w:sz="0" w:space="0" w:color="auto"/>
                        <w:bottom w:val="none" w:sz="0" w:space="0" w:color="auto"/>
                        <w:right w:val="none" w:sz="0" w:space="0" w:color="auto"/>
                      </w:divBdr>
                    </w:div>
                  </w:divsChild>
                </w:div>
                <w:div w:id="328169055">
                  <w:marLeft w:val="0"/>
                  <w:marRight w:val="0"/>
                  <w:marTop w:val="0"/>
                  <w:marBottom w:val="0"/>
                  <w:divBdr>
                    <w:top w:val="none" w:sz="0" w:space="0" w:color="auto"/>
                    <w:left w:val="none" w:sz="0" w:space="0" w:color="auto"/>
                    <w:bottom w:val="none" w:sz="0" w:space="0" w:color="auto"/>
                    <w:right w:val="none" w:sz="0" w:space="0" w:color="auto"/>
                  </w:divBdr>
                  <w:divsChild>
                    <w:div w:id="1890652982">
                      <w:marLeft w:val="0"/>
                      <w:marRight w:val="0"/>
                      <w:marTop w:val="0"/>
                      <w:marBottom w:val="0"/>
                      <w:divBdr>
                        <w:top w:val="none" w:sz="0" w:space="0" w:color="auto"/>
                        <w:left w:val="none" w:sz="0" w:space="0" w:color="auto"/>
                        <w:bottom w:val="none" w:sz="0" w:space="0" w:color="auto"/>
                        <w:right w:val="none" w:sz="0" w:space="0" w:color="auto"/>
                      </w:divBdr>
                    </w:div>
                    <w:div w:id="2101564861">
                      <w:marLeft w:val="0"/>
                      <w:marRight w:val="0"/>
                      <w:marTop w:val="0"/>
                      <w:marBottom w:val="0"/>
                      <w:divBdr>
                        <w:top w:val="none" w:sz="0" w:space="0" w:color="auto"/>
                        <w:left w:val="none" w:sz="0" w:space="0" w:color="auto"/>
                        <w:bottom w:val="none" w:sz="0" w:space="0" w:color="auto"/>
                        <w:right w:val="none" w:sz="0" w:space="0" w:color="auto"/>
                      </w:divBdr>
                    </w:div>
                    <w:div w:id="1700667912">
                      <w:marLeft w:val="0"/>
                      <w:marRight w:val="0"/>
                      <w:marTop w:val="0"/>
                      <w:marBottom w:val="0"/>
                      <w:divBdr>
                        <w:top w:val="none" w:sz="0" w:space="0" w:color="auto"/>
                        <w:left w:val="none" w:sz="0" w:space="0" w:color="auto"/>
                        <w:bottom w:val="none" w:sz="0" w:space="0" w:color="auto"/>
                        <w:right w:val="none" w:sz="0" w:space="0" w:color="auto"/>
                      </w:divBdr>
                    </w:div>
                  </w:divsChild>
                </w:div>
                <w:div w:id="1083837079">
                  <w:marLeft w:val="0"/>
                  <w:marRight w:val="0"/>
                  <w:marTop w:val="0"/>
                  <w:marBottom w:val="0"/>
                  <w:divBdr>
                    <w:top w:val="none" w:sz="0" w:space="0" w:color="auto"/>
                    <w:left w:val="none" w:sz="0" w:space="0" w:color="auto"/>
                    <w:bottom w:val="none" w:sz="0" w:space="0" w:color="auto"/>
                    <w:right w:val="none" w:sz="0" w:space="0" w:color="auto"/>
                  </w:divBdr>
                  <w:divsChild>
                    <w:div w:id="1364360599">
                      <w:marLeft w:val="0"/>
                      <w:marRight w:val="0"/>
                      <w:marTop w:val="0"/>
                      <w:marBottom w:val="0"/>
                      <w:divBdr>
                        <w:top w:val="none" w:sz="0" w:space="0" w:color="auto"/>
                        <w:left w:val="none" w:sz="0" w:space="0" w:color="auto"/>
                        <w:bottom w:val="none" w:sz="0" w:space="0" w:color="auto"/>
                        <w:right w:val="none" w:sz="0" w:space="0" w:color="auto"/>
                      </w:divBdr>
                    </w:div>
                  </w:divsChild>
                </w:div>
                <w:div w:id="329722441">
                  <w:marLeft w:val="0"/>
                  <w:marRight w:val="0"/>
                  <w:marTop w:val="0"/>
                  <w:marBottom w:val="0"/>
                  <w:divBdr>
                    <w:top w:val="none" w:sz="0" w:space="0" w:color="auto"/>
                    <w:left w:val="none" w:sz="0" w:space="0" w:color="auto"/>
                    <w:bottom w:val="none" w:sz="0" w:space="0" w:color="auto"/>
                    <w:right w:val="none" w:sz="0" w:space="0" w:color="auto"/>
                  </w:divBdr>
                  <w:divsChild>
                    <w:div w:id="1054348736">
                      <w:marLeft w:val="0"/>
                      <w:marRight w:val="0"/>
                      <w:marTop w:val="0"/>
                      <w:marBottom w:val="0"/>
                      <w:divBdr>
                        <w:top w:val="none" w:sz="0" w:space="0" w:color="auto"/>
                        <w:left w:val="none" w:sz="0" w:space="0" w:color="auto"/>
                        <w:bottom w:val="none" w:sz="0" w:space="0" w:color="auto"/>
                        <w:right w:val="none" w:sz="0" w:space="0" w:color="auto"/>
                      </w:divBdr>
                    </w:div>
                    <w:div w:id="1760977070">
                      <w:marLeft w:val="0"/>
                      <w:marRight w:val="0"/>
                      <w:marTop w:val="0"/>
                      <w:marBottom w:val="0"/>
                      <w:divBdr>
                        <w:top w:val="none" w:sz="0" w:space="0" w:color="auto"/>
                        <w:left w:val="none" w:sz="0" w:space="0" w:color="auto"/>
                        <w:bottom w:val="none" w:sz="0" w:space="0" w:color="auto"/>
                        <w:right w:val="none" w:sz="0" w:space="0" w:color="auto"/>
                      </w:divBdr>
                    </w:div>
                  </w:divsChild>
                </w:div>
                <w:div w:id="1094864825">
                  <w:marLeft w:val="0"/>
                  <w:marRight w:val="0"/>
                  <w:marTop w:val="0"/>
                  <w:marBottom w:val="0"/>
                  <w:divBdr>
                    <w:top w:val="none" w:sz="0" w:space="0" w:color="auto"/>
                    <w:left w:val="none" w:sz="0" w:space="0" w:color="auto"/>
                    <w:bottom w:val="none" w:sz="0" w:space="0" w:color="auto"/>
                    <w:right w:val="none" w:sz="0" w:space="0" w:color="auto"/>
                  </w:divBdr>
                  <w:divsChild>
                    <w:div w:id="885793876">
                      <w:marLeft w:val="0"/>
                      <w:marRight w:val="0"/>
                      <w:marTop w:val="0"/>
                      <w:marBottom w:val="0"/>
                      <w:divBdr>
                        <w:top w:val="none" w:sz="0" w:space="0" w:color="auto"/>
                        <w:left w:val="none" w:sz="0" w:space="0" w:color="auto"/>
                        <w:bottom w:val="none" w:sz="0" w:space="0" w:color="auto"/>
                        <w:right w:val="none" w:sz="0" w:space="0" w:color="auto"/>
                      </w:divBdr>
                    </w:div>
                  </w:divsChild>
                </w:div>
                <w:div w:id="418450175">
                  <w:marLeft w:val="0"/>
                  <w:marRight w:val="0"/>
                  <w:marTop w:val="0"/>
                  <w:marBottom w:val="0"/>
                  <w:divBdr>
                    <w:top w:val="none" w:sz="0" w:space="0" w:color="auto"/>
                    <w:left w:val="none" w:sz="0" w:space="0" w:color="auto"/>
                    <w:bottom w:val="none" w:sz="0" w:space="0" w:color="auto"/>
                    <w:right w:val="none" w:sz="0" w:space="0" w:color="auto"/>
                  </w:divBdr>
                  <w:divsChild>
                    <w:div w:id="2066441544">
                      <w:marLeft w:val="0"/>
                      <w:marRight w:val="0"/>
                      <w:marTop w:val="0"/>
                      <w:marBottom w:val="0"/>
                      <w:divBdr>
                        <w:top w:val="none" w:sz="0" w:space="0" w:color="auto"/>
                        <w:left w:val="none" w:sz="0" w:space="0" w:color="auto"/>
                        <w:bottom w:val="none" w:sz="0" w:space="0" w:color="auto"/>
                        <w:right w:val="none" w:sz="0" w:space="0" w:color="auto"/>
                      </w:divBdr>
                    </w:div>
                  </w:divsChild>
                </w:div>
                <w:div w:id="375861907">
                  <w:marLeft w:val="0"/>
                  <w:marRight w:val="0"/>
                  <w:marTop w:val="0"/>
                  <w:marBottom w:val="0"/>
                  <w:divBdr>
                    <w:top w:val="none" w:sz="0" w:space="0" w:color="auto"/>
                    <w:left w:val="none" w:sz="0" w:space="0" w:color="auto"/>
                    <w:bottom w:val="none" w:sz="0" w:space="0" w:color="auto"/>
                    <w:right w:val="none" w:sz="0" w:space="0" w:color="auto"/>
                  </w:divBdr>
                  <w:divsChild>
                    <w:div w:id="1444495158">
                      <w:marLeft w:val="0"/>
                      <w:marRight w:val="0"/>
                      <w:marTop w:val="0"/>
                      <w:marBottom w:val="0"/>
                      <w:divBdr>
                        <w:top w:val="none" w:sz="0" w:space="0" w:color="auto"/>
                        <w:left w:val="none" w:sz="0" w:space="0" w:color="auto"/>
                        <w:bottom w:val="none" w:sz="0" w:space="0" w:color="auto"/>
                        <w:right w:val="none" w:sz="0" w:space="0" w:color="auto"/>
                      </w:divBdr>
                    </w:div>
                  </w:divsChild>
                </w:div>
                <w:div w:id="1915360630">
                  <w:marLeft w:val="0"/>
                  <w:marRight w:val="0"/>
                  <w:marTop w:val="0"/>
                  <w:marBottom w:val="0"/>
                  <w:divBdr>
                    <w:top w:val="none" w:sz="0" w:space="0" w:color="auto"/>
                    <w:left w:val="none" w:sz="0" w:space="0" w:color="auto"/>
                    <w:bottom w:val="none" w:sz="0" w:space="0" w:color="auto"/>
                    <w:right w:val="none" w:sz="0" w:space="0" w:color="auto"/>
                  </w:divBdr>
                  <w:divsChild>
                    <w:div w:id="1109811617">
                      <w:marLeft w:val="0"/>
                      <w:marRight w:val="0"/>
                      <w:marTop w:val="0"/>
                      <w:marBottom w:val="0"/>
                      <w:divBdr>
                        <w:top w:val="none" w:sz="0" w:space="0" w:color="auto"/>
                        <w:left w:val="none" w:sz="0" w:space="0" w:color="auto"/>
                        <w:bottom w:val="none" w:sz="0" w:space="0" w:color="auto"/>
                        <w:right w:val="none" w:sz="0" w:space="0" w:color="auto"/>
                      </w:divBdr>
                    </w:div>
                  </w:divsChild>
                </w:div>
                <w:div w:id="1064795472">
                  <w:marLeft w:val="0"/>
                  <w:marRight w:val="0"/>
                  <w:marTop w:val="0"/>
                  <w:marBottom w:val="0"/>
                  <w:divBdr>
                    <w:top w:val="none" w:sz="0" w:space="0" w:color="auto"/>
                    <w:left w:val="none" w:sz="0" w:space="0" w:color="auto"/>
                    <w:bottom w:val="none" w:sz="0" w:space="0" w:color="auto"/>
                    <w:right w:val="none" w:sz="0" w:space="0" w:color="auto"/>
                  </w:divBdr>
                  <w:divsChild>
                    <w:div w:id="1360009296">
                      <w:marLeft w:val="0"/>
                      <w:marRight w:val="0"/>
                      <w:marTop w:val="0"/>
                      <w:marBottom w:val="0"/>
                      <w:divBdr>
                        <w:top w:val="none" w:sz="0" w:space="0" w:color="auto"/>
                        <w:left w:val="none" w:sz="0" w:space="0" w:color="auto"/>
                        <w:bottom w:val="none" w:sz="0" w:space="0" w:color="auto"/>
                        <w:right w:val="none" w:sz="0" w:space="0" w:color="auto"/>
                      </w:divBdr>
                    </w:div>
                  </w:divsChild>
                </w:div>
                <w:div w:id="527647314">
                  <w:marLeft w:val="0"/>
                  <w:marRight w:val="0"/>
                  <w:marTop w:val="0"/>
                  <w:marBottom w:val="0"/>
                  <w:divBdr>
                    <w:top w:val="none" w:sz="0" w:space="0" w:color="auto"/>
                    <w:left w:val="none" w:sz="0" w:space="0" w:color="auto"/>
                    <w:bottom w:val="none" w:sz="0" w:space="0" w:color="auto"/>
                    <w:right w:val="none" w:sz="0" w:space="0" w:color="auto"/>
                  </w:divBdr>
                  <w:divsChild>
                    <w:div w:id="124125725">
                      <w:marLeft w:val="0"/>
                      <w:marRight w:val="0"/>
                      <w:marTop w:val="0"/>
                      <w:marBottom w:val="0"/>
                      <w:divBdr>
                        <w:top w:val="none" w:sz="0" w:space="0" w:color="auto"/>
                        <w:left w:val="none" w:sz="0" w:space="0" w:color="auto"/>
                        <w:bottom w:val="none" w:sz="0" w:space="0" w:color="auto"/>
                        <w:right w:val="none" w:sz="0" w:space="0" w:color="auto"/>
                      </w:divBdr>
                    </w:div>
                  </w:divsChild>
                </w:div>
                <w:div w:id="912012968">
                  <w:marLeft w:val="0"/>
                  <w:marRight w:val="0"/>
                  <w:marTop w:val="0"/>
                  <w:marBottom w:val="0"/>
                  <w:divBdr>
                    <w:top w:val="none" w:sz="0" w:space="0" w:color="auto"/>
                    <w:left w:val="none" w:sz="0" w:space="0" w:color="auto"/>
                    <w:bottom w:val="none" w:sz="0" w:space="0" w:color="auto"/>
                    <w:right w:val="none" w:sz="0" w:space="0" w:color="auto"/>
                  </w:divBdr>
                  <w:divsChild>
                    <w:div w:id="1779720340">
                      <w:marLeft w:val="0"/>
                      <w:marRight w:val="0"/>
                      <w:marTop w:val="0"/>
                      <w:marBottom w:val="0"/>
                      <w:divBdr>
                        <w:top w:val="none" w:sz="0" w:space="0" w:color="auto"/>
                        <w:left w:val="none" w:sz="0" w:space="0" w:color="auto"/>
                        <w:bottom w:val="none" w:sz="0" w:space="0" w:color="auto"/>
                        <w:right w:val="none" w:sz="0" w:space="0" w:color="auto"/>
                      </w:divBdr>
                    </w:div>
                  </w:divsChild>
                </w:div>
                <w:div w:id="630552503">
                  <w:marLeft w:val="0"/>
                  <w:marRight w:val="0"/>
                  <w:marTop w:val="0"/>
                  <w:marBottom w:val="0"/>
                  <w:divBdr>
                    <w:top w:val="none" w:sz="0" w:space="0" w:color="auto"/>
                    <w:left w:val="none" w:sz="0" w:space="0" w:color="auto"/>
                    <w:bottom w:val="none" w:sz="0" w:space="0" w:color="auto"/>
                    <w:right w:val="none" w:sz="0" w:space="0" w:color="auto"/>
                  </w:divBdr>
                  <w:divsChild>
                    <w:div w:id="13840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60042">
          <w:marLeft w:val="0"/>
          <w:marRight w:val="0"/>
          <w:marTop w:val="0"/>
          <w:marBottom w:val="0"/>
          <w:divBdr>
            <w:top w:val="none" w:sz="0" w:space="0" w:color="auto"/>
            <w:left w:val="none" w:sz="0" w:space="0" w:color="auto"/>
            <w:bottom w:val="none" w:sz="0" w:space="0" w:color="auto"/>
            <w:right w:val="none" w:sz="0" w:space="0" w:color="auto"/>
          </w:divBdr>
          <w:divsChild>
            <w:div w:id="880438951">
              <w:marLeft w:val="0"/>
              <w:marRight w:val="0"/>
              <w:marTop w:val="0"/>
              <w:marBottom w:val="0"/>
              <w:divBdr>
                <w:top w:val="none" w:sz="0" w:space="0" w:color="auto"/>
                <w:left w:val="none" w:sz="0" w:space="0" w:color="auto"/>
                <w:bottom w:val="none" w:sz="0" w:space="0" w:color="auto"/>
                <w:right w:val="none" w:sz="0" w:space="0" w:color="auto"/>
              </w:divBdr>
            </w:div>
            <w:div w:id="1026179737">
              <w:marLeft w:val="0"/>
              <w:marRight w:val="0"/>
              <w:marTop w:val="0"/>
              <w:marBottom w:val="0"/>
              <w:divBdr>
                <w:top w:val="none" w:sz="0" w:space="0" w:color="auto"/>
                <w:left w:val="none" w:sz="0" w:space="0" w:color="auto"/>
                <w:bottom w:val="none" w:sz="0" w:space="0" w:color="auto"/>
                <w:right w:val="none" w:sz="0" w:space="0" w:color="auto"/>
              </w:divBdr>
            </w:div>
            <w:div w:id="61293693">
              <w:marLeft w:val="0"/>
              <w:marRight w:val="0"/>
              <w:marTop w:val="0"/>
              <w:marBottom w:val="0"/>
              <w:divBdr>
                <w:top w:val="none" w:sz="0" w:space="0" w:color="auto"/>
                <w:left w:val="none" w:sz="0" w:space="0" w:color="auto"/>
                <w:bottom w:val="none" w:sz="0" w:space="0" w:color="auto"/>
                <w:right w:val="none" w:sz="0" w:space="0" w:color="auto"/>
              </w:divBdr>
            </w:div>
            <w:div w:id="322973410">
              <w:marLeft w:val="0"/>
              <w:marRight w:val="0"/>
              <w:marTop w:val="0"/>
              <w:marBottom w:val="0"/>
              <w:divBdr>
                <w:top w:val="none" w:sz="0" w:space="0" w:color="auto"/>
                <w:left w:val="none" w:sz="0" w:space="0" w:color="auto"/>
                <w:bottom w:val="none" w:sz="0" w:space="0" w:color="auto"/>
                <w:right w:val="none" w:sz="0" w:space="0" w:color="auto"/>
              </w:divBdr>
            </w:div>
            <w:div w:id="268240235">
              <w:marLeft w:val="0"/>
              <w:marRight w:val="0"/>
              <w:marTop w:val="0"/>
              <w:marBottom w:val="0"/>
              <w:divBdr>
                <w:top w:val="none" w:sz="0" w:space="0" w:color="auto"/>
                <w:left w:val="none" w:sz="0" w:space="0" w:color="auto"/>
                <w:bottom w:val="none" w:sz="0" w:space="0" w:color="auto"/>
                <w:right w:val="none" w:sz="0" w:space="0" w:color="auto"/>
              </w:divBdr>
            </w:div>
            <w:div w:id="1382292064">
              <w:marLeft w:val="0"/>
              <w:marRight w:val="0"/>
              <w:marTop w:val="0"/>
              <w:marBottom w:val="0"/>
              <w:divBdr>
                <w:top w:val="none" w:sz="0" w:space="0" w:color="auto"/>
                <w:left w:val="none" w:sz="0" w:space="0" w:color="auto"/>
                <w:bottom w:val="none" w:sz="0" w:space="0" w:color="auto"/>
                <w:right w:val="none" w:sz="0" w:space="0" w:color="auto"/>
              </w:divBdr>
            </w:div>
            <w:div w:id="1972132312">
              <w:marLeft w:val="0"/>
              <w:marRight w:val="0"/>
              <w:marTop w:val="0"/>
              <w:marBottom w:val="0"/>
              <w:divBdr>
                <w:top w:val="none" w:sz="0" w:space="0" w:color="auto"/>
                <w:left w:val="none" w:sz="0" w:space="0" w:color="auto"/>
                <w:bottom w:val="none" w:sz="0" w:space="0" w:color="auto"/>
                <w:right w:val="none" w:sz="0" w:space="0" w:color="auto"/>
              </w:divBdr>
            </w:div>
            <w:div w:id="553933998">
              <w:marLeft w:val="0"/>
              <w:marRight w:val="0"/>
              <w:marTop w:val="0"/>
              <w:marBottom w:val="0"/>
              <w:divBdr>
                <w:top w:val="none" w:sz="0" w:space="0" w:color="auto"/>
                <w:left w:val="none" w:sz="0" w:space="0" w:color="auto"/>
                <w:bottom w:val="none" w:sz="0" w:space="0" w:color="auto"/>
                <w:right w:val="none" w:sz="0" w:space="0" w:color="auto"/>
              </w:divBdr>
            </w:div>
            <w:div w:id="499543513">
              <w:marLeft w:val="0"/>
              <w:marRight w:val="0"/>
              <w:marTop w:val="0"/>
              <w:marBottom w:val="0"/>
              <w:divBdr>
                <w:top w:val="none" w:sz="0" w:space="0" w:color="auto"/>
                <w:left w:val="none" w:sz="0" w:space="0" w:color="auto"/>
                <w:bottom w:val="none" w:sz="0" w:space="0" w:color="auto"/>
                <w:right w:val="none" w:sz="0" w:space="0" w:color="auto"/>
              </w:divBdr>
            </w:div>
          </w:divsChild>
        </w:div>
        <w:div w:id="1097023831">
          <w:marLeft w:val="0"/>
          <w:marRight w:val="0"/>
          <w:marTop w:val="0"/>
          <w:marBottom w:val="0"/>
          <w:divBdr>
            <w:top w:val="none" w:sz="0" w:space="0" w:color="auto"/>
            <w:left w:val="none" w:sz="0" w:space="0" w:color="auto"/>
            <w:bottom w:val="none" w:sz="0" w:space="0" w:color="auto"/>
            <w:right w:val="none" w:sz="0" w:space="0" w:color="auto"/>
          </w:divBdr>
          <w:divsChild>
            <w:div w:id="373391197">
              <w:marLeft w:val="-75"/>
              <w:marRight w:val="0"/>
              <w:marTop w:val="30"/>
              <w:marBottom w:val="30"/>
              <w:divBdr>
                <w:top w:val="none" w:sz="0" w:space="0" w:color="auto"/>
                <w:left w:val="none" w:sz="0" w:space="0" w:color="auto"/>
                <w:bottom w:val="none" w:sz="0" w:space="0" w:color="auto"/>
                <w:right w:val="none" w:sz="0" w:space="0" w:color="auto"/>
              </w:divBdr>
              <w:divsChild>
                <w:div w:id="86732821">
                  <w:marLeft w:val="0"/>
                  <w:marRight w:val="0"/>
                  <w:marTop w:val="0"/>
                  <w:marBottom w:val="0"/>
                  <w:divBdr>
                    <w:top w:val="none" w:sz="0" w:space="0" w:color="auto"/>
                    <w:left w:val="none" w:sz="0" w:space="0" w:color="auto"/>
                    <w:bottom w:val="none" w:sz="0" w:space="0" w:color="auto"/>
                    <w:right w:val="none" w:sz="0" w:space="0" w:color="auto"/>
                  </w:divBdr>
                  <w:divsChild>
                    <w:div w:id="1851286755">
                      <w:marLeft w:val="0"/>
                      <w:marRight w:val="0"/>
                      <w:marTop w:val="0"/>
                      <w:marBottom w:val="0"/>
                      <w:divBdr>
                        <w:top w:val="none" w:sz="0" w:space="0" w:color="auto"/>
                        <w:left w:val="none" w:sz="0" w:space="0" w:color="auto"/>
                        <w:bottom w:val="none" w:sz="0" w:space="0" w:color="auto"/>
                        <w:right w:val="none" w:sz="0" w:space="0" w:color="auto"/>
                      </w:divBdr>
                    </w:div>
                  </w:divsChild>
                </w:div>
                <w:div w:id="126975778">
                  <w:marLeft w:val="0"/>
                  <w:marRight w:val="0"/>
                  <w:marTop w:val="0"/>
                  <w:marBottom w:val="0"/>
                  <w:divBdr>
                    <w:top w:val="none" w:sz="0" w:space="0" w:color="auto"/>
                    <w:left w:val="none" w:sz="0" w:space="0" w:color="auto"/>
                    <w:bottom w:val="none" w:sz="0" w:space="0" w:color="auto"/>
                    <w:right w:val="none" w:sz="0" w:space="0" w:color="auto"/>
                  </w:divBdr>
                  <w:divsChild>
                    <w:div w:id="2058817540">
                      <w:marLeft w:val="0"/>
                      <w:marRight w:val="0"/>
                      <w:marTop w:val="0"/>
                      <w:marBottom w:val="0"/>
                      <w:divBdr>
                        <w:top w:val="none" w:sz="0" w:space="0" w:color="auto"/>
                        <w:left w:val="none" w:sz="0" w:space="0" w:color="auto"/>
                        <w:bottom w:val="none" w:sz="0" w:space="0" w:color="auto"/>
                        <w:right w:val="none" w:sz="0" w:space="0" w:color="auto"/>
                      </w:divBdr>
                    </w:div>
                  </w:divsChild>
                </w:div>
                <w:div w:id="1103572578">
                  <w:marLeft w:val="0"/>
                  <w:marRight w:val="0"/>
                  <w:marTop w:val="0"/>
                  <w:marBottom w:val="0"/>
                  <w:divBdr>
                    <w:top w:val="none" w:sz="0" w:space="0" w:color="auto"/>
                    <w:left w:val="none" w:sz="0" w:space="0" w:color="auto"/>
                    <w:bottom w:val="none" w:sz="0" w:space="0" w:color="auto"/>
                    <w:right w:val="none" w:sz="0" w:space="0" w:color="auto"/>
                  </w:divBdr>
                  <w:divsChild>
                    <w:div w:id="1491094011">
                      <w:marLeft w:val="0"/>
                      <w:marRight w:val="0"/>
                      <w:marTop w:val="0"/>
                      <w:marBottom w:val="0"/>
                      <w:divBdr>
                        <w:top w:val="none" w:sz="0" w:space="0" w:color="auto"/>
                        <w:left w:val="none" w:sz="0" w:space="0" w:color="auto"/>
                        <w:bottom w:val="none" w:sz="0" w:space="0" w:color="auto"/>
                        <w:right w:val="none" w:sz="0" w:space="0" w:color="auto"/>
                      </w:divBdr>
                    </w:div>
                  </w:divsChild>
                </w:div>
                <w:div w:id="1259483358">
                  <w:marLeft w:val="0"/>
                  <w:marRight w:val="0"/>
                  <w:marTop w:val="0"/>
                  <w:marBottom w:val="0"/>
                  <w:divBdr>
                    <w:top w:val="none" w:sz="0" w:space="0" w:color="auto"/>
                    <w:left w:val="none" w:sz="0" w:space="0" w:color="auto"/>
                    <w:bottom w:val="none" w:sz="0" w:space="0" w:color="auto"/>
                    <w:right w:val="none" w:sz="0" w:space="0" w:color="auto"/>
                  </w:divBdr>
                  <w:divsChild>
                    <w:div w:id="1858423738">
                      <w:marLeft w:val="0"/>
                      <w:marRight w:val="0"/>
                      <w:marTop w:val="0"/>
                      <w:marBottom w:val="0"/>
                      <w:divBdr>
                        <w:top w:val="none" w:sz="0" w:space="0" w:color="auto"/>
                        <w:left w:val="none" w:sz="0" w:space="0" w:color="auto"/>
                        <w:bottom w:val="none" w:sz="0" w:space="0" w:color="auto"/>
                        <w:right w:val="none" w:sz="0" w:space="0" w:color="auto"/>
                      </w:divBdr>
                    </w:div>
                  </w:divsChild>
                </w:div>
                <w:div w:id="1358581351">
                  <w:marLeft w:val="0"/>
                  <w:marRight w:val="0"/>
                  <w:marTop w:val="0"/>
                  <w:marBottom w:val="0"/>
                  <w:divBdr>
                    <w:top w:val="none" w:sz="0" w:space="0" w:color="auto"/>
                    <w:left w:val="none" w:sz="0" w:space="0" w:color="auto"/>
                    <w:bottom w:val="none" w:sz="0" w:space="0" w:color="auto"/>
                    <w:right w:val="none" w:sz="0" w:space="0" w:color="auto"/>
                  </w:divBdr>
                  <w:divsChild>
                    <w:div w:id="1472014257">
                      <w:marLeft w:val="0"/>
                      <w:marRight w:val="0"/>
                      <w:marTop w:val="0"/>
                      <w:marBottom w:val="0"/>
                      <w:divBdr>
                        <w:top w:val="none" w:sz="0" w:space="0" w:color="auto"/>
                        <w:left w:val="none" w:sz="0" w:space="0" w:color="auto"/>
                        <w:bottom w:val="none" w:sz="0" w:space="0" w:color="auto"/>
                        <w:right w:val="none" w:sz="0" w:space="0" w:color="auto"/>
                      </w:divBdr>
                    </w:div>
                  </w:divsChild>
                </w:div>
                <w:div w:id="2088067676">
                  <w:marLeft w:val="0"/>
                  <w:marRight w:val="0"/>
                  <w:marTop w:val="0"/>
                  <w:marBottom w:val="0"/>
                  <w:divBdr>
                    <w:top w:val="none" w:sz="0" w:space="0" w:color="auto"/>
                    <w:left w:val="none" w:sz="0" w:space="0" w:color="auto"/>
                    <w:bottom w:val="none" w:sz="0" w:space="0" w:color="auto"/>
                    <w:right w:val="none" w:sz="0" w:space="0" w:color="auto"/>
                  </w:divBdr>
                  <w:divsChild>
                    <w:div w:id="1477451768">
                      <w:marLeft w:val="0"/>
                      <w:marRight w:val="0"/>
                      <w:marTop w:val="0"/>
                      <w:marBottom w:val="0"/>
                      <w:divBdr>
                        <w:top w:val="none" w:sz="0" w:space="0" w:color="auto"/>
                        <w:left w:val="none" w:sz="0" w:space="0" w:color="auto"/>
                        <w:bottom w:val="none" w:sz="0" w:space="0" w:color="auto"/>
                        <w:right w:val="none" w:sz="0" w:space="0" w:color="auto"/>
                      </w:divBdr>
                    </w:div>
                  </w:divsChild>
                </w:div>
                <w:div w:id="988753570">
                  <w:marLeft w:val="0"/>
                  <w:marRight w:val="0"/>
                  <w:marTop w:val="0"/>
                  <w:marBottom w:val="0"/>
                  <w:divBdr>
                    <w:top w:val="none" w:sz="0" w:space="0" w:color="auto"/>
                    <w:left w:val="none" w:sz="0" w:space="0" w:color="auto"/>
                    <w:bottom w:val="none" w:sz="0" w:space="0" w:color="auto"/>
                    <w:right w:val="none" w:sz="0" w:space="0" w:color="auto"/>
                  </w:divBdr>
                  <w:divsChild>
                    <w:div w:id="460271234">
                      <w:marLeft w:val="0"/>
                      <w:marRight w:val="0"/>
                      <w:marTop w:val="0"/>
                      <w:marBottom w:val="0"/>
                      <w:divBdr>
                        <w:top w:val="none" w:sz="0" w:space="0" w:color="auto"/>
                        <w:left w:val="none" w:sz="0" w:space="0" w:color="auto"/>
                        <w:bottom w:val="none" w:sz="0" w:space="0" w:color="auto"/>
                        <w:right w:val="none" w:sz="0" w:space="0" w:color="auto"/>
                      </w:divBdr>
                    </w:div>
                  </w:divsChild>
                </w:div>
                <w:div w:id="883063187">
                  <w:marLeft w:val="0"/>
                  <w:marRight w:val="0"/>
                  <w:marTop w:val="0"/>
                  <w:marBottom w:val="0"/>
                  <w:divBdr>
                    <w:top w:val="none" w:sz="0" w:space="0" w:color="auto"/>
                    <w:left w:val="none" w:sz="0" w:space="0" w:color="auto"/>
                    <w:bottom w:val="none" w:sz="0" w:space="0" w:color="auto"/>
                    <w:right w:val="none" w:sz="0" w:space="0" w:color="auto"/>
                  </w:divBdr>
                  <w:divsChild>
                    <w:div w:id="136149816">
                      <w:marLeft w:val="0"/>
                      <w:marRight w:val="0"/>
                      <w:marTop w:val="0"/>
                      <w:marBottom w:val="0"/>
                      <w:divBdr>
                        <w:top w:val="none" w:sz="0" w:space="0" w:color="auto"/>
                        <w:left w:val="none" w:sz="0" w:space="0" w:color="auto"/>
                        <w:bottom w:val="none" w:sz="0" w:space="0" w:color="auto"/>
                        <w:right w:val="none" w:sz="0" w:space="0" w:color="auto"/>
                      </w:divBdr>
                    </w:div>
                  </w:divsChild>
                </w:div>
                <w:div w:id="577792363">
                  <w:marLeft w:val="0"/>
                  <w:marRight w:val="0"/>
                  <w:marTop w:val="0"/>
                  <w:marBottom w:val="0"/>
                  <w:divBdr>
                    <w:top w:val="none" w:sz="0" w:space="0" w:color="auto"/>
                    <w:left w:val="none" w:sz="0" w:space="0" w:color="auto"/>
                    <w:bottom w:val="none" w:sz="0" w:space="0" w:color="auto"/>
                    <w:right w:val="none" w:sz="0" w:space="0" w:color="auto"/>
                  </w:divBdr>
                  <w:divsChild>
                    <w:div w:id="473181221">
                      <w:marLeft w:val="0"/>
                      <w:marRight w:val="0"/>
                      <w:marTop w:val="0"/>
                      <w:marBottom w:val="0"/>
                      <w:divBdr>
                        <w:top w:val="none" w:sz="0" w:space="0" w:color="auto"/>
                        <w:left w:val="none" w:sz="0" w:space="0" w:color="auto"/>
                        <w:bottom w:val="none" w:sz="0" w:space="0" w:color="auto"/>
                        <w:right w:val="none" w:sz="0" w:space="0" w:color="auto"/>
                      </w:divBdr>
                    </w:div>
                  </w:divsChild>
                </w:div>
                <w:div w:id="733745486">
                  <w:marLeft w:val="0"/>
                  <w:marRight w:val="0"/>
                  <w:marTop w:val="0"/>
                  <w:marBottom w:val="0"/>
                  <w:divBdr>
                    <w:top w:val="none" w:sz="0" w:space="0" w:color="auto"/>
                    <w:left w:val="none" w:sz="0" w:space="0" w:color="auto"/>
                    <w:bottom w:val="none" w:sz="0" w:space="0" w:color="auto"/>
                    <w:right w:val="none" w:sz="0" w:space="0" w:color="auto"/>
                  </w:divBdr>
                  <w:divsChild>
                    <w:div w:id="1182623412">
                      <w:marLeft w:val="0"/>
                      <w:marRight w:val="0"/>
                      <w:marTop w:val="0"/>
                      <w:marBottom w:val="0"/>
                      <w:divBdr>
                        <w:top w:val="none" w:sz="0" w:space="0" w:color="auto"/>
                        <w:left w:val="none" w:sz="0" w:space="0" w:color="auto"/>
                        <w:bottom w:val="none" w:sz="0" w:space="0" w:color="auto"/>
                        <w:right w:val="none" w:sz="0" w:space="0" w:color="auto"/>
                      </w:divBdr>
                    </w:div>
                  </w:divsChild>
                </w:div>
                <w:div w:id="716510544">
                  <w:marLeft w:val="0"/>
                  <w:marRight w:val="0"/>
                  <w:marTop w:val="0"/>
                  <w:marBottom w:val="0"/>
                  <w:divBdr>
                    <w:top w:val="none" w:sz="0" w:space="0" w:color="auto"/>
                    <w:left w:val="none" w:sz="0" w:space="0" w:color="auto"/>
                    <w:bottom w:val="none" w:sz="0" w:space="0" w:color="auto"/>
                    <w:right w:val="none" w:sz="0" w:space="0" w:color="auto"/>
                  </w:divBdr>
                  <w:divsChild>
                    <w:div w:id="1480685691">
                      <w:marLeft w:val="0"/>
                      <w:marRight w:val="0"/>
                      <w:marTop w:val="0"/>
                      <w:marBottom w:val="0"/>
                      <w:divBdr>
                        <w:top w:val="none" w:sz="0" w:space="0" w:color="auto"/>
                        <w:left w:val="none" w:sz="0" w:space="0" w:color="auto"/>
                        <w:bottom w:val="none" w:sz="0" w:space="0" w:color="auto"/>
                        <w:right w:val="none" w:sz="0" w:space="0" w:color="auto"/>
                      </w:divBdr>
                    </w:div>
                  </w:divsChild>
                </w:div>
                <w:div w:id="1693611526">
                  <w:marLeft w:val="0"/>
                  <w:marRight w:val="0"/>
                  <w:marTop w:val="0"/>
                  <w:marBottom w:val="0"/>
                  <w:divBdr>
                    <w:top w:val="none" w:sz="0" w:space="0" w:color="auto"/>
                    <w:left w:val="none" w:sz="0" w:space="0" w:color="auto"/>
                    <w:bottom w:val="none" w:sz="0" w:space="0" w:color="auto"/>
                    <w:right w:val="none" w:sz="0" w:space="0" w:color="auto"/>
                  </w:divBdr>
                  <w:divsChild>
                    <w:div w:id="974020624">
                      <w:marLeft w:val="0"/>
                      <w:marRight w:val="0"/>
                      <w:marTop w:val="0"/>
                      <w:marBottom w:val="0"/>
                      <w:divBdr>
                        <w:top w:val="none" w:sz="0" w:space="0" w:color="auto"/>
                        <w:left w:val="none" w:sz="0" w:space="0" w:color="auto"/>
                        <w:bottom w:val="none" w:sz="0" w:space="0" w:color="auto"/>
                        <w:right w:val="none" w:sz="0" w:space="0" w:color="auto"/>
                      </w:divBdr>
                    </w:div>
                  </w:divsChild>
                </w:div>
                <w:div w:id="893001707">
                  <w:marLeft w:val="0"/>
                  <w:marRight w:val="0"/>
                  <w:marTop w:val="0"/>
                  <w:marBottom w:val="0"/>
                  <w:divBdr>
                    <w:top w:val="none" w:sz="0" w:space="0" w:color="auto"/>
                    <w:left w:val="none" w:sz="0" w:space="0" w:color="auto"/>
                    <w:bottom w:val="none" w:sz="0" w:space="0" w:color="auto"/>
                    <w:right w:val="none" w:sz="0" w:space="0" w:color="auto"/>
                  </w:divBdr>
                  <w:divsChild>
                    <w:div w:id="1794401358">
                      <w:marLeft w:val="0"/>
                      <w:marRight w:val="0"/>
                      <w:marTop w:val="0"/>
                      <w:marBottom w:val="0"/>
                      <w:divBdr>
                        <w:top w:val="none" w:sz="0" w:space="0" w:color="auto"/>
                        <w:left w:val="none" w:sz="0" w:space="0" w:color="auto"/>
                        <w:bottom w:val="none" w:sz="0" w:space="0" w:color="auto"/>
                        <w:right w:val="none" w:sz="0" w:space="0" w:color="auto"/>
                      </w:divBdr>
                    </w:div>
                  </w:divsChild>
                </w:div>
                <w:div w:id="1908489896">
                  <w:marLeft w:val="0"/>
                  <w:marRight w:val="0"/>
                  <w:marTop w:val="0"/>
                  <w:marBottom w:val="0"/>
                  <w:divBdr>
                    <w:top w:val="none" w:sz="0" w:space="0" w:color="auto"/>
                    <w:left w:val="none" w:sz="0" w:space="0" w:color="auto"/>
                    <w:bottom w:val="none" w:sz="0" w:space="0" w:color="auto"/>
                    <w:right w:val="none" w:sz="0" w:space="0" w:color="auto"/>
                  </w:divBdr>
                  <w:divsChild>
                    <w:div w:id="505677560">
                      <w:marLeft w:val="0"/>
                      <w:marRight w:val="0"/>
                      <w:marTop w:val="0"/>
                      <w:marBottom w:val="0"/>
                      <w:divBdr>
                        <w:top w:val="none" w:sz="0" w:space="0" w:color="auto"/>
                        <w:left w:val="none" w:sz="0" w:space="0" w:color="auto"/>
                        <w:bottom w:val="none" w:sz="0" w:space="0" w:color="auto"/>
                        <w:right w:val="none" w:sz="0" w:space="0" w:color="auto"/>
                      </w:divBdr>
                    </w:div>
                  </w:divsChild>
                </w:div>
                <w:div w:id="1794670129">
                  <w:marLeft w:val="0"/>
                  <w:marRight w:val="0"/>
                  <w:marTop w:val="0"/>
                  <w:marBottom w:val="0"/>
                  <w:divBdr>
                    <w:top w:val="none" w:sz="0" w:space="0" w:color="auto"/>
                    <w:left w:val="none" w:sz="0" w:space="0" w:color="auto"/>
                    <w:bottom w:val="none" w:sz="0" w:space="0" w:color="auto"/>
                    <w:right w:val="none" w:sz="0" w:space="0" w:color="auto"/>
                  </w:divBdr>
                  <w:divsChild>
                    <w:div w:id="1409965005">
                      <w:marLeft w:val="0"/>
                      <w:marRight w:val="0"/>
                      <w:marTop w:val="0"/>
                      <w:marBottom w:val="0"/>
                      <w:divBdr>
                        <w:top w:val="none" w:sz="0" w:space="0" w:color="auto"/>
                        <w:left w:val="none" w:sz="0" w:space="0" w:color="auto"/>
                        <w:bottom w:val="none" w:sz="0" w:space="0" w:color="auto"/>
                        <w:right w:val="none" w:sz="0" w:space="0" w:color="auto"/>
                      </w:divBdr>
                    </w:div>
                  </w:divsChild>
                </w:div>
                <w:div w:id="550775291">
                  <w:marLeft w:val="0"/>
                  <w:marRight w:val="0"/>
                  <w:marTop w:val="0"/>
                  <w:marBottom w:val="0"/>
                  <w:divBdr>
                    <w:top w:val="none" w:sz="0" w:space="0" w:color="auto"/>
                    <w:left w:val="none" w:sz="0" w:space="0" w:color="auto"/>
                    <w:bottom w:val="none" w:sz="0" w:space="0" w:color="auto"/>
                    <w:right w:val="none" w:sz="0" w:space="0" w:color="auto"/>
                  </w:divBdr>
                  <w:divsChild>
                    <w:div w:id="1458528230">
                      <w:marLeft w:val="0"/>
                      <w:marRight w:val="0"/>
                      <w:marTop w:val="0"/>
                      <w:marBottom w:val="0"/>
                      <w:divBdr>
                        <w:top w:val="none" w:sz="0" w:space="0" w:color="auto"/>
                        <w:left w:val="none" w:sz="0" w:space="0" w:color="auto"/>
                        <w:bottom w:val="none" w:sz="0" w:space="0" w:color="auto"/>
                        <w:right w:val="none" w:sz="0" w:space="0" w:color="auto"/>
                      </w:divBdr>
                    </w:div>
                  </w:divsChild>
                </w:div>
                <w:div w:id="1237476442">
                  <w:marLeft w:val="0"/>
                  <w:marRight w:val="0"/>
                  <w:marTop w:val="0"/>
                  <w:marBottom w:val="0"/>
                  <w:divBdr>
                    <w:top w:val="none" w:sz="0" w:space="0" w:color="auto"/>
                    <w:left w:val="none" w:sz="0" w:space="0" w:color="auto"/>
                    <w:bottom w:val="none" w:sz="0" w:space="0" w:color="auto"/>
                    <w:right w:val="none" w:sz="0" w:space="0" w:color="auto"/>
                  </w:divBdr>
                  <w:divsChild>
                    <w:div w:id="533928967">
                      <w:marLeft w:val="0"/>
                      <w:marRight w:val="0"/>
                      <w:marTop w:val="0"/>
                      <w:marBottom w:val="0"/>
                      <w:divBdr>
                        <w:top w:val="none" w:sz="0" w:space="0" w:color="auto"/>
                        <w:left w:val="none" w:sz="0" w:space="0" w:color="auto"/>
                        <w:bottom w:val="none" w:sz="0" w:space="0" w:color="auto"/>
                        <w:right w:val="none" w:sz="0" w:space="0" w:color="auto"/>
                      </w:divBdr>
                    </w:div>
                  </w:divsChild>
                </w:div>
                <w:div w:id="833372024">
                  <w:marLeft w:val="0"/>
                  <w:marRight w:val="0"/>
                  <w:marTop w:val="0"/>
                  <w:marBottom w:val="0"/>
                  <w:divBdr>
                    <w:top w:val="none" w:sz="0" w:space="0" w:color="auto"/>
                    <w:left w:val="none" w:sz="0" w:space="0" w:color="auto"/>
                    <w:bottom w:val="none" w:sz="0" w:space="0" w:color="auto"/>
                    <w:right w:val="none" w:sz="0" w:space="0" w:color="auto"/>
                  </w:divBdr>
                  <w:divsChild>
                    <w:div w:id="1841385032">
                      <w:marLeft w:val="0"/>
                      <w:marRight w:val="0"/>
                      <w:marTop w:val="0"/>
                      <w:marBottom w:val="0"/>
                      <w:divBdr>
                        <w:top w:val="none" w:sz="0" w:space="0" w:color="auto"/>
                        <w:left w:val="none" w:sz="0" w:space="0" w:color="auto"/>
                        <w:bottom w:val="none" w:sz="0" w:space="0" w:color="auto"/>
                        <w:right w:val="none" w:sz="0" w:space="0" w:color="auto"/>
                      </w:divBdr>
                    </w:div>
                  </w:divsChild>
                </w:div>
                <w:div w:id="702828163">
                  <w:marLeft w:val="0"/>
                  <w:marRight w:val="0"/>
                  <w:marTop w:val="0"/>
                  <w:marBottom w:val="0"/>
                  <w:divBdr>
                    <w:top w:val="none" w:sz="0" w:space="0" w:color="auto"/>
                    <w:left w:val="none" w:sz="0" w:space="0" w:color="auto"/>
                    <w:bottom w:val="none" w:sz="0" w:space="0" w:color="auto"/>
                    <w:right w:val="none" w:sz="0" w:space="0" w:color="auto"/>
                  </w:divBdr>
                  <w:divsChild>
                    <w:div w:id="2044397940">
                      <w:marLeft w:val="0"/>
                      <w:marRight w:val="0"/>
                      <w:marTop w:val="0"/>
                      <w:marBottom w:val="0"/>
                      <w:divBdr>
                        <w:top w:val="none" w:sz="0" w:space="0" w:color="auto"/>
                        <w:left w:val="none" w:sz="0" w:space="0" w:color="auto"/>
                        <w:bottom w:val="none" w:sz="0" w:space="0" w:color="auto"/>
                        <w:right w:val="none" w:sz="0" w:space="0" w:color="auto"/>
                      </w:divBdr>
                    </w:div>
                  </w:divsChild>
                </w:div>
                <w:div w:id="4134346">
                  <w:marLeft w:val="0"/>
                  <w:marRight w:val="0"/>
                  <w:marTop w:val="0"/>
                  <w:marBottom w:val="0"/>
                  <w:divBdr>
                    <w:top w:val="none" w:sz="0" w:space="0" w:color="auto"/>
                    <w:left w:val="none" w:sz="0" w:space="0" w:color="auto"/>
                    <w:bottom w:val="none" w:sz="0" w:space="0" w:color="auto"/>
                    <w:right w:val="none" w:sz="0" w:space="0" w:color="auto"/>
                  </w:divBdr>
                  <w:divsChild>
                    <w:div w:id="265501073">
                      <w:marLeft w:val="0"/>
                      <w:marRight w:val="0"/>
                      <w:marTop w:val="0"/>
                      <w:marBottom w:val="0"/>
                      <w:divBdr>
                        <w:top w:val="none" w:sz="0" w:space="0" w:color="auto"/>
                        <w:left w:val="none" w:sz="0" w:space="0" w:color="auto"/>
                        <w:bottom w:val="none" w:sz="0" w:space="0" w:color="auto"/>
                        <w:right w:val="none" w:sz="0" w:space="0" w:color="auto"/>
                      </w:divBdr>
                    </w:div>
                  </w:divsChild>
                </w:div>
                <w:div w:id="141119185">
                  <w:marLeft w:val="0"/>
                  <w:marRight w:val="0"/>
                  <w:marTop w:val="0"/>
                  <w:marBottom w:val="0"/>
                  <w:divBdr>
                    <w:top w:val="none" w:sz="0" w:space="0" w:color="auto"/>
                    <w:left w:val="none" w:sz="0" w:space="0" w:color="auto"/>
                    <w:bottom w:val="none" w:sz="0" w:space="0" w:color="auto"/>
                    <w:right w:val="none" w:sz="0" w:space="0" w:color="auto"/>
                  </w:divBdr>
                  <w:divsChild>
                    <w:div w:id="33771979">
                      <w:marLeft w:val="0"/>
                      <w:marRight w:val="0"/>
                      <w:marTop w:val="0"/>
                      <w:marBottom w:val="0"/>
                      <w:divBdr>
                        <w:top w:val="none" w:sz="0" w:space="0" w:color="auto"/>
                        <w:left w:val="none" w:sz="0" w:space="0" w:color="auto"/>
                        <w:bottom w:val="none" w:sz="0" w:space="0" w:color="auto"/>
                        <w:right w:val="none" w:sz="0" w:space="0" w:color="auto"/>
                      </w:divBdr>
                    </w:div>
                  </w:divsChild>
                </w:div>
                <w:div w:id="558856571">
                  <w:marLeft w:val="0"/>
                  <w:marRight w:val="0"/>
                  <w:marTop w:val="0"/>
                  <w:marBottom w:val="0"/>
                  <w:divBdr>
                    <w:top w:val="none" w:sz="0" w:space="0" w:color="auto"/>
                    <w:left w:val="none" w:sz="0" w:space="0" w:color="auto"/>
                    <w:bottom w:val="none" w:sz="0" w:space="0" w:color="auto"/>
                    <w:right w:val="none" w:sz="0" w:space="0" w:color="auto"/>
                  </w:divBdr>
                  <w:divsChild>
                    <w:div w:id="1496189153">
                      <w:marLeft w:val="0"/>
                      <w:marRight w:val="0"/>
                      <w:marTop w:val="0"/>
                      <w:marBottom w:val="0"/>
                      <w:divBdr>
                        <w:top w:val="none" w:sz="0" w:space="0" w:color="auto"/>
                        <w:left w:val="none" w:sz="0" w:space="0" w:color="auto"/>
                        <w:bottom w:val="none" w:sz="0" w:space="0" w:color="auto"/>
                        <w:right w:val="none" w:sz="0" w:space="0" w:color="auto"/>
                      </w:divBdr>
                    </w:div>
                  </w:divsChild>
                </w:div>
                <w:div w:id="649215898">
                  <w:marLeft w:val="0"/>
                  <w:marRight w:val="0"/>
                  <w:marTop w:val="0"/>
                  <w:marBottom w:val="0"/>
                  <w:divBdr>
                    <w:top w:val="none" w:sz="0" w:space="0" w:color="auto"/>
                    <w:left w:val="none" w:sz="0" w:space="0" w:color="auto"/>
                    <w:bottom w:val="none" w:sz="0" w:space="0" w:color="auto"/>
                    <w:right w:val="none" w:sz="0" w:space="0" w:color="auto"/>
                  </w:divBdr>
                  <w:divsChild>
                    <w:div w:id="89816104">
                      <w:marLeft w:val="0"/>
                      <w:marRight w:val="0"/>
                      <w:marTop w:val="0"/>
                      <w:marBottom w:val="0"/>
                      <w:divBdr>
                        <w:top w:val="none" w:sz="0" w:space="0" w:color="auto"/>
                        <w:left w:val="none" w:sz="0" w:space="0" w:color="auto"/>
                        <w:bottom w:val="none" w:sz="0" w:space="0" w:color="auto"/>
                        <w:right w:val="none" w:sz="0" w:space="0" w:color="auto"/>
                      </w:divBdr>
                    </w:div>
                  </w:divsChild>
                </w:div>
                <w:div w:id="1731659590">
                  <w:marLeft w:val="0"/>
                  <w:marRight w:val="0"/>
                  <w:marTop w:val="0"/>
                  <w:marBottom w:val="0"/>
                  <w:divBdr>
                    <w:top w:val="none" w:sz="0" w:space="0" w:color="auto"/>
                    <w:left w:val="none" w:sz="0" w:space="0" w:color="auto"/>
                    <w:bottom w:val="none" w:sz="0" w:space="0" w:color="auto"/>
                    <w:right w:val="none" w:sz="0" w:space="0" w:color="auto"/>
                  </w:divBdr>
                  <w:divsChild>
                    <w:div w:id="588463618">
                      <w:marLeft w:val="0"/>
                      <w:marRight w:val="0"/>
                      <w:marTop w:val="0"/>
                      <w:marBottom w:val="0"/>
                      <w:divBdr>
                        <w:top w:val="none" w:sz="0" w:space="0" w:color="auto"/>
                        <w:left w:val="none" w:sz="0" w:space="0" w:color="auto"/>
                        <w:bottom w:val="none" w:sz="0" w:space="0" w:color="auto"/>
                        <w:right w:val="none" w:sz="0" w:space="0" w:color="auto"/>
                      </w:divBdr>
                    </w:div>
                  </w:divsChild>
                </w:div>
                <w:div w:id="316156493">
                  <w:marLeft w:val="0"/>
                  <w:marRight w:val="0"/>
                  <w:marTop w:val="0"/>
                  <w:marBottom w:val="0"/>
                  <w:divBdr>
                    <w:top w:val="none" w:sz="0" w:space="0" w:color="auto"/>
                    <w:left w:val="none" w:sz="0" w:space="0" w:color="auto"/>
                    <w:bottom w:val="none" w:sz="0" w:space="0" w:color="auto"/>
                    <w:right w:val="none" w:sz="0" w:space="0" w:color="auto"/>
                  </w:divBdr>
                  <w:divsChild>
                    <w:div w:id="38407039">
                      <w:marLeft w:val="0"/>
                      <w:marRight w:val="0"/>
                      <w:marTop w:val="0"/>
                      <w:marBottom w:val="0"/>
                      <w:divBdr>
                        <w:top w:val="none" w:sz="0" w:space="0" w:color="auto"/>
                        <w:left w:val="none" w:sz="0" w:space="0" w:color="auto"/>
                        <w:bottom w:val="none" w:sz="0" w:space="0" w:color="auto"/>
                        <w:right w:val="none" w:sz="0" w:space="0" w:color="auto"/>
                      </w:divBdr>
                    </w:div>
                  </w:divsChild>
                </w:div>
                <w:div w:id="828328508">
                  <w:marLeft w:val="0"/>
                  <w:marRight w:val="0"/>
                  <w:marTop w:val="0"/>
                  <w:marBottom w:val="0"/>
                  <w:divBdr>
                    <w:top w:val="none" w:sz="0" w:space="0" w:color="auto"/>
                    <w:left w:val="none" w:sz="0" w:space="0" w:color="auto"/>
                    <w:bottom w:val="none" w:sz="0" w:space="0" w:color="auto"/>
                    <w:right w:val="none" w:sz="0" w:space="0" w:color="auto"/>
                  </w:divBdr>
                  <w:divsChild>
                    <w:div w:id="1755709861">
                      <w:marLeft w:val="0"/>
                      <w:marRight w:val="0"/>
                      <w:marTop w:val="0"/>
                      <w:marBottom w:val="0"/>
                      <w:divBdr>
                        <w:top w:val="none" w:sz="0" w:space="0" w:color="auto"/>
                        <w:left w:val="none" w:sz="0" w:space="0" w:color="auto"/>
                        <w:bottom w:val="none" w:sz="0" w:space="0" w:color="auto"/>
                        <w:right w:val="none" w:sz="0" w:space="0" w:color="auto"/>
                      </w:divBdr>
                    </w:div>
                  </w:divsChild>
                </w:div>
                <w:div w:id="619143608">
                  <w:marLeft w:val="0"/>
                  <w:marRight w:val="0"/>
                  <w:marTop w:val="0"/>
                  <w:marBottom w:val="0"/>
                  <w:divBdr>
                    <w:top w:val="none" w:sz="0" w:space="0" w:color="auto"/>
                    <w:left w:val="none" w:sz="0" w:space="0" w:color="auto"/>
                    <w:bottom w:val="none" w:sz="0" w:space="0" w:color="auto"/>
                    <w:right w:val="none" w:sz="0" w:space="0" w:color="auto"/>
                  </w:divBdr>
                  <w:divsChild>
                    <w:div w:id="59139127">
                      <w:marLeft w:val="0"/>
                      <w:marRight w:val="0"/>
                      <w:marTop w:val="0"/>
                      <w:marBottom w:val="0"/>
                      <w:divBdr>
                        <w:top w:val="none" w:sz="0" w:space="0" w:color="auto"/>
                        <w:left w:val="none" w:sz="0" w:space="0" w:color="auto"/>
                        <w:bottom w:val="none" w:sz="0" w:space="0" w:color="auto"/>
                        <w:right w:val="none" w:sz="0" w:space="0" w:color="auto"/>
                      </w:divBdr>
                    </w:div>
                  </w:divsChild>
                </w:div>
                <w:div w:id="47073005">
                  <w:marLeft w:val="0"/>
                  <w:marRight w:val="0"/>
                  <w:marTop w:val="0"/>
                  <w:marBottom w:val="0"/>
                  <w:divBdr>
                    <w:top w:val="none" w:sz="0" w:space="0" w:color="auto"/>
                    <w:left w:val="none" w:sz="0" w:space="0" w:color="auto"/>
                    <w:bottom w:val="none" w:sz="0" w:space="0" w:color="auto"/>
                    <w:right w:val="none" w:sz="0" w:space="0" w:color="auto"/>
                  </w:divBdr>
                  <w:divsChild>
                    <w:div w:id="1777599051">
                      <w:marLeft w:val="0"/>
                      <w:marRight w:val="0"/>
                      <w:marTop w:val="0"/>
                      <w:marBottom w:val="0"/>
                      <w:divBdr>
                        <w:top w:val="none" w:sz="0" w:space="0" w:color="auto"/>
                        <w:left w:val="none" w:sz="0" w:space="0" w:color="auto"/>
                        <w:bottom w:val="none" w:sz="0" w:space="0" w:color="auto"/>
                        <w:right w:val="none" w:sz="0" w:space="0" w:color="auto"/>
                      </w:divBdr>
                    </w:div>
                  </w:divsChild>
                </w:div>
                <w:div w:id="1884519676">
                  <w:marLeft w:val="0"/>
                  <w:marRight w:val="0"/>
                  <w:marTop w:val="0"/>
                  <w:marBottom w:val="0"/>
                  <w:divBdr>
                    <w:top w:val="none" w:sz="0" w:space="0" w:color="auto"/>
                    <w:left w:val="none" w:sz="0" w:space="0" w:color="auto"/>
                    <w:bottom w:val="none" w:sz="0" w:space="0" w:color="auto"/>
                    <w:right w:val="none" w:sz="0" w:space="0" w:color="auto"/>
                  </w:divBdr>
                  <w:divsChild>
                    <w:div w:id="255138677">
                      <w:marLeft w:val="0"/>
                      <w:marRight w:val="0"/>
                      <w:marTop w:val="0"/>
                      <w:marBottom w:val="0"/>
                      <w:divBdr>
                        <w:top w:val="none" w:sz="0" w:space="0" w:color="auto"/>
                        <w:left w:val="none" w:sz="0" w:space="0" w:color="auto"/>
                        <w:bottom w:val="none" w:sz="0" w:space="0" w:color="auto"/>
                        <w:right w:val="none" w:sz="0" w:space="0" w:color="auto"/>
                      </w:divBdr>
                    </w:div>
                  </w:divsChild>
                </w:div>
                <w:div w:id="769738778">
                  <w:marLeft w:val="0"/>
                  <w:marRight w:val="0"/>
                  <w:marTop w:val="0"/>
                  <w:marBottom w:val="0"/>
                  <w:divBdr>
                    <w:top w:val="none" w:sz="0" w:space="0" w:color="auto"/>
                    <w:left w:val="none" w:sz="0" w:space="0" w:color="auto"/>
                    <w:bottom w:val="none" w:sz="0" w:space="0" w:color="auto"/>
                    <w:right w:val="none" w:sz="0" w:space="0" w:color="auto"/>
                  </w:divBdr>
                  <w:divsChild>
                    <w:div w:id="1834450934">
                      <w:marLeft w:val="0"/>
                      <w:marRight w:val="0"/>
                      <w:marTop w:val="0"/>
                      <w:marBottom w:val="0"/>
                      <w:divBdr>
                        <w:top w:val="none" w:sz="0" w:space="0" w:color="auto"/>
                        <w:left w:val="none" w:sz="0" w:space="0" w:color="auto"/>
                        <w:bottom w:val="none" w:sz="0" w:space="0" w:color="auto"/>
                        <w:right w:val="none" w:sz="0" w:space="0" w:color="auto"/>
                      </w:divBdr>
                    </w:div>
                  </w:divsChild>
                </w:div>
                <w:div w:id="2017610757">
                  <w:marLeft w:val="0"/>
                  <w:marRight w:val="0"/>
                  <w:marTop w:val="0"/>
                  <w:marBottom w:val="0"/>
                  <w:divBdr>
                    <w:top w:val="none" w:sz="0" w:space="0" w:color="auto"/>
                    <w:left w:val="none" w:sz="0" w:space="0" w:color="auto"/>
                    <w:bottom w:val="none" w:sz="0" w:space="0" w:color="auto"/>
                    <w:right w:val="none" w:sz="0" w:space="0" w:color="auto"/>
                  </w:divBdr>
                  <w:divsChild>
                    <w:div w:id="541331694">
                      <w:marLeft w:val="0"/>
                      <w:marRight w:val="0"/>
                      <w:marTop w:val="0"/>
                      <w:marBottom w:val="0"/>
                      <w:divBdr>
                        <w:top w:val="none" w:sz="0" w:space="0" w:color="auto"/>
                        <w:left w:val="none" w:sz="0" w:space="0" w:color="auto"/>
                        <w:bottom w:val="none" w:sz="0" w:space="0" w:color="auto"/>
                        <w:right w:val="none" w:sz="0" w:space="0" w:color="auto"/>
                      </w:divBdr>
                    </w:div>
                  </w:divsChild>
                </w:div>
                <w:div w:id="2134518851">
                  <w:marLeft w:val="0"/>
                  <w:marRight w:val="0"/>
                  <w:marTop w:val="0"/>
                  <w:marBottom w:val="0"/>
                  <w:divBdr>
                    <w:top w:val="none" w:sz="0" w:space="0" w:color="auto"/>
                    <w:left w:val="none" w:sz="0" w:space="0" w:color="auto"/>
                    <w:bottom w:val="none" w:sz="0" w:space="0" w:color="auto"/>
                    <w:right w:val="none" w:sz="0" w:space="0" w:color="auto"/>
                  </w:divBdr>
                  <w:divsChild>
                    <w:div w:id="221715411">
                      <w:marLeft w:val="0"/>
                      <w:marRight w:val="0"/>
                      <w:marTop w:val="0"/>
                      <w:marBottom w:val="0"/>
                      <w:divBdr>
                        <w:top w:val="none" w:sz="0" w:space="0" w:color="auto"/>
                        <w:left w:val="none" w:sz="0" w:space="0" w:color="auto"/>
                        <w:bottom w:val="none" w:sz="0" w:space="0" w:color="auto"/>
                        <w:right w:val="none" w:sz="0" w:space="0" w:color="auto"/>
                      </w:divBdr>
                    </w:div>
                  </w:divsChild>
                </w:div>
                <w:div w:id="1680768408">
                  <w:marLeft w:val="0"/>
                  <w:marRight w:val="0"/>
                  <w:marTop w:val="0"/>
                  <w:marBottom w:val="0"/>
                  <w:divBdr>
                    <w:top w:val="none" w:sz="0" w:space="0" w:color="auto"/>
                    <w:left w:val="none" w:sz="0" w:space="0" w:color="auto"/>
                    <w:bottom w:val="none" w:sz="0" w:space="0" w:color="auto"/>
                    <w:right w:val="none" w:sz="0" w:space="0" w:color="auto"/>
                  </w:divBdr>
                  <w:divsChild>
                    <w:div w:id="480853456">
                      <w:marLeft w:val="0"/>
                      <w:marRight w:val="0"/>
                      <w:marTop w:val="0"/>
                      <w:marBottom w:val="0"/>
                      <w:divBdr>
                        <w:top w:val="none" w:sz="0" w:space="0" w:color="auto"/>
                        <w:left w:val="none" w:sz="0" w:space="0" w:color="auto"/>
                        <w:bottom w:val="none" w:sz="0" w:space="0" w:color="auto"/>
                        <w:right w:val="none" w:sz="0" w:space="0" w:color="auto"/>
                      </w:divBdr>
                    </w:div>
                  </w:divsChild>
                </w:div>
                <w:div w:id="1327124267">
                  <w:marLeft w:val="0"/>
                  <w:marRight w:val="0"/>
                  <w:marTop w:val="0"/>
                  <w:marBottom w:val="0"/>
                  <w:divBdr>
                    <w:top w:val="none" w:sz="0" w:space="0" w:color="auto"/>
                    <w:left w:val="none" w:sz="0" w:space="0" w:color="auto"/>
                    <w:bottom w:val="none" w:sz="0" w:space="0" w:color="auto"/>
                    <w:right w:val="none" w:sz="0" w:space="0" w:color="auto"/>
                  </w:divBdr>
                  <w:divsChild>
                    <w:div w:id="1886404391">
                      <w:marLeft w:val="0"/>
                      <w:marRight w:val="0"/>
                      <w:marTop w:val="0"/>
                      <w:marBottom w:val="0"/>
                      <w:divBdr>
                        <w:top w:val="none" w:sz="0" w:space="0" w:color="auto"/>
                        <w:left w:val="none" w:sz="0" w:space="0" w:color="auto"/>
                        <w:bottom w:val="none" w:sz="0" w:space="0" w:color="auto"/>
                        <w:right w:val="none" w:sz="0" w:space="0" w:color="auto"/>
                      </w:divBdr>
                    </w:div>
                  </w:divsChild>
                </w:div>
                <w:div w:id="8996654">
                  <w:marLeft w:val="0"/>
                  <w:marRight w:val="0"/>
                  <w:marTop w:val="0"/>
                  <w:marBottom w:val="0"/>
                  <w:divBdr>
                    <w:top w:val="none" w:sz="0" w:space="0" w:color="auto"/>
                    <w:left w:val="none" w:sz="0" w:space="0" w:color="auto"/>
                    <w:bottom w:val="none" w:sz="0" w:space="0" w:color="auto"/>
                    <w:right w:val="none" w:sz="0" w:space="0" w:color="auto"/>
                  </w:divBdr>
                  <w:divsChild>
                    <w:div w:id="1152718716">
                      <w:marLeft w:val="0"/>
                      <w:marRight w:val="0"/>
                      <w:marTop w:val="0"/>
                      <w:marBottom w:val="0"/>
                      <w:divBdr>
                        <w:top w:val="none" w:sz="0" w:space="0" w:color="auto"/>
                        <w:left w:val="none" w:sz="0" w:space="0" w:color="auto"/>
                        <w:bottom w:val="none" w:sz="0" w:space="0" w:color="auto"/>
                        <w:right w:val="none" w:sz="0" w:space="0" w:color="auto"/>
                      </w:divBdr>
                    </w:div>
                  </w:divsChild>
                </w:div>
                <w:div w:id="2063602686">
                  <w:marLeft w:val="0"/>
                  <w:marRight w:val="0"/>
                  <w:marTop w:val="0"/>
                  <w:marBottom w:val="0"/>
                  <w:divBdr>
                    <w:top w:val="none" w:sz="0" w:space="0" w:color="auto"/>
                    <w:left w:val="none" w:sz="0" w:space="0" w:color="auto"/>
                    <w:bottom w:val="none" w:sz="0" w:space="0" w:color="auto"/>
                    <w:right w:val="none" w:sz="0" w:space="0" w:color="auto"/>
                  </w:divBdr>
                  <w:divsChild>
                    <w:div w:id="976493356">
                      <w:marLeft w:val="0"/>
                      <w:marRight w:val="0"/>
                      <w:marTop w:val="0"/>
                      <w:marBottom w:val="0"/>
                      <w:divBdr>
                        <w:top w:val="none" w:sz="0" w:space="0" w:color="auto"/>
                        <w:left w:val="none" w:sz="0" w:space="0" w:color="auto"/>
                        <w:bottom w:val="none" w:sz="0" w:space="0" w:color="auto"/>
                        <w:right w:val="none" w:sz="0" w:space="0" w:color="auto"/>
                      </w:divBdr>
                    </w:div>
                  </w:divsChild>
                </w:div>
                <w:div w:id="753164671">
                  <w:marLeft w:val="0"/>
                  <w:marRight w:val="0"/>
                  <w:marTop w:val="0"/>
                  <w:marBottom w:val="0"/>
                  <w:divBdr>
                    <w:top w:val="none" w:sz="0" w:space="0" w:color="auto"/>
                    <w:left w:val="none" w:sz="0" w:space="0" w:color="auto"/>
                    <w:bottom w:val="none" w:sz="0" w:space="0" w:color="auto"/>
                    <w:right w:val="none" w:sz="0" w:space="0" w:color="auto"/>
                  </w:divBdr>
                  <w:divsChild>
                    <w:div w:id="1926375945">
                      <w:marLeft w:val="0"/>
                      <w:marRight w:val="0"/>
                      <w:marTop w:val="0"/>
                      <w:marBottom w:val="0"/>
                      <w:divBdr>
                        <w:top w:val="none" w:sz="0" w:space="0" w:color="auto"/>
                        <w:left w:val="none" w:sz="0" w:space="0" w:color="auto"/>
                        <w:bottom w:val="none" w:sz="0" w:space="0" w:color="auto"/>
                        <w:right w:val="none" w:sz="0" w:space="0" w:color="auto"/>
                      </w:divBdr>
                    </w:div>
                  </w:divsChild>
                </w:div>
                <w:div w:id="730083351">
                  <w:marLeft w:val="0"/>
                  <w:marRight w:val="0"/>
                  <w:marTop w:val="0"/>
                  <w:marBottom w:val="0"/>
                  <w:divBdr>
                    <w:top w:val="none" w:sz="0" w:space="0" w:color="auto"/>
                    <w:left w:val="none" w:sz="0" w:space="0" w:color="auto"/>
                    <w:bottom w:val="none" w:sz="0" w:space="0" w:color="auto"/>
                    <w:right w:val="none" w:sz="0" w:space="0" w:color="auto"/>
                  </w:divBdr>
                  <w:divsChild>
                    <w:div w:id="1770153458">
                      <w:marLeft w:val="0"/>
                      <w:marRight w:val="0"/>
                      <w:marTop w:val="0"/>
                      <w:marBottom w:val="0"/>
                      <w:divBdr>
                        <w:top w:val="none" w:sz="0" w:space="0" w:color="auto"/>
                        <w:left w:val="none" w:sz="0" w:space="0" w:color="auto"/>
                        <w:bottom w:val="none" w:sz="0" w:space="0" w:color="auto"/>
                        <w:right w:val="none" w:sz="0" w:space="0" w:color="auto"/>
                      </w:divBdr>
                    </w:div>
                  </w:divsChild>
                </w:div>
                <w:div w:id="1664552214">
                  <w:marLeft w:val="0"/>
                  <w:marRight w:val="0"/>
                  <w:marTop w:val="0"/>
                  <w:marBottom w:val="0"/>
                  <w:divBdr>
                    <w:top w:val="none" w:sz="0" w:space="0" w:color="auto"/>
                    <w:left w:val="none" w:sz="0" w:space="0" w:color="auto"/>
                    <w:bottom w:val="none" w:sz="0" w:space="0" w:color="auto"/>
                    <w:right w:val="none" w:sz="0" w:space="0" w:color="auto"/>
                  </w:divBdr>
                  <w:divsChild>
                    <w:div w:id="172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9292">
          <w:marLeft w:val="0"/>
          <w:marRight w:val="0"/>
          <w:marTop w:val="0"/>
          <w:marBottom w:val="0"/>
          <w:divBdr>
            <w:top w:val="none" w:sz="0" w:space="0" w:color="auto"/>
            <w:left w:val="none" w:sz="0" w:space="0" w:color="auto"/>
            <w:bottom w:val="none" w:sz="0" w:space="0" w:color="auto"/>
            <w:right w:val="none" w:sz="0" w:space="0" w:color="auto"/>
          </w:divBdr>
        </w:div>
        <w:div w:id="1866484091">
          <w:marLeft w:val="0"/>
          <w:marRight w:val="0"/>
          <w:marTop w:val="0"/>
          <w:marBottom w:val="0"/>
          <w:divBdr>
            <w:top w:val="none" w:sz="0" w:space="0" w:color="auto"/>
            <w:left w:val="none" w:sz="0" w:space="0" w:color="auto"/>
            <w:bottom w:val="none" w:sz="0" w:space="0" w:color="auto"/>
            <w:right w:val="none" w:sz="0" w:space="0" w:color="auto"/>
          </w:divBdr>
        </w:div>
      </w:divsChild>
    </w:div>
    <w:div w:id="624582602">
      <w:bodyDiv w:val="1"/>
      <w:marLeft w:val="0"/>
      <w:marRight w:val="0"/>
      <w:marTop w:val="0"/>
      <w:marBottom w:val="0"/>
      <w:divBdr>
        <w:top w:val="none" w:sz="0" w:space="0" w:color="auto"/>
        <w:left w:val="none" w:sz="0" w:space="0" w:color="auto"/>
        <w:bottom w:val="none" w:sz="0" w:space="0" w:color="auto"/>
        <w:right w:val="none" w:sz="0" w:space="0" w:color="auto"/>
      </w:divBdr>
    </w:div>
    <w:div w:id="657922449">
      <w:bodyDiv w:val="1"/>
      <w:marLeft w:val="0"/>
      <w:marRight w:val="0"/>
      <w:marTop w:val="0"/>
      <w:marBottom w:val="0"/>
      <w:divBdr>
        <w:top w:val="none" w:sz="0" w:space="0" w:color="auto"/>
        <w:left w:val="none" w:sz="0" w:space="0" w:color="auto"/>
        <w:bottom w:val="none" w:sz="0" w:space="0" w:color="auto"/>
        <w:right w:val="none" w:sz="0" w:space="0" w:color="auto"/>
      </w:divBdr>
    </w:div>
    <w:div w:id="701595138">
      <w:bodyDiv w:val="1"/>
      <w:marLeft w:val="0"/>
      <w:marRight w:val="0"/>
      <w:marTop w:val="0"/>
      <w:marBottom w:val="0"/>
      <w:divBdr>
        <w:top w:val="none" w:sz="0" w:space="0" w:color="auto"/>
        <w:left w:val="none" w:sz="0" w:space="0" w:color="auto"/>
        <w:bottom w:val="none" w:sz="0" w:space="0" w:color="auto"/>
        <w:right w:val="none" w:sz="0" w:space="0" w:color="auto"/>
      </w:divBdr>
    </w:div>
    <w:div w:id="726802558">
      <w:bodyDiv w:val="1"/>
      <w:marLeft w:val="0"/>
      <w:marRight w:val="0"/>
      <w:marTop w:val="0"/>
      <w:marBottom w:val="0"/>
      <w:divBdr>
        <w:top w:val="none" w:sz="0" w:space="0" w:color="auto"/>
        <w:left w:val="none" w:sz="0" w:space="0" w:color="auto"/>
        <w:bottom w:val="none" w:sz="0" w:space="0" w:color="auto"/>
        <w:right w:val="none" w:sz="0" w:space="0" w:color="auto"/>
      </w:divBdr>
    </w:div>
    <w:div w:id="830755871">
      <w:bodyDiv w:val="1"/>
      <w:marLeft w:val="0"/>
      <w:marRight w:val="0"/>
      <w:marTop w:val="0"/>
      <w:marBottom w:val="0"/>
      <w:divBdr>
        <w:top w:val="none" w:sz="0" w:space="0" w:color="auto"/>
        <w:left w:val="none" w:sz="0" w:space="0" w:color="auto"/>
        <w:bottom w:val="none" w:sz="0" w:space="0" w:color="auto"/>
        <w:right w:val="none" w:sz="0" w:space="0" w:color="auto"/>
      </w:divBdr>
    </w:div>
    <w:div w:id="833254318">
      <w:bodyDiv w:val="1"/>
      <w:marLeft w:val="0"/>
      <w:marRight w:val="0"/>
      <w:marTop w:val="0"/>
      <w:marBottom w:val="0"/>
      <w:divBdr>
        <w:top w:val="none" w:sz="0" w:space="0" w:color="auto"/>
        <w:left w:val="none" w:sz="0" w:space="0" w:color="auto"/>
        <w:bottom w:val="none" w:sz="0" w:space="0" w:color="auto"/>
        <w:right w:val="none" w:sz="0" w:space="0" w:color="auto"/>
      </w:divBdr>
    </w:div>
    <w:div w:id="835682128">
      <w:bodyDiv w:val="1"/>
      <w:marLeft w:val="0"/>
      <w:marRight w:val="0"/>
      <w:marTop w:val="0"/>
      <w:marBottom w:val="0"/>
      <w:divBdr>
        <w:top w:val="none" w:sz="0" w:space="0" w:color="auto"/>
        <w:left w:val="none" w:sz="0" w:space="0" w:color="auto"/>
        <w:bottom w:val="none" w:sz="0" w:space="0" w:color="auto"/>
        <w:right w:val="none" w:sz="0" w:space="0" w:color="auto"/>
      </w:divBdr>
    </w:div>
    <w:div w:id="837381114">
      <w:bodyDiv w:val="1"/>
      <w:marLeft w:val="0"/>
      <w:marRight w:val="0"/>
      <w:marTop w:val="0"/>
      <w:marBottom w:val="0"/>
      <w:divBdr>
        <w:top w:val="none" w:sz="0" w:space="0" w:color="auto"/>
        <w:left w:val="none" w:sz="0" w:space="0" w:color="auto"/>
        <w:bottom w:val="none" w:sz="0" w:space="0" w:color="auto"/>
        <w:right w:val="none" w:sz="0" w:space="0" w:color="auto"/>
      </w:divBdr>
    </w:div>
    <w:div w:id="854463102">
      <w:bodyDiv w:val="1"/>
      <w:marLeft w:val="0"/>
      <w:marRight w:val="0"/>
      <w:marTop w:val="0"/>
      <w:marBottom w:val="0"/>
      <w:divBdr>
        <w:top w:val="none" w:sz="0" w:space="0" w:color="auto"/>
        <w:left w:val="none" w:sz="0" w:space="0" w:color="auto"/>
        <w:bottom w:val="none" w:sz="0" w:space="0" w:color="auto"/>
        <w:right w:val="none" w:sz="0" w:space="0" w:color="auto"/>
      </w:divBdr>
    </w:div>
    <w:div w:id="916748762">
      <w:bodyDiv w:val="1"/>
      <w:marLeft w:val="0"/>
      <w:marRight w:val="0"/>
      <w:marTop w:val="0"/>
      <w:marBottom w:val="0"/>
      <w:divBdr>
        <w:top w:val="none" w:sz="0" w:space="0" w:color="auto"/>
        <w:left w:val="none" w:sz="0" w:space="0" w:color="auto"/>
        <w:bottom w:val="none" w:sz="0" w:space="0" w:color="auto"/>
        <w:right w:val="none" w:sz="0" w:space="0" w:color="auto"/>
      </w:divBdr>
    </w:div>
    <w:div w:id="1020470009">
      <w:bodyDiv w:val="1"/>
      <w:marLeft w:val="0"/>
      <w:marRight w:val="0"/>
      <w:marTop w:val="0"/>
      <w:marBottom w:val="0"/>
      <w:divBdr>
        <w:top w:val="none" w:sz="0" w:space="0" w:color="auto"/>
        <w:left w:val="none" w:sz="0" w:space="0" w:color="auto"/>
        <w:bottom w:val="none" w:sz="0" w:space="0" w:color="auto"/>
        <w:right w:val="none" w:sz="0" w:space="0" w:color="auto"/>
      </w:divBdr>
    </w:div>
    <w:div w:id="1199855459">
      <w:bodyDiv w:val="1"/>
      <w:marLeft w:val="0"/>
      <w:marRight w:val="0"/>
      <w:marTop w:val="0"/>
      <w:marBottom w:val="0"/>
      <w:divBdr>
        <w:top w:val="none" w:sz="0" w:space="0" w:color="auto"/>
        <w:left w:val="none" w:sz="0" w:space="0" w:color="auto"/>
        <w:bottom w:val="none" w:sz="0" w:space="0" w:color="auto"/>
        <w:right w:val="none" w:sz="0" w:space="0" w:color="auto"/>
      </w:divBdr>
    </w:div>
    <w:div w:id="1210070155">
      <w:bodyDiv w:val="1"/>
      <w:marLeft w:val="0"/>
      <w:marRight w:val="0"/>
      <w:marTop w:val="0"/>
      <w:marBottom w:val="0"/>
      <w:divBdr>
        <w:top w:val="none" w:sz="0" w:space="0" w:color="auto"/>
        <w:left w:val="none" w:sz="0" w:space="0" w:color="auto"/>
        <w:bottom w:val="none" w:sz="0" w:space="0" w:color="auto"/>
        <w:right w:val="none" w:sz="0" w:space="0" w:color="auto"/>
      </w:divBdr>
    </w:div>
    <w:div w:id="1229921810">
      <w:bodyDiv w:val="1"/>
      <w:marLeft w:val="0"/>
      <w:marRight w:val="0"/>
      <w:marTop w:val="0"/>
      <w:marBottom w:val="0"/>
      <w:divBdr>
        <w:top w:val="none" w:sz="0" w:space="0" w:color="auto"/>
        <w:left w:val="none" w:sz="0" w:space="0" w:color="auto"/>
        <w:bottom w:val="none" w:sz="0" w:space="0" w:color="auto"/>
        <w:right w:val="none" w:sz="0" w:space="0" w:color="auto"/>
      </w:divBdr>
    </w:div>
    <w:div w:id="1237934110">
      <w:bodyDiv w:val="1"/>
      <w:marLeft w:val="0"/>
      <w:marRight w:val="0"/>
      <w:marTop w:val="0"/>
      <w:marBottom w:val="0"/>
      <w:divBdr>
        <w:top w:val="none" w:sz="0" w:space="0" w:color="auto"/>
        <w:left w:val="none" w:sz="0" w:space="0" w:color="auto"/>
        <w:bottom w:val="none" w:sz="0" w:space="0" w:color="auto"/>
        <w:right w:val="none" w:sz="0" w:space="0" w:color="auto"/>
      </w:divBdr>
      <w:divsChild>
        <w:div w:id="20709912">
          <w:marLeft w:val="547"/>
          <w:marRight w:val="0"/>
          <w:marTop w:val="58"/>
          <w:marBottom w:val="0"/>
          <w:divBdr>
            <w:top w:val="none" w:sz="0" w:space="0" w:color="auto"/>
            <w:left w:val="none" w:sz="0" w:space="0" w:color="auto"/>
            <w:bottom w:val="none" w:sz="0" w:space="0" w:color="auto"/>
            <w:right w:val="none" w:sz="0" w:space="0" w:color="auto"/>
          </w:divBdr>
        </w:div>
        <w:div w:id="71895158">
          <w:marLeft w:val="1166"/>
          <w:marRight w:val="0"/>
          <w:marTop w:val="58"/>
          <w:marBottom w:val="0"/>
          <w:divBdr>
            <w:top w:val="none" w:sz="0" w:space="0" w:color="auto"/>
            <w:left w:val="none" w:sz="0" w:space="0" w:color="auto"/>
            <w:bottom w:val="none" w:sz="0" w:space="0" w:color="auto"/>
            <w:right w:val="none" w:sz="0" w:space="0" w:color="auto"/>
          </w:divBdr>
        </w:div>
        <w:div w:id="304160701">
          <w:marLeft w:val="1800"/>
          <w:marRight w:val="0"/>
          <w:marTop w:val="58"/>
          <w:marBottom w:val="0"/>
          <w:divBdr>
            <w:top w:val="none" w:sz="0" w:space="0" w:color="auto"/>
            <w:left w:val="none" w:sz="0" w:space="0" w:color="auto"/>
            <w:bottom w:val="none" w:sz="0" w:space="0" w:color="auto"/>
            <w:right w:val="none" w:sz="0" w:space="0" w:color="auto"/>
          </w:divBdr>
        </w:div>
        <w:div w:id="509375244">
          <w:marLeft w:val="547"/>
          <w:marRight w:val="0"/>
          <w:marTop w:val="58"/>
          <w:marBottom w:val="0"/>
          <w:divBdr>
            <w:top w:val="none" w:sz="0" w:space="0" w:color="auto"/>
            <w:left w:val="none" w:sz="0" w:space="0" w:color="auto"/>
            <w:bottom w:val="none" w:sz="0" w:space="0" w:color="auto"/>
            <w:right w:val="none" w:sz="0" w:space="0" w:color="auto"/>
          </w:divBdr>
        </w:div>
        <w:div w:id="524515344">
          <w:marLeft w:val="1800"/>
          <w:marRight w:val="0"/>
          <w:marTop w:val="58"/>
          <w:marBottom w:val="0"/>
          <w:divBdr>
            <w:top w:val="none" w:sz="0" w:space="0" w:color="auto"/>
            <w:left w:val="none" w:sz="0" w:space="0" w:color="auto"/>
            <w:bottom w:val="none" w:sz="0" w:space="0" w:color="auto"/>
            <w:right w:val="none" w:sz="0" w:space="0" w:color="auto"/>
          </w:divBdr>
        </w:div>
        <w:div w:id="649595390">
          <w:marLeft w:val="547"/>
          <w:marRight w:val="0"/>
          <w:marTop w:val="58"/>
          <w:marBottom w:val="0"/>
          <w:divBdr>
            <w:top w:val="none" w:sz="0" w:space="0" w:color="auto"/>
            <w:left w:val="none" w:sz="0" w:space="0" w:color="auto"/>
            <w:bottom w:val="none" w:sz="0" w:space="0" w:color="auto"/>
            <w:right w:val="none" w:sz="0" w:space="0" w:color="auto"/>
          </w:divBdr>
        </w:div>
        <w:div w:id="704716683">
          <w:marLeft w:val="1166"/>
          <w:marRight w:val="0"/>
          <w:marTop w:val="58"/>
          <w:marBottom w:val="0"/>
          <w:divBdr>
            <w:top w:val="none" w:sz="0" w:space="0" w:color="auto"/>
            <w:left w:val="none" w:sz="0" w:space="0" w:color="auto"/>
            <w:bottom w:val="none" w:sz="0" w:space="0" w:color="auto"/>
            <w:right w:val="none" w:sz="0" w:space="0" w:color="auto"/>
          </w:divBdr>
        </w:div>
        <w:div w:id="726340584">
          <w:marLeft w:val="1166"/>
          <w:marRight w:val="0"/>
          <w:marTop w:val="58"/>
          <w:marBottom w:val="0"/>
          <w:divBdr>
            <w:top w:val="none" w:sz="0" w:space="0" w:color="auto"/>
            <w:left w:val="none" w:sz="0" w:space="0" w:color="auto"/>
            <w:bottom w:val="none" w:sz="0" w:space="0" w:color="auto"/>
            <w:right w:val="none" w:sz="0" w:space="0" w:color="auto"/>
          </w:divBdr>
        </w:div>
        <w:div w:id="1108087357">
          <w:marLeft w:val="1800"/>
          <w:marRight w:val="0"/>
          <w:marTop w:val="58"/>
          <w:marBottom w:val="0"/>
          <w:divBdr>
            <w:top w:val="none" w:sz="0" w:space="0" w:color="auto"/>
            <w:left w:val="none" w:sz="0" w:space="0" w:color="auto"/>
            <w:bottom w:val="none" w:sz="0" w:space="0" w:color="auto"/>
            <w:right w:val="none" w:sz="0" w:space="0" w:color="auto"/>
          </w:divBdr>
        </w:div>
        <w:div w:id="1355613612">
          <w:marLeft w:val="547"/>
          <w:marRight w:val="0"/>
          <w:marTop w:val="58"/>
          <w:marBottom w:val="0"/>
          <w:divBdr>
            <w:top w:val="none" w:sz="0" w:space="0" w:color="auto"/>
            <w:left w:val="none" w:sz="0" w:space="0" w:color="auto"/>
            <w:bottom w:val="none" w:sz="0" w:space="0" w:color="auto"/>
            <w:right w:val="none" w:sz="0" w:space="0" w:color="auto"/>
          </w:divBdr>
        </w:div>
        <w:div w:id="1384521278">
          <w:marLeft w:val="1166"/>
          <w:marRight w:val="0"/>
          <w:marTop w:val="58"/>
          <w:marBottom w:val="0"/>
          <w:divBdr>
            <w:top w:val="none" w:sz="0" w:space="0" w:color="auto"/>
            <w:left w:val="none" w:sz="0" w:space="0" w:color="auto"/>
            <w:bottom w:val="none" w:sz="0" w:space="0" w:color="auto"/>
            <w:right w:val="none" w:sz="0" w:space="0" w:color="auto"/>
          </w:divBdr>
        </w:div>
        <w:div w:id="1587496104">
          <w:marLeft w:val="1166"/>
          <w:marRight w:val="0"/>
          <w:marTop w:val="58"/>
          <w:marBottom w:val="0"/>
          <w:divBdr>
            <w:top w:val="none" w:sz="0" w:space="0" w:color="auto"/>
            <w:left w:val="none" w:sz="0" w:space="0" w:color="auto"/>
            <w:bottom w:val="none" w:sz="0" w:space="0" w:color="auto"/>
            <w:right w:val="none" w:sz="0" w:space="0" w:color="auto"/>
          </w:divBdr>
        </w:div>
        <w:div w:id="1591694009">
          <w:marLeft w:val="1166"/>
          <w:marRight w:val="0"/>
          <w:marTop w:val="58"/>
          <w:marBottom w:val="0"/>
          <w:divBdr>
            <w:top w:val="none" w:sz="0" w:space="0" w:color="auto"/>
            <w:left w:val="none" w:sz="0" w:space="0" w:color="auto"/>
            <w:bottom w:val="none" w:sz="0" w:space="0" w:color="auto"/>
            <w:right w:val="none" w:sz="0" w:space="0" w:color="auto"/>
          </w:divBdr>
        </w:div>
        <w:div w:id="1618901733">
          <w:marLeft w:val="1166"/>
          <w:marRight w:val="0"/>
          <w:marTop w:val="58"/>
          <w:marBottom w:val="0"/>
          <w:divBdr>
            <w:top w:val="none" w:sz="0" w:space="0" w:color="auto"/>
            <w:left w:val="none" w:sz="0" w:space="0" w:color="auto"/>
            <w:bottom w:val="none" w:sz="0" w:space="0" w:color="auto"/>
            <w:right w:val="none" w:sz="0" w:space="0" w:color="auto"/>
          </w:divBdr>
        </w:div>
        <w:div w:id="1711876282">
          <w:marLeft w:val="547"/>
          <w:marRight w:val="0"/>
          <w:marTop w:val="58"/>
          <w:marBottom w:val="0"/>
          <w:divBdr>
            <w:top w:val="none" w:sz="0" w:space="0" w:color="auto"/>
            <w:left w:val="none" w:sz="0" w:space="0" w:color="auto"/>
            <w:bottom w:val="none" w:sz="0" w:space="0" w:color="auto"/>
            <w:right w:val="none" w:sz="0" w:space="0" w:color="auto"/>
          </w:divBdr>
        </w:div>
      </w:divsChild>
    </w:div>
    <w:div w:id="1366563217">
      <w:bodyDiv w:val="1"/>
      <w:marLeft w:val="0"/>
      <w:marRight w:val="0"/>
      <w:marTop w:val="0"/>
      <w:marBottom w:val="0"/>
      <w:divBdr>
        <w:top w:val="none" w:sz="0" w:space="0" w:color="auto"/>
        <w:left w:val="none" w:sz="0" w:space="0" w:color="auto"/>
        <w:bottom w:val="none" w:sz="0" w:space="0" w:color="auto"/>
        <w:right w:val="none" w:sz="0" w:space="0" w:color="auto"/>
      </w:divBdr>
    </w:div>
    <w:div w:id="1380202138">
      <w:bodyDiv w:val="1"/>
      <w:marLeft w:val="0"/>
      <w:marRight w:val="0"/>
      <w:marTop w:val="0"/>
      <w:marBottom w:val="0"/>
      <w:divBdr>
        <w:top w:val="none" w:sz="0" w:space="0" w:color="auto"/>
        <w:left w:val="none" w:sz="0" w:space="0" w:color="auto"/>
        <w:bottom w:val="none" w:sz="0" w:space="0" w:color="auto"/>
        <w:right w:val="none" w:sz="0" w:space="0" w:color="auto"/>
      </w:divBdr>
    </w:div>
    <w:div w:id="1411079506">
      <w:bodyDiv w:val="1"/>
      <w:marLeft w:val="0"/>
      <w:marRight w:val="0"/>
      <w:marTop w:val="0"/>
      <w:marBottom w:val="0"/>
      <w:divBdr>
        <w:top w:val="none" w:sz="0" w:space="0" w:color="auto"/>
        <w:left w:val="none" w:sz="0" w:space="0" w:color="auto"/>
        <w:bottom w:val="none" w:sz="0" w:space="0" w:color="auto"/>
        <w:right w:val="none" w:sz="0" w:space="0" w:color="auto"/>
      </w:divBdr>
    </w:div>
    <w:div w:id="1414935881">
      <w:bodyDiv w:val="1"/>
      <w:marLeft w:val="0"/>
      <w:marRight w:val="0"/>
      <w:marTop w:val="0"/>
      <w:marBottom w:val="0"/>
      <w:divBdr>
        <w:top w:val="none" w:sz="0" w:space="0" w:color="auto"/>
        <w:left w:val="none" w:sz="0" w:space="0" w:color="auto"/>
        <w:bottom w:val="none" w:sz="0" w:space="0" w:color="auto"/>
        <w:right w:val="none" w:sz="0" w:space="0" w:color="auto"/>
      </w:divBdr>
    </w:div>
    <w:div w:id="1420640631">
      <w:bodyDiv w:val="1"/>
      <w:marLeft w:val="0"/>
      <w:marRight w:val="0"/>
      <w:marTop w:val="0"/>
      <w:marBottom w:val="0"/>
      <w:divBdr>
        <w:top w:val="none" w:sz="0" w:space="0" w:color="auto"/>
        <w:left w:val="none" w:sz="0" w:space="0" w:color="auto"/>
        <w:bottom w:val="none" w:sz="0" w:space="0" w:color="auto"/>
        <w:right w:val="none" w:sz="0" w:space="0" w:color="auto"/>
      </w:divBdr>
    </w:div>
    <w:div w:id="1443381201">
      <w:bodyDiv w:val="1"/>
      <w:marLeft w:val="0"/>
      <w:marRight w:val="0"/>
      <w:marTop w:val="0"/>
      <w:marBottom w:val="0"/>
      <w:divBdr>
        <w:top w:val="none" w:sz="0" w:space="0" w:color="auto"/>
        <w:left w:val="none" w:sz="0" w:space="0" w:color="auto"/>
        <w:bottom w:val="none" w:sz="0" w:space="0" w:color="auto"/>
        <w:right w:val="none" w:sz="0" w:space="0" w:color="auto"/>
      </w:divBdr>
    </w:div>
    <w:div w:id="1486698299">
      <w:bodyDiv w:val="1"/>
      <w:marLeft w:val="0"/>
      <w:marRight w:val="0"/>
      <w:marTop w:val="0"/>
      <w:marBottom w:val="0"/>
      <w:divBdr>
        <w:top w:val="none" w:sz="0" w:space="0" w:color="auto"/>
        <w:left w:val="none" w:sz="0" w:space="0" w:color="auto"/>
        <w:bottom w:val="none" w:sz="0" w:space="0" w:color="auto"/>
        <w:right w:val="none" w:sz="0" w:space="0" w:color="auto"/>
      </w:divBdr>
    </w:div>
    <w:div w:id="1513104339">
      <w:bodyDiv w:val="1"/>
      <w:marLeft w:val="0"/>
      <w:marRight w:val="0"/>
      <w:marTop w:val="0"/>
      <w:marBottom w:val="0"/>
      <w:divBdr>
        <w:top w:val="none" w:sz="0" w:space="0" w:color="auto"/>
        <w:left w:val="none" w:sz="0" w:space="0" w:color="auto"/>
        <w:bottom w:val="none" w:sz="0" w:space="0" w:color="auto"/>
        <w:right w:val="none" w:sz="0" w:space="0" w:color="auto"/>
      </w:divBdr>
    </w:div>
    <w:div w:id="1534265195">
      <w:bodyDiv w:val="1"/>
      <w:marLeft w:val="0"/>
      <w:marRight w:val="0"/>
      <w:marTop w:val="0"/>
      <w:marBottom w:val="0"/>
      <w:divBdr>
        <w:top w:val="none" w:sz="0" w:space="0" w:color="auto"/>
        <w:left w:val="none" w:sz="0" w:space="0" w:color="auto"/>
        <w:bottom w:val="none" w:sz="0" w:space="0" w:color="auto"/>
        <w:right w:val="none" w:sz="0" w:space="0" w:color="auto"/>
      </w:divBdr>
    </w:div>
    <w:div w:id="1566836891">
      <w:bodyDiv w:val="1"/>
      <w:marLeft w:val="0"/>
      <w:marRight w:val="0"/>
      <w:marTop w:val="0"/>
      <w:marBottom w:val="0"/>
      <w:divBdr>
        <w:top w:val="none" w:sz="0" w:space="0" w:color="auto"/>
        <w:left w:val="none" w:sz="0" w:space="0" w:color="auto"/>
        <w:bottom w:val="none" w:sz="0" w:space="0" w:color="auto"/>
        <w:right w:val="none" w:sz="0" w:space="0" w:color="auto"/>
      </w:divBdr>
    </w:div>
    <w:div w:id="1572958520">
      <w:bodyDiv w:val="1"/>
      <w:marLeft w:val="0"/>
      <w:marRight w:val="0"/>
      <w:marTop w:val="0"/>
      <w:marBottom w:val="0"/>
      <w:divBdr>
        <w:top w:val="none" w:sz="0" w:space="0" w:color="auto"/>
        <w:left w:val="none" w:sz="0" w:space="0" w:color="auto"/>
        <w:bottom w:val="none" w:sz="0" w:space="0" w:color="auto"/>
        <w:right w:val="none" w:sz="0" w:space="0" w:color="auto"/>
      </w:divBdr>
    </w:div>
    <w:div w:id="1587418225">
      <w:bodyDiv w:val="1"/>
      <w:marLeft w:val="0"/>
      <w:marRight w:val="0"/>
      <w:marTop w:val="0"/>
      <w:marBottom w:val="0"/>
      <w:divBdr>
        <w:top w:val="none" w:sz="0" w:space="0" w:color="auto"/>
        <w:left w:val="none" w:sz="0" w:space="0" w:color="auto"/>
        <w:bottom w:val="none" w:sz="0" w:space="0" w:color="auto"/>
        <w:right w:val="none" w:sz="0" w:space="0" w:color="auto"/>
      </w:divBdr>
    </w:div>
    <w:div w:id="1640501609">
      <w:bodyDiv w:val="1"/>
      <w:marLeft w:val="0"/>
      <w:marRight w:val="0"/>
      <w:marTop w:val="0"/>
      <w:marBottom w:val="0"/>
      <w:divBdr>
        <w:top w:val="none" w:sz="0" w:space="0" w:color="auto"/>
        <w:left w:val="none" w:sz="0" w:space="0" w:color="auto"/>
        <w:bottom w:val="none" w:sz="0" w:space="0" w:color="auto"/>
        <w:right w:val="none" w:sz="0" w:space="0" w:color="auto"/>
      </w:divBdr>
    </w:div>
    <w:div w:id="1688169146">
      <w:bodyDiv w:val="1"/>
      <w:marLeft w:val="0"/>
      <w:marRight w:val="0"/>
      <w:marTop w:val="0"/>
      <w:marBottom w:val="0"/>
      <w:divBdr>
        <w:top w:val="none" w:sz="0" w:space="0" w:color="auto"/>
        <w:left w:val="none" w:sz="0" w:space="0" w:color="auto"/>
        <w:bottom w:val="none" w:sz="0" w:space="0" w:color="auto"/>
        <w:right w:val="none" w:sz="0" w:space="0" w:color="auto"/>
      </w:divBdr>
    </w:div>
    <w:div w:id="1694988245">
      <w:bodyDiv w:val="1"/>
      <w:marLeft w:val="0"/>
      <w:marRight w:val="0"/>
      <w:marTop w:val="0"/>
      <w:marBottom w:val="0"/>
      <w:divBdr>
        <w:top w:val="none" w:sz="0" w:space="0" w:color="auto"/>
        <w:left w:val="none" w:sz="0" w:space="0" w:color="auto"/>
        <w:bottom w:val="none" w:sz="0" w:space="0" w:color="auto"/>
        <w:right w:val="none" w:sz="0" w:space="0" w:color="auto"/>
      </w:divBdr>
    </w:div>
    <w:div w:id="1740857430">
      <w:bodyDiv w:val="1"/>
      <w:marLeft w:val="0"/>
      <w:marRight w:val="0"/>
      <w:marTop w:val="0"/>
      <w:marBottom w:val="0"/>
      <w:divBdr>
        <w:top w:val="none" w:sz="0" w:space="0" w:color="auto"/>
        <w:left w:val="none" w:sz="0" w:space="0" w:color="auto"/>
        <w:bottom w:val="none" w:sz="0" w:space="0" w:color="auto"/>
        <w:right w:val="none" w:sz="0" w:space="0" w:color="auto"/>
      </w:divBdr>
    </w:div>
    <w:div w:id="1774549894">
      <w:bodyDiv w:val="1"/>
      <w:marLeft w:val="0"/>
      <w:marRight w:val="0"/>
      <w:marTop w:val="0"/>
      <w:marBottom w:val="0"/>
      <w:divBdr>
        <w:top w:val="none" w:sz="0" w:space="0" w:color="auto"/>
        <w:left w:val="none" w:sz="0" w:space="0" w:color="auto"/>
        <w:bottom w:val="none" w:sz="0" w:space="0" w:color="auto"/>
        <w:right w:val="none" w:sz="0" w:space="0" w:color="auto"/>
      </w:divBdr>
      <w:divsChild>
        <w:div w:id="108861484">
          <w:marLeft w:val="1166"/>
          <w:marRight w:val="0"/>
          <w:marTop w:val="58"/>
          <w:marBottom w:val="0"/>
          <w:divBdr>
            <w:top w:val="none" w:sz="0" w:space="0" w:color="auto"/>
            <w:left w:val="none" w:sz="0" w:space="0" w:color="auto"/>
            <w:bottom w:val="none" w:sz="0" w:space="0" w:color="auto"/>
            <w:right w:val="none" w:sz="0" w:space="0" w:color="auto"/>
          </w:divBdr>
        </w:div>
        <w:div w:id="323434687">
          <w:marLeft w:val="547"/>
          <w:marRight w:val="0"/>
          <w:marTop w:val="58"/>
          <w:marBottom w:val="0"/>
          <w:divBdr>
            <w:top w:val="none" w:sz="0" w:space="0" w:color="auto"/>
            <w:left w:val="none" w:sz="0" w:space="0" w:color="auto"/>
            <w:bottom w:val="none" w:sz="0" w:space="0" w:color="auto"/>
            <w:right w:val="none" w:sz="0" w:space="0" w:color="auto"/>
          </w:divBdr>
        </w:div>
        <w:div w:id="372507745">
          <w:marLeft w:val="1166"/>
          <w:marRight w:val="0"/>
          <w:marTop w:val="58"/>
          <w:marBottom w:val="0"/>
          <w:divBdr>
            <w:top w:val="none" w:sz="0" w:space="0" w:color="auto"/>
            <w:left w:val="none" w:sz="0" w:space="0" w:color="auto"/>
            <w:bottom w:val="none" w:sz="0" w:space="0" w:color="auto"/>
            <w:right w:val="none" w:sz="0" w:space="0" w:color="auto"/>
          </w:divBdr>
        </w:div>
        <w:div w:id="466124395">
          <w:marLeft w:val="1166"/>
          <w:marRight w:val="0"/>
          <w:marTop w:val="58"/>
          <w:marBottom w:val="0"/>
          <w:divBdr>
            <w:top w:val="none" w:sz="0" w:space="0" w:color="auto"/>
            <w:left w:val="none" w:sz="0" w:space="0" w:color="auto"/>
            <w:bottom w:val="none" w:sz="0" w:space="0" w:color="auto"/>
            <w:right w:val="none" w:sz="0" w:space="0" w:color="auto"/>
          </w:divBdr>
        </w:div>
        <w:div w:id="518743603">
          <w:marLeft w:val="547"/>
          <w:marRight w:val="0"/>
          <w:marTop w:val="58"/>
          <w:marBottom w:val="0"/>
          <w:divBdr>
            <w:top w:val="none" w:sz="0" w:space="0" w:color="auto"/>
            <w:left w:val="none" w:sz="0" w:space="0" w:color="auto"/>
            <w:bottom w:val="none" w:sz="0" w:space="0" w:color="auto"/>
            <w:right w:val="none" w:sz="0" w:space="0" w:color="auto"/>
          </w:divBdr>
        </w:div>
        <w:div w:id="656887408">
          <w:marLeft w:val="1800"/>
          <w:marRight w:val="0"/>
          <w:marTop w:val="58"/>
          <w:marBottom w:val="0"/>
          <w:divBdr>
            <w:top w:val="none" w:sz="0" w:space="0" w:color="auto"/>
            <w:left w:val="none" w:sz="0" w:space="0" w:color="auto"/>
            <w:bottom w:val="none" w:sz="0" w:space="0" w:color="auto"/>
            <w:right w:val="none" w:sz="0" w:space="0" w:color="auto"/>
          </w:divBdr>
        </w:div>
        <w:div w:id="721906819">
          <w:marLeft w:val="1800"/>
          <w:marRight w:val="0"/>
          <w:marTop w:val="58"/>
          <w:marBottom w:val="0"/>
          <w:divBdr>
            <w:top w:val="none" w:sz="0" w:space="0" w:color="auto"/>
            <w:left w:val="none" w:sz="0" w:space="0" w:color="auto"/>
            <w:bottom w:val="none" w:sz="0" w:space="0" w:color="auto"/>
            <w:right w:val="none" w:sz="0" w:space="0" w:color="auto"/>
          </w:divBdr>
        </w:div>
        <w:div w:id="837966740">
          <w:marLeft w:val="547"/>
          <w:marRight w:val="0"/>
          <w:marTop w:val="58"/>
          <w:marBottom w:val="0"/>
          <w:divBdr>
            <w:top w:val="none" w:sz="0" w:space="0" w:color="auto"/>
            <w:left w:val="none" w:sz="0" w:space="0" w:color="auto"/>
            <w:bottom w:val="none" w:sz="0" w:space="0" w:color="auto"/>
            <w:right w:val="none" w:sz="0" w:space="0" w:color="auto"/>
          </w:divBdr>
        </w:div>
        <w:div w:id="998508398">
          <w:marLeft w:val="547"/>
          <w:marRight w:val="0"/>
          <w:marTop w:val="58"/>
          <w:marBottom w:val="0"/>
          <w:divBdr>
            <w:top w:val="none" w:sz="0" w:space="0" w:color="auto"/>
            <w:left w:val="none" w:sz="0" w:space="0" w:color="auto"/>
            <w:bottom w:val="none" w:sz="0" w:space="0" w:color="auto"/>
            <w:right w:val="none" w:sz="0" w:space="0" w:color="auto"/>
          </w:divBdr>
        </w:div>
        <w:div w:id="1487699505">
          <w:marLeft w:val="1800"/>
          <w:marRight w:val="0"/>
          <w:marTop w:val="58"/>
          <w:marBottom w:val="0"/>
          <w:divBdr>
            <w:top w:val="none" w:sz="0" w:space="0" w:color="auto"/>
            <w:left w:val="none" w:sz="0" w:space="0" w:color="auto"/>
            <w:bottom w:val="none" w:sz="0" w:space="0" w:color="auto"/>
            <w:right w:val="none" w:sz="0" w:space="0" w:color="auto"/>
          </w:divBdr>
        </w:div>
        <w:div w:id="1614511439">
          <w:marLeft w:val="547"/>
          <w:marRight w:val="0"/>
          <w:marTop w:val="58"/>
          <w:marBottom w:val="0"/>
          <w:divBdr>
            <w:top w:val="none" w:sz="0" w:space="0" w:color="auto"/>
            <w:left w:val="none" w:sz="0" w:space="0" w:color="auto"/>
            <w:bottom w:val="none" w:sz="0" w:space="0" w:color="auto"/>
            <w:right w:val="none" w:sz="0" w:space="0" w:color="auto"/>
          </w:divBdr>
        </w:div>
        <w:div w:id="1633486559">
          <w:marLeft w:val="1166"/>
          <w:marRight w:val="0"/>
          <w:marTop w:val="58"/>
          <w:marBottom w:val="0"/>
          <w:divBdr>
            <w:top w:val="none" w:sz="0" w:space="0" w:color="auto"/>
            <w:left w:val="none" w:sz="0" w:space="0" w:color="auto"/>
            <w:bottom w:val="none" w:sz="0" w:space="0" w:color="auto"/>
            <w:right w:val="none" w:sz="0" w:space="0" w:color="auto"/>
          </w:divBdr>
        </w:div>
        <w:div w:id="1880899440">
          <w:marLeft w:val="1166"/>
          <w:marRight w:val="0"/>
          <w:marTop w:val="58"/>
          <w:marBottom w:val="0"/>
          <w:divBdr>
            <w:top w:val="none" w:sz="0" w:space="0" w:color="auto"/>
            <w:left w:val="none" w:sz="0" w:space="0" w:color="auto"/>
            <w:bottom w:val="none" w:sz="0" w:space="0" w:color="auto"/>
            <w:right w:val="none" w:sz="0" w:space="0" w:color="auto"/>
          </w:divBdr>
        </w:div>
        <w:div w:id="1931622984">
          <w:marLeft w:val="1166"/>
          <w:marRight w:val="0"/>
          <w:marTop w:val="58"/>
          <w:marBottom w:val="0"/>
          <w:divBdr>
            <w:top w:val="none" w:sz="0" w:space="0" w:color="auto"/>
            <w:left w:val="none" w:sz="0" w:space="0" w:color="auto"/>
            <w:bottom w:val="none" w:sz="0" w:space="0" w:color="auto"/>
            <w:right w:val="none" w:sz="0" w:space="0" w:color="auto"/>
          </w:divBdr>
        </w:div>
        <w:div w:id="2054697409">
          <w:marLeft w:val="1166"/>
          <w:marRight w:val="0"/>
          <w:marTop w:val="58"/>
          <w:marBottom w:val="0"/>
          <w:divBdr>
            <w:top w:val="none" w:sz="0" w:space="0" w:color="auto"/>
            <w:left w:val="none" w:sz="0" w:space="0" w:color="auto"/>
            <w:bottom w:val="none" w:sz="0" w:space="0" w:color="auto"/>
            <w:right w:val="none" w:sz="0" w:space="0" w:color="auto"/>
          </w:divBdr>
        </w:div>
      </w:divsChild>
    </w:div>
    <w:div w:id="1805809089">
      <w:bodyDiv w:val="1"/>
      <w:marLeft w:val="0"/>
      <w:marRight w:val="0"/>
      <w:marTop w:val="0"/>
      <w:marBottom w:val="0"/>
      <w:divBdr>
        <w:top w:val="none" w:sz="0" w:space="0" w:color="auto"/>
        <w:left w:val="none" w:sz="0" w:space="0" w:color="auto"/>
        <w:bottom w:val="none" w:sz="0" w:space="0" w:color="auto"/>
        <w:right w:val="none" w:sz="0" w:space="0" w:color="auto"/>
      </w:divBdr>
    </w:div>
    <w:div w:id="1850749861">
      <w:bodyDiv w:val="1"/>
      <w:marLeft w:val="0"/>
      <w:marRight w:val="0"/>
      <w:marTop w:val="0"/>
      <w:marBottom w:val="0"/>
      <w:divBdr>
        <w:top w:val="none" w:sz="0" w:space="0" w:color="auto"/>
        <w:left w:val="none" w:sz="0" w:space="0" w:color="auto"/>
        <w:bottom w:val="none" w:sz="0" w:space="0" w:color="auto"/>
        <w:right w:val="none" w:sz="0" w:space="0" w:color="auto"/>
      </w:divBdr>
    </w:div>
    <w:div w:id="1885095557">
      <w:bodyDiv w:val="1"/>
      <w:marLeft w:val="0"/>
      <w:marRight w:val="0"/>
      <w:marTop w:val="0"/>
      <w:marBottom w:val="0"/>
      <w:divBdr>
        <w:top w:val="none" w:sz="0" w:space="0" w:color="auto"/>
        <w:left w:val="none" w:sz="0" w:space="0" w:color="auto"/>
        <w:bottom w:val="none" w:sz="0" w:space="0" w:color="auto"/>
        <w:right w:val="none" w:sz="0" w:space="0" w:color="auto"/>
      </w:divBdr>
    </w:div>
    <w:div w:id="1896962539">
      <w:bodyDiv w:val="1"/>
      <w:marLeft w:val="0"/>
      <w:marRight w:val="0"/>
      <w:marTop w:val="0"/>
      <w:marBottom w:val="0"/>
      <w:divBdr>
        <w:top w:val="none" w:sz="0" w:space="0" w:color="auto"/>
        <w:left w:val="none" w:sz="0" w:space="0" w:color="auto"/>
        <w:bottom w:val="none" w:sz="0" w:space="0" w:color="auto"/>
        <w:right w:val="none" w:sz="0" w:space="0" w:color="auto"/>
      </w:divBdr>
    </w:div>
    <w:div w:id="1948153984">
      <w:bodyDiv w:val="1"/>
      <w:marLeft w:val="0"/>
      <w:marRight w:val="0"/>
      <w:marTop w:val="0"/>
      <w:marBottom w:val="0"/>
      <w:divBdr>
        <w:top w:val="none" w:sz="0" w:space="0" w:color="auto"/>
        <w:left w:val="none" w:sz="0" w:space="0" w:color="auto"/>
        <w:bottom w:val="none" w:sz="0" w:space="0" w:color="auto"/>
        <w:right w:val="none" w:sz="0" w:space="0" w:color="auto"/>
      </w:divBdr>
    </w:div>
    <w:div w:id="1950816095">
      <w:bodyDiv w:val="1"/>
      <w:marLeft w:val="0"/>
      <w:marRight w:val="0"/>
      <w:marTop w:val="0"/>
      <w:marBottom w:val="0"/>
      <w:divBdr>
        <w:top w:val="none" w:sz="0" w:space="0" w:color="auto"/>
        <w:left w:val="none" w:sz="0" w:space="0" w:color="auto"/>
        <w:bottom w:val="none" w:sz="0" w:space="0" w:color="auto"/>
        <w:right w:val="none" w:sz="0" w:space="0" w:color="auto"/>
      </w:divBdr>
    </w:div>
    <w:div w:id="1958557562">
      <w:bodyDiv w:val="1"/>
      <w:marLeft w:val="0"/>
      <w:marRight w:val="0"/>
      <w:marTop w:val="0"/>
      <w:marBottom w:val="0"/>
      <w:divBdr>
        <w:top w:val="none" w:sz="0" w:space="0" w:color="auto"/>
        <w:left w:val="none" w:sz="0" w:space="0" w:color="auto"/>
        <w:bottom w:val="none" w:sz="0" w:space="0" w:color="auto"/>
        <w:right w:val="none" w:sz="0" w:space="0" w:color="auto"/>
      </w:divBdr>
    </w:div>
    <w:div w:id="2001813774">
      <w:bodyDiv w:val="1"/>
      <w:marLeft w:val="0"/>
      <w:marRight w:val="0"/>
      <w:marTop w:val="0"/>
      <w:marBottom w:val="0"/>
      <w:divBdr>
        <w:top w:val="none" w:sz="0" w:space="0" w:color="auto"/>
        <w:left w:val="none" w:sz="0" w:space="0" w:color="auto"/>
        <w:bottom w:val="none" w:sz="0" w:space="0" w:color="auto"/>
        <w:right w:val="none" w:sz="0" w:space="0" w:color="auto"/>
      </w:divBdr>
    </w:div>
    <w:div w:id="2003895669">
      <w:bodyDiv w:val="1"/>
      <w:marLeft w:val="0"/>
      <w:marRight w:val="0"/>
      <w:marTop w:val="0"/>
      <w:marBottom w:val="0"/>
      <w:divBdr>
        <w:top w:val="none" w:sz="0" w:space="0" w:color="auto"/>
        <w:left w:val="none" w:sz="0" w:space="0" w:color="auto"/>
        <w:bottom w:val="none" w:sz="0" w:space="0" w:color="auto"/>
        <w:right w:val="none" w:sz="0" w:space="0" w:color="auto"/>
      </w:divBdr>
    </w:div>
    <w:div w:id="2028676274">
      <w:bodyDiv w:val="1"/>
      <w:marLeft w:val="0"/>
      <w:marRight w:val="0"/>
      <w:marTop w:val="0"/>
      <w:marBottom w:val="0"/>
      <w:divBdr>
        <w:top w:val="none" w:sz="0" w:space="0" w:color="auto"/>
        <w:left w:val="none" w:sz="0" w:space="0" w:color="auto"/>
        <w:bottom w:val="none" w:sz="0" w:space="0" w:color="auto"/>
        <w:right w:val="none" w:sz="0" w:space="0" w:color="auto"/>
      </w:divBdr>
    </w:div>
    <w:div w:id="2077699500">
      <w:bodyDiv w:val="1"/>
      <w:marLeft w:val="0"/>
      <w:marRight w:val="0"/>
      <w:marTop w:val="0"/>
      <w:marBottom w:val="0"/>
      <w:divBdr>
        <w:top w:val="none" w:sz="0" w:space="0" w:color="auto"/>
        <w:left w:val="none" w:sz="0" w:space="0" w:color="auto"/>
        <w:bottom w:val="none" w:sz="0" w:space="0" w:color="auto"/>
        <w:right w:val="none" w:sz="0" w:space="0" w:color="auto"/>
      </w:divBdr>
    </w:div>
    <w:div w:id="211432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362fe4-e5ff-490e-a4a4-b0dd406c2711" xsi:nil="true"/>
    <lcf76f155ced4ddcb4097134ff3c332f xmlns="68576882-e53e-48d7-99bb-da8cc2895bc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D89C51F3C2324BB8DAF5868EC1E4A7" ma:contentTypeVersion="12" ma:contentTypeDescription="Create a new document." ma:contentTypeScope="" ma:versionID="1a838f7b84ea48287acb4cc2c7d5ff85">
  <xsd:schema xmlns:xsd="http://www.w3.org/2001/XMLSchema" xmlns:xs="http://www.w3.org/2001/XMLSchema" xmlns:p="http://schemas.microsoft.com/office/2006/metadata/properties" xmlns:ns2="68576882-e53e-48d7-99bb-da8cc2895bc9" xmlns:ns3="84362fe4-e5ff-490e-a4a4-b0dd406c2711" targetNamespace="http://schemas.microsoft.com/office/2006/metadata/properties" ma:root="true" ma:fieldsID="e64b7f0b251088b3e623fe57f74fafcf" ns2:_="" ns3:_="">
    <xsd:import namespace="68576882-e53e-48d7-99bb-da8cc2895bc9"/>
    <xsd:import namespace="84362fe4-e5ff-490e-a4a4-b0dd406c2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76882-e53e-48d7-99bb-da8cc2895b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f3455bc-63dd-4eb4-a53b-7a26459337f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362fe4-e5ff-490e-a4a4-b0dd406c27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942c95-a91e-430b-8a15-225c572cecbf}" ma:internalName="TaxCatchAll" ma:showField="CatchAllData" ma:web="84362fe4-e5ff-490e-a4a4-b0dd406c2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195E37-31F0-4BB4-AA3E-BF7D7E98B0C3}">
  <ds:schemaRefs>
    <ds:schemaRef ds:uri="http://purl.org/dc/elements/1.1/"/>
    <ds:schemaRef ds:uri="68576882-e53e-48d7-99bb-da8cc2895bc9"/>
    <ds:schemaRef ds:uri="http://schemas.microsoft.com/office/infopath/2007/PartnerControls"/>
    <ds:schemaRef ds:uri="http://purl.org/dc/dcmitype/"/>
    <ds:schemaRef ds:uri="84362fe4-e5ff-490e-a4a4-b0dd406c2711"/>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AA7A81AA-9EFE-4154-958B-A672638BD692}">
  <ds:schemaRefs>
    <ds:schemaRef ds:uri="http://schemas.microsoft.com/sharepoint/v3/contenttype/forms"/>
  </ds:schemaRefs>
</ds:datastoreItem>
</file>

<file path=customXml/itemProps3.xml><?xml version="1.0" encoding="utf-8"?>
<ds:datastoreItem xmlns:ds="http://schemas.openxmlformats.org/officeDocument/2006/customXml" ds:itemID="{6A9772E3-2405-4499-A0F3-638BA7B7BE8B}">
  <ds:schemaRefs>
    <ds:schemaRef ds:uri="http://schemas.openxmlformats.org/officeDocument/2006/bibliography"/>
  </ds:schemaRefs>
</ds:datastoreItem>
</file>

<file path=customXml/itemProps4.xml><?xml version="1.0" encoding="utf-8"?>
<ds:datastoreItem xmlns:ds="http://schemas.openxmlformats.org/officeDocument/2006/customXml" ds:itemID="{571099AA-4147-4090-969F-F274A15C1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576882-e53e-48d7-99bb-da8cc2895bc9"/>
    <ds:schemaRef ds:uri="84362fe4-e5ff-490e-a4a4-b0dd406c27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33</Pages>
  <Words>5178</Words>
  <Characters>29518</Characters>
  <Application>Microsoft Office Word</Application>
  <DocSecurity>0</DocSecurity>
  <Lines>245</Lines>
  <Paragraphs>69</Paragraphs>
  <ScaleCrop>false</ScaleCrop>
  <Company>TCS</Company>
  <LinksUpToDate>false</LinksUpToDate>
  <CharactersWithSpaces>34627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Iyer</dc:creator>
  <cp:keywords/>
  <dc:description/>
  <cp:lastModifiedBy>Amit Jadhav</cp:lastModifiedBy>
  <cp:revision>2</cp:revision>
  <dcterms:created xsi:type="dcterms:W3CDTF">2024-10-15T15:00:00Z</dcterms:created>
  <dcterms:modified xsi:type="dcterms:W3CDTF">2024-10-15T15:00:00Z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0x0101009DD89C51F3C2324BB8DAF5868EC1E4A7</vt:lpwstr>
  </property>
  <property fmtid="{D5CDD505-2E9C-101B-9397-08002B2CF9AE}" pid="3" name="MediaServiceImageTags">
    <vt:lpwstr/>
  </property>
</Properties>
</file>